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4AC6B" w14:textId="2008E60A" w:rsidR="00BB3219" w:rsidRPr="005C1153" w:rsidRDefault="00F76BB1" w:rsidP="00C64756">
      <w:pPr>
        <w:spacing w:line="360" w:lineRule="auto"/>
        <w:rPr>
          <w:rFonts w:ascii="Times New Roman" w:hAnsi="Times New Roman" w:cs="Times New Roman"/>
        </w:rPr>
      </w:pPr>
      <w:r w:rsidRPr="005C1153">
        <w:rPr>
          <w:rFonts w:ascii="Times New Roman" w:hAnsi="Times New Roman" w:cs="Times New Roman"/>
          <w:noProof/>
        </w:rPr>
        <mc:AlternateContent>
          <mc:Choice Requires="wps">
            <w:drawing>
              <wp:anchor distT="0" distB="0" distL="114935" distR="114935" simplePos="0" relativeHeight="251659264" behindDoc="0" locked="0" layoutInCell="1" allowOverlap="1" wp14:anchorId="40CD185B" wp14:editId="087F21A4">
                <wp:simplePos x="0" y="0"/>
                <wp:positionH relativeFrom="margin">
                  <wp:posOffset>5121937</wp:posOffset>
                </wp:positionH>
                <wp:positionV relativeFrom="paragraph">
                  <wp:posOffset>-773651</wp:posOffset>
                </wp:positionV>
                <wp:extent cx="1443355" cy="544195"/>
                <wp:effectExtent l="8890" t="3810" r="5080" b="4445"/>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355" cy="5441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1C882" w14:textId="77777777" w:rsidR="00F76BB1" w:rsidRDefault="00D621C0" w:rsidP="00F76BB1">
                            <w:pPr>
                              <w:rPr>
                                <w:color w:val="FFFFFF"/>
                              </w:rPr>
                            </w:pPr>
                            <w:hyperlink r:id="rId8" w:history="1">
                              <w:r w:rsidR="00F76BB1">
                                <w:rPr>
                                  <w:rStyle w:val="Lienhypertexte"/>
                                  <w:rFonts w:ascii="tintin" w:hAnsi="tintin" w:cs="tintin"/>
                                  <w:color w:val="FFFFFF"/>
                                  <w:sz w:val="18"/>
                                  <w:szCs w:val="18"/>
                                </w:rPr>
                                <w:t>contact@corecrabe.net</w:t>
                              </w:r>
                            </w:hyperlink>
                            <w:r w:rsidR="00F76BB1">
                              <w:rPr>
                                <w:rFonts w:ascii="tintin" w:hAnsi="tintin" w:cs="tintin"/>
                                <w:color w:val="FFFFFF"/>
                                <w:sz w:val="18"/>
                                <w:szCs w:val="18"/>
                              </w:rPr>
                              <w:t xml:space="preserve"> </w:t>
                            </w:r>
                          </w:p>
                          <w:p w14:paraId="0AE604DD" w14:textId="77777777" w:rsidR="00F76BB1" w:rsidRDefault="00F76BB1" w:rsidP="00F76BB1">
                            <w:r>
                              <w:rPr>
                                <w:color w:val="FFFFFF"/>
                              </w:rPr>
                              <w:t xml:space="preserve">www.corecrabe.ird.fr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CD185B" id="_x0000_t202" coordsize="21600,21600" o:spt="202" path="m,l,21600r21600,l21600,xe">
                <v:stroke joinstyle="miter"/>
                <v:path gradientshapeok="t" o:connecttype="rect"/>
              </v:shapetype>
              <v:shape id="Zone de texte 7" o:spid="_x0000_s1026" type="#_x0000_t202" style="position:absolute;margin-left:403.3pt;margin-top:-60.9pt;width:113.65pt;height:42.85pt;z-index:251659264;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" stroked="f">
                <v:fill opacity="0"/>
                <v:textbox inset="0,0,0,0">
                  <w:txbxContent>
                    <w:p w14:paraId="4231C882" w14:textId="77777777" w:rsidR="00F76BB1" w:rsidRDefault="00D621C0" w:rsidP="00F76BB1">
                      <w:pPr>
                        <w:rPr>
                          <w:color w:val="FFFFFF"/>
                        </w:rPr>
                      </w:pPr>
                      <w:hyperlink r:id="rId9" w:history="1">
                        <w:r w:rsidR="00F76BB1">
                          <w:rPr>
                            <w:rStyle w:val="Lienhypertexte"/>
                            <w:rFonts w:ascii="tintin" w:hAnsi="tintin" w:cs="tintin"/>
                            <w:color w:val="FFFFFF"/>
                            <w:sz w:val="18"/>
                            <w:szCs w:val="18"/>
                          </w:rPr>
                          <w:t>contact@corecrabe.net</w:t>
                        </w:r>
                      </w:hyperlink>
                      <w:r w:rsidR="00F76BB1">
                        <w:rPr>
                          <w:rFonts w:ascii="tintin" w:hAnsi="tintin" w:cs="tintin"/>
                          <w:color w:val="FFFFFF"/>
                          <w:sz w:val="18"/>
                          <w:szCs w:val="18"/>
                        </w:rPr>
                        <w:t xml:space="preserve"> </w:t>
                      </w:r>
                    </w:p>
                    <w:p w14:paraId="0AE604DD" w14:textId="77777777" w:rsidR="00F76BB1" w:rsidRDefault="00F76BB1" w:rsidP="00F76BB1">
                      <w:r>
                        <w:rPr>
                          <w:color w:val="FFFFFF"/>
                        </w:rPr>
                        <w:t xml:space="preserve">www.corecrabe.ird.fr </w:t>
                      </w:r>
                    </w:p>
                  </w:txbxContent>
                </v:textbox>
                <w10:wrap anchorx="margin"/>
              </v:shape>
            </w:pict>
          </mc:Fallback>
        </mc:AlternateContent>
      </w:r>
      <w:r w:rsidR="00CD6479" w:rsidRPr="005C1153">
        <w:rPr>
          <w:rFonts w:ascii="Times New Roman" w:hAnsi="Times New Roman" w:cs="Times New Roman"/>
          <w:noProof/>
        </w:rPr>
        <mc:AlternateContent>
          <mc:Choice Requires="wps">
            <w:drawing>
              <wp:anchor distT="0" distB="0" distL="114935" distR="114935" simplePos="0" relativeHeight="251658240" behindDoc="0" locked="0" layoutInCell="1" allowOverlap="1" wp14:anchorId="074B2E94" wp14:editId="624DE872">
                <wp:simplePos x="0" y="0"/>
                <wp:positionH relativeFrom="margin">
                  <wp:posOffset>295524</wp:posOffset>
                </wp:positionH>
                <wp:positionV relativeFrom="paragraph">
                  <wp:posOffset>986404</wp:posOffset>
                </wp:positionV>
                <wp:extent cx="5232400" cy="1590040"/>
                <wp:effectExtent l="0" t="0" r="0" b="0"/>
                <wp:wrapSquare wrapText="bothSides"/>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15900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A49FC1" w14:textId="71450C9B" w:rsidR="00CD6479" w:rsidRDefault="00CD6479" w:rsidP="00CD6479">
                            <w:pPr>
                              <w:jc w:val="center"/>
                            </w:pPr>
                            <w:r>
                              <w:rPr>
                                <w:rFonts w:ascii="Times New Roman" w:hAnsi="Times New Roman"/>
                                <w:b/>
                                <w:bCs/>
                                <w:color w:val="4472C4"/>
                                <w:sz w:val="48"/>
                                <w:szCs w:val="48"/>
                              </w:rPr>
                              <w:t>Guide d’utilisation de l’application Web pour la saisie et la gestion de la base de données du suivi  villageois CORECRABE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B2E94" id="Zone de texte 5" o:spid="_x0000_s1027" type="#_x0000_t202" style="position:absolute;margin-left:23.25pt;margin-top:77.65pt;width:412pt;height:125.2pt;z-index:251658240;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" stroked="f">
                <v:fill opacity="0"/>
                <v:textbox inset="0,0,0,0">
                  <w:txbxContent>
                    <w:p w14:paraId="72A49FC1" w14:textId="71450C9B" w:rsidR="00CD6479" w:rsidRDefault="00CD6479" w:rsidP="00CD6479">
                      <w:pPr>
                        <w:jc w:val="center"/>
                      </w:pPr>
                      <w:r>
                        <w:rPr>
                          <w:rFonts w:ascii="Times New Roman" w:hAnsi="Times New Roman"/>
                          <w:b/>
                          <w:bCs/>
                          <w:color w:val="4472C4"/>
                          <w:sz w:val="48"/>
                          <w:szCs w:val="48"/>
                        </w:rPr>
                        <w:t>Guide d’utilisation de l’application Web pour la saisie et la gestion de la base de données du suivi  villageois CORECRABE</w:t>
                      </w:r>
                    </w:p>
                  </w:txbxContent>
                </v:textbox>
                <w10:wrap type="square" anchorx="margin"/>
              </v:shape>
            </w:pict>
          </mc:Fallback>
        </mc:AlternateContent>
      </w:r>
    </w:p>
    <w:p w14:paraId="106DD125" w14:textId="12535C77" w:rsidR="00CE6F41" w:rsidRPr="005C1153" w:rsidRDefault="00CE6F41" w:rsidP="00C64756">
      <w:pPr>
        <w:spacing w:line="360" w:lineRule="auto"/>
        <w:rPr>
          <w:rFonts w:ascii="Times New Roman" w:hAnsi="Times New Roman" w:cs="Times New Roman"/>
        </w:rPr>
      </w:pPr>
    </w:p>
    <w:p w14:paraId="230EEC8B" w14:textId="0E954387" w:rsidR="00CE6F41" w:rsidRPr="005C1153" w:rsidRDefault="00CE6F41" w:rsidP="00C64756">
      <w:pPr>
        <w:spacing w:line="360" w:lineRule="auto"/>
        <w:rPr>
          <w:rFonts w:ascii="Times New Roman" w:hAnsi="Times New Roman" w:cs="Times New Roman"/>
        </w:rPr>
      </w:pPr>
    </w:p>
    <w:p w14:paraId="0F4C39E8" w14:textId="7A564508" w:rsidR="00CE6F41" w:rsidRPr="005C1153" w:rsidRDefault="00CE6F41" w:rsidP="00C64756">
      <w:pPr>
        <w:spacing w:line="360" w:lineRule="auto"/>
        <w:rPr>
          <w:rFonts w:ascii="Times New Roman" w:hAnsi="Times New Roman" w:cs="Times New Roman"/>
        </w:rPr>
      </w:pPr>
    </w:p>
    <w:p w14:paraId="5AA3363F" w14:textId="4264EFEB" w:rsidR="00CE6F41" w:rsidRPr="005C1153" w:rsidRDefault="00CE6F41" w:rsidP="00C64756">
      <w:pPr>
        <w:spacing w:line="360" w:lineRule="auto"/>
        <w:rPr>
          <w:rFonts w:ascii="Times New Roman" w:hAnsi="Times New Roman" w:cs="Times New Roman"/>
        </w:rPr>
      </w:pPr>
    </w:p>
    <w:p w14:paraId="3554ECD4" w14:textId="160E4E6B" w:rsidR="00CE6F41" w:rsidRPr="005C1153" w:rsidRDefault="00CE6F41" w:rsidP="00C64756">
      <w:pPr>
        <w:spacing w:line="360" w:lineRule="auto"/>
        <w:rPr>
          <w:rFonts w:ascii="Times New Roman" w:hAnsi="Times New Roman" w:cs="Times New Roman"/>
        </w:rPr>
      </w:pPr>
    </w:p>
    <w:p w14:paraId="3DE32AB3" w14:textId="4EE9E7F9" w:rsidR="00CE6F41" w:rsidRPr="005C1153" w:rsidRDefault="00CE6F41" w:rsidP="00C64756">
      <w:pPr>
        <w:spacing w:line="360" w:lineRule="auto"/>
        <w:rPr>
          <w:rFonts w:ascii="Times New Roman" w:hAnsi="Times New Roman" w:cs="Times New Roman"/>
        </w:rPr>
      </w:pPr>
    </w:p>
    <w:p w14:paraId="7E751837" w14:textId="6D2EF13C" w:rsidR="00CE6F41" w:rsidRPr="005C1153" w:rsidRDefault="00CE6F41" w:rsidP="00C64756">
      <w:pPr>
        <w:spacing w:line="360" w:lineRule="auto"/>
        <w:rPr>
          <w:rFonts w:ascii="Times New Roman" w:hAnsi="Times New Roman" w:cs="Times New Roman"/>
        </w:rPr>
      </w:pPr>
    </w:p>
    <w:p w14:paraId="3CE9835B" w14:textId="65611DF0" w:rsidR="00CE6F41" w:rsidRPr="005C1153" w:rsidRDefault="00CE6F41" w:rsidP="00C64756">
      <w:pPr>
        <w:spacing w:line="360" w:lineRule="auto"/>
        <w:rPr>
          <w:rFonts w:ascii="Times New Roman" w:hAnsi="Times New Roman" w:cs="Times New Roman"/>
        </w:rPr>
      </w:pPr>
    </w:p>
    <w:p w14:paraId="59C65EE5" w14:textId="2A3367CF" w:rsidR="00CE6F41" w:rsidRPr="005C1153" w:rsidRDefault="00CE6F41" w:rsidP="00C64756">
      <w:pPr>
        <w:spacing w:line="360" w:lineRule="auto"/>
        <w:rPr>
          <w:rFonts w:ascii="Times New Roman" w:hAnsi="Times New Roman" w:cs="Times New Roman"/>
        </w:rPr>
      </w:pPr>
    </w:p>
    <w:p w14:paraId="11224A44" w14:textId="6B87D2EA" w:rsidR="00CE6F41" w:rsidRPr="005C1153" w:rsidRDefault="00CE6F41" w:rsidP="00C64756">
      <w:pPr>
        <w:spacing w:line="360" w:lineRule="auto"/>
        <w:rPr>
          <w:rFonts w:ascii="Times New Roman" w:hAnsi="Times New Roman" w:cs="Times New Roman"/>
        </w:rPr>
      </w:pPr>
    </w:p>
    <w:p w14:paraId="54B34E65" w14:textId="7DD36E66" w:rsidR="00CE6F41" w:rsidRPr="005C1153" w:rsidRDefault="00CE6F41" w:rsidP="00C64756">
      <w:pPr>
        <w:spacing w:line="360" w:lineRule="auto"/>
        <w:rPr>
          <w:rFonts w:ascii="Times New Roman" w:hAnsi="Times New Roman" w:cs="Times New Roman"/>
        </w:rPr>
      </w:pPr>
    </w:p>
    <w:p w14:paraId="333F4CF8" w14:textId="1E78A122" w:rsidR="00CE6F41" w:rsidRPr="005C1153" w:rsidRDefault="00CE6F41" w:rsidP="00C64756">
      <w:pPr>
        <w:spacing w:line="360" w:lineRule="auto"/>
        <w:rPr>
          <w:rFonts w:ascii="Times New Roman" w:hAnsi="Times New Roman" w:cs="Times New Roman"/>
        </w:rPr>
      </w:pPr>
    </w:p>
    <w:tbl>
      <w:tblPr>
        <w:tblpPr w:leftFromText="141" w:rightFromText="141" w:vertAnchor="text" w:horzAnchor="margin" w:tblpXSpec="center" w:tblpY="278"/>
        <w:tblW w:w="9909" w:type="dxa"/>
        <w:tblLayout w:type="fixed"/>
        <w:tblLook w:val="0000" w:firstRow="0" w:lastRow="0" w:firstColumn="0" w:lastColumn="0" w:noHBand="0" w:noVBand="0"/>
      </w:tblPr>
      <w:tblGrid>
        <w:gridCol w:w="1696"/>
        <w:gridCol w:w="8213"/>
      </w:tblGrid>
      <w:tr w:rsidR="005837B0" w:rsidRPr="005C1153" w14:paraId="55AA8FE1" w14:textId="77777777" w:rsidTr="003F0693">
        <w:trPr>
          <w:trHeight w:val="1125"/>
        </w:trPr>
        <w:tc>
          <w:tcPr>
            <w:tcW w:w="1696" w:type="dxa"/>
            <w:tcBorders>
              <w:top w:val="single" w:sz="4" w:space="0" w:color="000000"/>
              <w:left w:val="single" w:sz="4" w:space="0" w:color="000000"/>
              <w:bottom w:val="single" w:sz="4" w:space="0" w:color="000000"/>
            </w:tcBorders>
            <w:shd w:val="clear" w:color="auto" w:fill="auto"/>
            <w:vAlign w:val="center"/>
          </w:tcPr>
          <w:p w14:paraId="6AAE09DF" w14:textId="77777777" w:rsidR="005837B0" w:rsidRPr="005C1153" w:rsidRDefault="005837B0" w:rsidP="003F0693">
            <w:pPr>
              <w:spacing w:line="360" w:lineRule="auto"/>
              <w:rPr>
                <w:rFonts w:ascii="Times New Roman" w:hAnsi="Times New Roman" w:cs="Times New Roman"/>
              </w:rPr>
            </w:pPr>
            <w:r w:rsidRPr="005C1153">
              <w:rPr>
                <w:rFonts w:ascii="Times New Roman" w:hAnsi="Times New Roman" w:cs="Times New Roman"/>
                <w:sz w:val="20"/>
                <w:szCs w:val="20"/>
              </w:rPr>
              <w:t>Intervenant(s)</w:t>
            </w:r>
          </w:p>
        </w:tc>
        <w:tc>
          <w:tcPr>
            <w:tcW w:w="8213" w:type="dxa"/>
            <w:tcBorders>
              <w:top w:val="single" w:sz="4" w:space="0" w:color="000000"/>
              <w:left w:val="single" w:sz="4" w:space="0" w:color="000000"/>
              <w:bottom w:val="single" w:sz="4" w:space="0" w:color="000000"/>
              <w:right w:val="single" w:sz="4" w:space="0" w:color="000000"/>
            </w:tcBorders>
            <w:shd w:val="clear" w:color="auto" w:fill="auto"/>
          </w:tcPr>
          <w:p w14:paraId="729DFCC6" w14:textId="0E9261E5" w:rsidR="005A67D2" w:rsidRDefault="005837B0" w:rsidP="005A67D2">
            <w:pPr>
              <w:spacing w:line="360" w:lineRule="auto"/>
              <w:jc w:val="center"/>
              <w:rPr>
                <w:rFonts w:ascii="Times New Roman" w:hAnsi="Times New Roman" w:cs="Times New Roman"/>
                <w:sz w:val="20"/>
                <w:szCs w:val="20"/>
              </w:rPr>
            </w:pPr>
            <w:r w:rsidRPr="005C1153">
              <w:rPr>
                <w:rFonts w:ascii="Times New Roman" w:hAnsi="Times New Roman" w:cs="Times New Roman"/>
                <w:noProof/>
              </w:rPr>
              <w:drawing>
                <wp:inline distT="0" distB="0" distL="0" distR="0" wp14:anchorId="69E307ED" wp14:editId="51299AA4">
                  <wp:extent cx="2659939" cy="556591"/>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3944" cy="595094"/>
                          </a:xfrm>
                          <a:prstGeom prst="rect">
                            <a:avLst/>
                          </a:prstGeom>
                          <a:solidFill>
                            <a:srgbClr val="FFFFFF">
                              <a:alpha val="0"/>
                            </a:srgbClr>
                          </a:solidFill>
                          <a:ln>
                            <a:noFill/>
                          </a:ln>
                        </pic:spPr>
                      </pic:pic>
                    </a:graphicData>
                  </a:graphic>
                </wp:inline>
              </w:drawing>
            </w:r>
          </w:p>
          <w:p w14:paraId="72EC70C9" w14:textId="25567123" w:rsidR="005A67D2" w:rsidRPr="005A67D2" w:rsidRDefault="005A67D2" w:rsidP="005A67D2">
            <w:pPr>
              <w:pStyle w:val="Paragraphedeliste"/>
              <w:numPr>
                <w:ilvl w:val="0"/>
                <w:numId w:val="23"/>
              </w:numPr>
              <w:spacing w:line="360" w:lineRule="auto"/>
              <w:rPr>
                <w:rFonts w:ascii="Times New Roman" w:hAnsi="Times New Roman" w:cs="Times New Roman"/>
                <w:sz w:val="20"/>
                <w:szCs w:val="20"/>
              </w:rPr>
            </w:pPr>
            <w:proofErr w:type="spellStart"/>
            <w:r w:rsidRPr="005A67D2">
              <w:rPr>
                <w:rFonts w:ascii="Times New Roman" w:hAnsi="Times New Roman" w:cs="Times New Roman"/>
                <w:sz w:val="20"/>
                <w:szCs w:val="20"/>
              </w:rPr>
              <w:t>Herinomena</w:t>
            </w:r>
            <w:proofErr w:type="spellEnd"/>
            <w:r w:rsidRPr="005A67D2">
              <w:rPr>
                <w:rFonts w:ascii="Times New Roman" w:hAnsi="Times New Roman" w:cs="Times New Roman"/>
                <w:sz w:val="20"/>
                <w:szCs w:val="20"/>
              </w:rPr>
              <w:t xml:space="preserve"> ANDRIAMASINORO,</w:t>
            </w:r>
            <w:hyperlink r:id="rId11" w:history="1">
              <w:r w:rsidRPr="005A67D2">
                <w:rPr>
                  <w:rFonts w:ascii="Times New Roman" w:hAnsi="Times New Roman" w:cs="Times New Roman"/>
                </w:rPr>
                <w:t>herinomena</w:t>
              </w:r>
              <w:r w:rsidRPr="005A67D2">
                <w:rPr>
                  <w:rFonts w:ascii="Times New Roman" w:hAnsi="Times New Roman" w:cs="Times New Roman"/>
                  <w:sz w:val="20"/>
                  <w:szCs w:val="20"/>
                </w:rPr>
                <w:t>@magnirike.com</w:t>
              </w:r>
            </w:hyperlink>
          </w:p>
          <w:p w14:paraId="31BDA8CC" w14:textId="728FA389" w:rsidR="005837B0" w:rsidRPr="005A67D2" w:rsidRDefault="005837B0" w:rsidP="005A67D2">
            <w:pPr>
              <w:pStyle w:val="Paragraphedeliste"/>
              <w:numPr>
                <w:ilvl w:val="0"/>
                <w:numId w:val="23"/>
              </w:numPr>
              <w:spacing w:line="360" w:lineRule="auto"/>
              <w:rPr>
                <w:rFonts w:ascii="Times New Roman" w:hAnsi="Times New Roman" w:cs="Times New Roman"/>
                <w:sz w:val="20"/>
                <w:szCs w:val="20"/>
              </w:rPr>
            </w:pPr>
            <w:r w:rsidRPr="005A67D2">
              <w:rPr>
                <w:rFonts w:ascii="Times New Roman" w:hAnsi="Times New Roman" w:cs="Times New Roman"/>
                <w:sz w:val="20"/>
                <w:szCs w:val="20"/>
              </w:rPr>
              <w:t xml:space="preserve">Mendrika </w:t>
            </w:r>
            <w:proofErr w:type="spellStart"/>
            <w:r w:rsidRPr="005A67D2">
              <w:rPr>
                <w:rFonts w:ascii="Times New Roman" w:hAnsi="Times New Roman" w:cs="Times New Roman"/>
                <w:sz w:val="20"/>
                <w:szCs w:val="20"/>
              </w:rPr>
              <w:t>Misaina</w:t>
            </w:r>
            <w:proofErr w:type="spellEnd"/>
            <w:r w:rsidRPr="005A67D2">
              <w:rPr>
                <w:rFonts w:ascii="Times New Roman" w:hAnsi="Times New Roman" w:cs="Times New Roman"/>
                <w:sz w:val="20"/>
                <w:szCs w:val="20"/>
              </w:rPr>
              <w:t xml:space="preserve"> FAHOMBIAZANTSOA, </w:t>
            </w:r>
            <w:hyperlink r:id="rId12" w:history="1">
              <w:r w:rsidRPr="005A67D2">
                <w:rPr>
                  <w:rStyle w:val="Lienhypertexte"/>
                  <w:rFonts w:ascii="Times New Roman" w:hAnsi="Times New Roman" w:cs="Times New Roman"/>
                  <w:sz w:val="20"/>
                  <w:szCs w:val="20"/>
                </w:rPr>
                <w:t>mendrika.misaina861@gmail.com</w:t>
              </w:r>
            </w:hyperlink>
          </w:p>
          <w:p w14:paraId="54016C74" w14:textId="77777777" w:rsidR="005837B0" w:rsidRPr="005C1153" w:rsidRDefault="005837B0" w:rsidP="005837B0">
            <w:pPr>
              <w:spacing w:line="360" w:lineRule="auto"/>
              <w:rPr>
                <w:rFonts w:ascii="Times New Roman" w:hAnsi="Times New Roman" w:cs="Times New Roman"/>
                <w:sz w:val="20"/>
                <w:szCs w:val="20"/>
              </w:rPr>
            </w:pPr>
            <w:r w:rsidRPr="005C1153">
              <w:rPr>
                <w:rFonts w:ascii="Times New Roman" w:hAnsi="Times New Roman" w:cs="Times New Roman"/>
                <w:sz w:val="20"/>
                <w:szCs w:val="20"/>
              </w:rPr>
              <w:t xml:space="preserve"> </w:t>
            </w:r>
          </w:p>
        </w:tc>
      </w:tr>
      <w:tr w:rsidR="005837B0" w:rsidRPr="005C1153" w14:paraId="74369C2F" w14:textId="77777777" w:rsidTr="003F0693">
        <w:tc>
          <w:tcPr>
            <w:tcW w:w="1696" w:type="dxa"/>
            <w:tcBorders>
              <w:top w:val="single" w:sz="4" w:space="0" w:color="000000"/>
              <w:left w:val="single" w:sz="4" w:space="0" w:color="000000"/>
              <w:bottom w:val="single" w:sz="4" w:space="0" w:color="000000"/>
            </w:tcBorders>
            <w:shd w:val="clear" w:color="auto" w:fill="auto"/>
            <w:vAlign w:val="center"/>
          </w:tcPr>
          <w:p w14:paraId="0B5EA09B" w14:textId="77777777" w:rsidR="005837B0" w:rsidRPr="005C1153" w:rsidRDefault="005837B0" w:rsidP="005837B0">
            <w:pPr>
              <w:spacing w:line="360" w:lineRule="auto"/>
              <w:rPr>
                <w:rFonts w:ascii="Times New Roman" w:hAnsi="Times New Roman" w:cs="Times New Roman"/>
                <w:sz w:val="20"/>
                <w:szCs w:val="20"/>
              </w:rPr>
            </w:pPr>
            <w:r w:rsidRPr="005C1153">
              <w:rPr>
                <w:rFonts w:ascii="Times New Roman" w:hAnsi="Times New Roman" w:cs="Times New Roman"/>
                <w:sz w:val="20"/>
                <w:szCs w:val="20"/>
              </w:rPr>
              <w:t>Code</w:t>
            </w:r>
          </w:p>
        </w:tc>
        <w:tc>
          <w:tcPr>
            <w:tcW w:w="8213" w:type="dxa"/>
            <w:tcBorders>
              <w:top w:val="single" w:sz="4" w:space="0" w:color="000000"/>
              <w:left w:val="single" w:sz="4" w:space="0" w:color="000000"/>
              <w:bottom w:val="single" w:sz="4" w:space="0" w:color="000000"/>
              <w:right w:val="single" w:sz="4" w:space="0" w:color="000000"/>
            </w:tcBorders>
            <w:shd w:val="clear" w:color="auto" w:fill="auto"/>
          </w:tcPr>
          <w:p w14:paraId="48440312" w14:textId="77777777" w:rsidR="005837B0" w:rsidRPr="005C1153" w:rsidRDefault="005837B0" w:rsidP="005837B0">
            <w:pPr>
              <w:snapToGrid w:val="0"/>
              <w:spacing w:line="360" w:lineRule="auto"/>
              <w:rPr>
                <w:rFonts w:ascii="Times New Roman" w:hAnsi="Times New Roman" w:cs="Times New Roman"/>
                <w:sz w:val="20"/>
                <w:szCs w:val="20"/>
              </w:rPr>
            </w:pPr>
          </w:p>
        </w:tc>
      </w:tr>
      <w:tr w:rsidR="005837B0" w:rsidRPr="005C1153" w14:paraId="433CE0D8" w14:textId="77777777" w:rsidTr="003F0693">
        <w:tc>
          <w:tcPr>
            <w:tcW w:w="1696" w:type="dxa"/>
            <w:tcBorders>
              <w:top w:val="single" w:sz="4" w:space="0" w:color="000000"/>
              <w:left w:val="single" w:sz="4" w:space="0" w:color="000000"/>
              <w:bottom w:val="single" w:sz="4" w:space="0" w:color="000000"/>
            </w:tcBorders>
            <w:shd w:val="clear" w:color="auto" w:fill="auto"/>
            <w:vAlign w:val="center"/>
          </w:tcPr>
          <w:p w14:paraId="6E129E53" w14:textId="77777777" w:rsidR="005837B0" w:rsidRPr="005C1153" w:rsidRDefault="005837B0" w:rsidP="005837B0">
            <w:pPr>
              <w:spacing w:line="360" w:lineRule="auto"/>
              <w:rPr>
                <w:rFonts w:ascii="Times New Roman" w:hAnsi="Times New Roman" w:cs="Times New Roman"/>
                <w:sz w:val="20"/>
                <w:szCs w:val="20"/>
              </w:rPr>
            </w:pPr>
            <w:r w:rsidRPr="005C1153">
              <w:rPr>
                <w:rFonts w:ascii="Times New Roman" w:hAnsi="Times New Roman" w:cs="Times New Roman"/>
                <w:sz w:val="20"/>
                <w:szCs w:val="20"/>
              </w:rPr>
              <w:t>Date</w:t>
            </w:r>
          </w:p>
        </w:tc>
        <w:tc>
          <w:tcPr>
            <w:tcW w:w="8213" w:type="dxa"/>
            <w:tcBorders>
              <w:top w:val="single" w:sz="4" w:space="0" w:color="000000"/>
              <w:left w:val="single" w:sz="4" w:space="0" w:color="000000"/>
              <w:bottom w:val="single" w:sz="4" w:space="0" w:color="000000"/>
              <w:right w:val="single" w:sz="4" w:space="0" w:color="000000"/>
            </w:tcBorders>
            <w:shd w:val="clear" w:color="auto" w:fill="auto"/>
          </w:tcPr>
          <w:p w14:paraId="5B50BBAE" w14:textId="77777777" w:rsidR="005837B0" w:rsidRPr="005C1153" w:rsidRDefault="005837B0" w:rsidP="005837B0">
            <w:pPr>
              <w:snapToGrid w:val="0"/>
              <w:spacing w:line="360" w:lineRule="auto"/>
              <w:rPr>
                <w:rFonts w:ascii="Times New Roman" w:hAnsi="Times New Roman" w:cs="Times New Roman"/>
                <w:sz w:val="20"/>
                <w:szCs w:val="20"/>
              </w:rPr>
            </w:pPr>
          </w:p>
        </w:tc>
      </w:tr>
      <w:tr w:rsidR="005837B0" w:rsidRPr="005C1153" w14:paraId="0012BCD6" w14:textId="77777777" w:rsidTr="003F0693">
        <w:tc>
          <w:tcPr>
            <w:tcW w:w="1696" w:type="dxa"/>
            <w:tcBorders>
              <w:top w:val="single" w:sz="4" w:space="0" w:color="000000"/>
              <w:left w:val="single" w:sz="4" w:space="0" w:color="000000"/>
              <w:bottom w:val="single" w:sz="4" w:space="0" w:color="000000"/>
            </w:tcBorders>
            <w:shd w:val="clear" w:color="auto" w:fill="auto"/>
            <w:vAlign w:val="center"/>
          </w:tcPr>
          <w:p w14:paraId="118AA81F" w14:textId="77777777" w:rsidR="005837B0" w:rsidRPr="005C1153" w:rsidRDefault="005837B0" w:rsidP="005837B0">
            <w:pPr>
              <w:spacing w:line="360" w:lineRule="auto"/>
              <w:rPr>
                <w:rFonts w:ascii="Times New Roman" w:hAnsi="Times New Roman" w:cs="Times New Roman"/>
                <w:sz w:val="20"/>
                <w:szCs w:val="20"/>
              </w:rPr>
            </w:pPr>
            <w:r w:rsidRPr="005C1153">
              <w:rPr>
                <w:rFonts w:ascii="Times New Roman" w:hAnsi="Times New Roman" w:cs="Times New Roman"/>
                <w:sz w:val="20"/>
                <w:szCs w:val="20"/>
              </w:rPr>
              <w:t>Citation</w:t>
            </w:r>
          </w:p>
        </w:tc>
        <w:tc>
          <w:tcPr>
            <w:tcW w:w="8213" w:type="dxa"/>
            <w:tcBorders>
              <w:top w:val="single" w:sz="4" w:space="0" w:color="000000"/>
              <w:left w:val="single" w:sz="4" w:space="0" w:color="000000"/>
              <w:bottom w:val="single" w:sz="4" w:space="0" w:color="000000"/>
              <w:right w:val="single" w:sz="4" w:space="0" w:color="000000"/>
            </w:tcBorders>
            <w:shd w:val="clear" w:color="auto" w:fill="auto"/>
          </w:tcPr>
          <w:p w14:paraId="0F606516" w14:textId="77777777" w:rsidR="005837B0" w:rsidRPr="005C1153" w:rsidRDefault="005837B0" w:rsidP="005837B0">
            <w:pPr>
              <w:snapToGrid w:val="0"/>
              <w:spacing w:line="360" w:lineRule="auto"/>
              <w:rPr>
                <w:rFonts w:ascii="Times New Roman" w:hAnsi="Times New Roman" w:cs="Times New Roman"/>
                <w:sz w:val="20"/>
                <w:szCs w:val="20"/>
              </w:rPr>
            </w:pPr>
          </w:p>
        </w:tc>
      </w:tr>
    </w:tbl>
    <w:p w14:paraId="14CA636E" w14:textId="335530C7" w:rsidR="00CE6F41" w:rsidRPr="005C1153" w:rsidRDefault="00CE6F41" w:rsidP="00C64756">
      <w:pPr>
        <w:spacing w:line="360" w:lineRule="auto"/>
        <w:rPr>
          <w:rFonts w:ascii="Times New Roman" w:hAnsi="Times New Roman" w:cs="Times New Roman"/>
        </w:rPr>
      </w:pPr>
    </w:p>
    <w:p w14:paraId="663D1683" w14:textId="50957FB9" w:rsidR="00CE6F41" w:rsidRPr="005C1153" w:rsidRDefault="00CE6F41" w:rsidP="00C64756">
      <w:pPr>
        <w:spacing w:line="360" w:lineRule="auto"/>
        <w:rPr>
          <w:rFonts w:ascii="Times New Roman" w:hAnsi="Times New Roman" w:cs="Times New Roman"/>
        </w:rPr>
      </w:pPr>
    </w:p>
    <w:p w14:paraId="1251B7C6" w14:textId="6403D90E" w:rsidR="00CE6F41" w:rsidRPr="005C1153" w:rsidRDefault="00CE6F41" w:rsidP="00C64756">
      <w:pPr>
        <w:spacing w:line="360" w:lineRule="auto"/>
        <w:rPr>
          <w:rFonts w:ascii="Times New Roman" w:hAnsi="Times New Roman" w:cs="Times New Roman"/>
        </w:rPr>
      </w:pPr>
    </w:p>
    <w:p w14:paraId="05A06964" w14:textId="77777777" w:rsidR="00CE6F41" w:rsidRPr="005C1153" w:rsidRDefault="00CE6F41" w:rsidP="004B04A4">
      <w:pPr>
        <w:spacing w:line="360" w:lineRule="auto"/>
        <w:rPr>
          <w:rFonts w:ascii="Times New Roman" w:hAnsi="Times New Roman" w:cs="Times New Roman"/>
        </w:rPr>
        <w:sectPr w:rsidR="00CE6F41" w:rsidRPr="005C1153">
          <w:headerReference w:type="default" r:id="rId13"/>
          <w:footerReference w:type="default" r:id="rId14"/>
          <w:pgSz w:w="11906" w:h="16838"/>
          <w:pgMar w:top="1417" w:right="1417" w:bottom="1417" w:left="1417" w:header="708" w:footer="708" w:gutter="0"/>
          <w:cols w:space="708"/>
          <w:docGrid w:linePitch="360"/>
        </w:sectPr>
      </w:pPr>
    </w:p>
    <w:p w14:paraId="3D55CF68" w14:textId="77777777" w:rsidR="00CE6F41" w:rsidRPr="005C1153" w:rsidRDefault="00CE6F41" w:rsidP="00C64756">
      <w:pPr>
        <w:spacing w:line="360" w:lineRule="auto"/>
        <w:jc w:val="right"/>
        <w:rPr>
          <w:rFonts w:ascii="Times New Roman" w:hAnsi="Times New Roman" w:cs="Times New Roman"/>
        </w:rPr>
        <w:sectPr w:rsidR="00CE6F41" w:rsidRPr="005C1153">
          <w:pgSz w:w="11906" w:h="16838"/>
          <w:pgMar w:top="1417" w:right="1417" w:bottom="1417" w:left="1417" w:header="708" w:footer="708" w:gutter="0"/>
          <w:cols w:space="708"/>
          <w:docGrid w:linePitch="360"/>
        </w:sectPr>
      </w:pPr>
    </w:p>
    <w:sdt>
      <w:sdtPr>
        <w:rPr>
          <w:rFonts w:ascii="Times New Roman" w:eastAsiaTheme="minorHAnsi" w:hAnsi="Times New Roman" w:cs="Times New Roman"/>
          <w:color w:val="auto"/>
          <w:sz w:val="22"/>
          <w:szCs w:val="22"/>
          <w:lang w:eastAsia="en-US"/>
        </w:rPr>
        <w:id w:val="1590582201"/>
        <w:docPartObj>
          <w:docPartGallery w:val="Table of Contents"/>
          <w:docPartUnique/>
        </w:docPartObj>
      </w:sdtPr>
      <w:sdtEndPr>
        <w:rPr>
          <w:b/>
          <w:bCs/>
        </w:rPr>
      </w:sdtEndPr>
      <w:sdtContent>
        <w:p w14:paraId="35C934F3" w14:textId="24822237" w:rsidR="00FF30B3" w:rsidRPr="005C1153" w:rsidRDefault="00FF30B3" w:rsidP="00C64756">
          <w:pPr>
            <w:pStyle w:val="En-ttedetabledesmatires"/>
            <w:spacing w:line="360" w:lineRule="auto"/>
            <w:rPr>
              <w:rStyle w:val="Titre1Car"/>
              <w:rFonts w:ascii="Times New Roman" w:hAnsi="Times New Roman" w:cs="Times New Roman"/>
            </w:rPr>
          </w:pPr>
          <w:r w:rsidRPr="005C1153">
            <w:rPr>
              <w:rStyle w:val="Titre1Car"/>
              <w:rFonts w:ascii="Times New Roman" w:hAnsi="Times New Roman" w:cs="Times New Roman"/>
            </w:rPr>
            <w:t>Table des matières</w:t>
          </w:r>
        </w:p>
        <w:p w14:paraId="6F69AA21" w14:textId="538CD785" w:rsidR="00251CE1" w:rsidRDefault="00FF30B3">
          <w:pPr>
            <w:pStyle w:val="TM1"/>
            <w:tabs>
              <w:tab w:val="right" w:leader="dot" w:pos="9062"/>
            </w:tabs>
            <w:rPr>
              <w:rFonts w:eastAsiaTheme="minorEastAsia"/>
              <w:noProof/>
              <w:lang w:eastAsia="fr-FR"/>
            </w:rPr>
          </w:pPr>
          <w:r w:rsidRPr="005C1153">
            <w:rPr>
              <w:rFonts w:ascii="Times New Roman" w:hAnsi="Times New Roman" w:cs="Times New Roman"/>
            </w:rPr>
            <w:fldChar w:fldCharType="begin"/>
          </w:r>
          <w:r w:rsidRPr="005C1153">
            <w:rPr>
              <w:rFonts w:ascii="Times New Roman" w:hAnsi="Times New Roman" w:cs="Times New Roman"/>
            </w:rPr>
            <w:instrText xml:space="preserve"> TOC \o "1-3" \h \z \u </w:instrText>
          </w:r>
          <w:r w:rsidRPr="005C1153">
            <w:rPr>
              <w:rFonts w:ascii="Times New Roman" w:hAnsi="Times New Roman" w:cs="Times New Roman"/>
            </w:rPr>
            <w:fldChar w:fldCharType="separate"/>
          </w:r>
          <w:hyperlink w:anchor="_Toc88049928" w:history="1">
            <w:r w:rsidR="00251CE1" w:rsidRPr="00D90200">
              <w:rPr>
                <w:rStyle w:val="Lienhypertexte"/>
                <w:rFonts w:ascii="Times New Roman" w:hAnsi="Times New Roman" w:cs="Times New Roman"/>
                <w:noProof/>
              </w:rPr>
              <w:t>Liste des figures</w:t>
            </w:r>
            <w:r w:rsidR="00251CE1">
              <w:rPr>
                <w:noProof/>
                <w:webHidden/>
              </w:rPr>
              <w:tab/>
            </w:r>
            <w:r w:rsidR="00251CE1">
              <w:rPr>
                <w:noProof/>
                <w:webHidden/>
              </w:rPr>
              <w:fldChar w:fldCharType="begin"/>
            </w:r>
            <w:r w:rsidR="00251CE1">
              <w:rPr>
                <w:noProof/>
                <w:webHidden/>
              </w:rPr>
              <w:instrText xml:space="preserve"> PAGEREF _Toc88049928 \h </w:instrText>
            </w:r>
            <w:r w:rsidR="00251CE1">
              <w:rPr>
                <w:noProof/>
                <w:webHidden/>
              </w:rPr>
            </w:r>
            <w:r w:rsidR="00251CE1">
              <w:rPr>
                <w:noProof/>
                <w:webHidden/>
              </w:rPr>
              <w:fldChar w:fldCharType="separate"/>
            </w:r>
            <w:r w:rsidR="00E3468F">
              <w:rPr>
                <w:noProof/>
                <w:webHidden/>
              </w:rPr>
              <w:t>5</w:t>
            </w:r>
            <w:r w:rsidR="00251CE1">
              <w:rPr>
                <w:noProof/>
                <w:webHidden/>
              </w:rPr>
              <w:fldChar w:fldCharType="end"/>
            </w:r>
          </w:hyperlink>
        </w:p>
        <w:p w14:paraId="43B0B52A" w14:textId="066737B5" w:rsidR="00251CE1" w:rsidRDefault="00251CE1">
          <w:pPr>
            <w:pStyle w:val="TM1"/>
            <w:tabs>
              <w:tab w:val="right" w:leader="dot" w:pos="9062"/>
            </w:tabs>
            <w:rPr>
              <w:rFonts w:eastAsiaTheme="minorEastAsia"/>
              <w:noProof/>
              <w:lang w:eastAsia="fr-FR"/>
            </w:rPr>
          </w:pPr>
          <w:hyperlink w:anchor="_Toc88049929" w:history="1">
            <w:r w:rsidRPr="00D90200">
              <w:rPr>
                <w:rStyle w:val="Lienhypertexte"/>
                <w:rFonts w:ascii="Times New Roman" w:hAnsi="Times New Roman" w:cs="Times New Roman"/>
                <w:noProof/>
              </w:rPr>
              <w:t>Liste des tableaux</w:t>
            </w:r>
            <w:r>
              <w:rPr>
                <w:noProof/>
                <w:webHidden/>
              </w:rPr>
              <w:tab/>
            </w:r>
            <w:r>
              <w:rPr>
                <w:noProof/>
                <w:webHidden/>
              </w:rPr>
              <w:fldChar w:fldCharType="begin"/>
            </w:r>
            <w:r>
              <w:rPr>
                <w:noProof/>
                <w:webHidden/>
              </w:rPr>
              <w:instrText xml:space="preserve"> PAGEREF _Toc88049929 \h </w:instrText>
            </w:r>
            <w:r>
              <w:rPr>
                <w:noProof/>
                <w:webHidden/>
              </w:rPr>
            </w:r>
            <w:r>
              <w:rPr>
                <w:noProof/>
                <w:webHidden/>
              </w:rPr>
              <w:fldChar w:fldCharType="separate"/>
            </w:r>
            <w:r w:rsidR="00E3468F">
              <w:rPr>
                <w:noProof/>
                <w:webHidden/>
              </w:rPr>
              <w:t>6</w:t>
            </w:r>
            <w:r>
              <w:rPr>
                <w:noProof/>
                <w:webHidden/>
              </w:rPr>
              <w:fldChar w:fldCharType="end"/>
            </w:r>
          </w:hyperlink>
        </w:p>
        <w:p w14:paraId="6D22F754" w14:textId="27562A28" w:rsidR="00251CE1" w:rsidRDefault="00251CE1">
          <w:pPr>
            <w:pStyle w:val="TM1"/>
            <w:tabs>
              <w:tab w:val="left" w:pos="440"/>
              <w:tab w:val="right" w:leader="dot" w:pos="9062"/>
            </w:tabs>
            <w:rPr>
              <w:rFonts w:eastAsiaTheme="minorEastAsia"/>
              <w:noProof/>
              <w:lang w:eastAsia="fr-FR"/>
            </w:rPr>
          </w:pPr>
          <w:hyperlink w:anchor="_Toc88049930" w:history="1">
            <w:r w:rsidRPr="00D90200">
              <w:rPr>
                <w:rStyle w:val="Lienhypertexte"/>
                <w:rFonts w:ascii="Times New Roman" w:hAnsi="Times New Roman" w:cs="Times New Roman"/>
                <w:noProof/>
              </w:rPr>
              <w:t>1.</w:t>
            </w:r>
            <w:r>
              <w:rPr>
                <w:rFonts w:eastAsiaTheme="minorEastAsia"/>
                <w:noProof/>
                <w:lang w:eastAsia="fr-FR"/>
              </w:rPr>
              <w:tab/>
            </w:r>
            <w:r w:rsidRPr="00D90200">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_Toc88049930 \h </w:instrText>
            </w:r>
            <w:r>
              <w:rPr>
                <w:noProof/>
                <w:webHidden/>
              </w:rPr>
            </w:r>
            <w:r>
              <w:rPr>
                <w:noProof/>
                <w:webHidden/>
              </w:rPr>
              <w:fldChar w:fldCharType="separate"/>
            </w:r>
            <w:r w:rsidR="00E3468F">
              <w:rPr>
                <w:noProof/>
                <w:webHidden/>
              </w:rPr>
              <w:t>7</w:t>
            </w:r>
            <w:r>
              <w:rPr>
                <w:noProof/>
                <w:webHidden/>
              </w:rPr>
              <w:fldChar w:fldCharType="end"/>
            </w:r>
          </w:hyperlink>
        </w:p>
        <w:p w14:paraId="71774102" w14:textId="104B1B9B" w:rsidR="00251CE1" w:rsidRDefault="00251CE1">
          <w:pPr>
            <w:pStyle w:val="TM1"/>
            <w:tabs>
              <w:tab w:val="left" w:pos="440"/>
              <w:tab w:val="right" w:leader="dot" w:pos="9062"/>
            </w:tabs>
            <w:rPr>
              <w:rFonts w:eastAsiaTheme="minorEastAsia"/>
              <w:noProof/>
              <w:lang w:eastAsia="fr-FR"/>
            </w:rPr>
          </w:pPr>
          <w:hyperlink w:anchor="_Toc88049931" w:history="1">
            <w:r w:rsidRPr="00D90200">
              <w:rPr>
                <w:rStyle w:val="Lienhypertexte"/>
                <w:rFonts w:ascii="Times New Roman" w:hAnsi="Times New Roman" w:cs="Times New Roman"/>
                <w:noProof/>
              </w:rPr>
              <w:t>2.</w:t>
            </w:r>
            <w:r>
              <w:rPr>
                <w:rFonts w:eastAsiaTheme="minorEastAsia"/>
                <w:noProof/>
                <w:lang w:eastAsia="fr-FR"/>
              </w:rPr>
              <w:tab/>
            </w:r>
            <w:r w:rsidRPr="00D90200">
              <w:rPr>
                <w:rStyle w:val="Lienhypertexte"/>
                <w:rFonts w:ascii="Times New Roman" w:hAnsi="Times New Roman" w:cs="Times New Roman"/>
                <w:noProof/>
              </w:rPr>
              <w:t>Prérequis</w:t>
            </w:r>
            <w:r>
              <w:rPr>
                <w:noProof/>
                <w:webHidden/>
              </w:rPr>
              <w:tab/>
            </w:r>
            <w:r>
              <w:rPr>
                <w:noProof/>
                <w:webHidden/>
              </w:rPr>
              <w:fldChar w:fldCharType="begin"/>
            </w:r>
            <w:r>
              <w:rPr>
                <w:noProof/>
                <w:webHidden/>
              </w:rPr>
              <w:instrText xml:space="preserve"> PAGEREF _Toc88049931 \h </w:instrText>
            </w:r>
            <w:r>
              <w:rPr>
                <w:noProof/>
                <w:webHidden/>
              </w:rPr>
            </w:r>
            <w:r>
              <w:rPr>
                <w:noProof/>
                <w:webHidden/>
              </w:rPr>
              <w:fldChar w:fldCharType="separate"/>
            </w:r>
            <w:r w:rsidR="00E3468F">
              <w:rPr>
                <w:noProof/>
                <w:webHidden/>
              </w:rPr>
              <w:t>8</w:t>
            </w:r>
            <w:r>
              <w:rPr>
                <w:noProof/>
                <w:webHidden/>
              </w:rPr>
              <w:fldChar w:fldCharType="end"/>
            </w:r>
          </w:hyperlink>
        </w:p>
        <w:p w14:paraId="0705CE5C" w14:textId="2DEE8C78" w:rsidR="00251CE1" w:rsidRDefault="00251CE1">
          <w:pPr>
            <w:pStyle w:val="TM1"/>
            <w:tabs>
              <w:tab w:val="left" w:pos="440"/>
              <w:tab w:val="right" w:leader="dot" w:pos="9062"/>
            </w:tabs>
            <w:rPr>
              <w:rFonts w:eastAsiaTheme="minorEastAsia"/>
              <w:noProof/>
              <w:lang w:eastAsia="fr-FR"/>
            </w:rPr>
          </w:pPr>
          <w:hyperlink w:anchor="_Toc88049932" w:history="1">
            <w:r w:rsidRPr="00D90200">
              <w:rPr>
                <w:rStyle w:val="Lienhypertexte"/>
                <w:rFonts w:ascii="Times New Roman" w:hAnsi="Times New Roman" w:cs="Times New Roman"/>
                <w:noProof/>
              </w:rPr>
              <w:t>3.</w:t>
            </w:r>
            <w:r>
              <w:rPr>
                <w:rFonts w:eastAsiaTheme="minorEastAsia"/>
                <w:noProof/>
                <w:lang w:eastAsia="fr-FR"/>
              </w:rPr>
              <w:tab/>
            </w:r>
            <w:r w:rsidRPr="00D90200">
              <w:rPr>
                <w:rStyle w:val="Lienhypertexte"/>
                <w:rFonts w:ascii="Times New Roman" w:hAnsi="Times New Roman" w:cs="Times New Roman"/>
                <w:noProof/>
              </w:rPr>
              <w:t>Accès et Authentification</w:t>
            </w:r>
            <w:r>
              <w:rPr>
                <w:noProof/>
                <w:webHidden/>
              </w:rPr>
              <w:tab/>
            </w:r>
            <w:r>
              <w:rPr>
                <w:noProof/>
                <w:webHidden/>
              </w:rPr>
              <w:fldChar w:fldCharType="begin"/>
            </w:r>
            <w:r>
              <w:rPr>
                <w:noProof/>
                <w:webHidden/>
              </w:rPr>
              <w:instrText xml:space="preserve"> PAGEREF _Toc88049932 \h </w:instrText>
            </w:r>
            <w:r>
              <w:rPr>
                <w:noProof/>
                <w:webHidden/>
              </w:rPr>
            </w:r>
            <w:r>
              <w:rPr>
                <w:noProof/>
                <w:webHidden/>
              </w:rPr>
              <w:fldChar w:fldCharType="separate"/>
            </w:r>
            <w:r w:rsidR="00E3468F">
              <w:rPr>
                <w:noProof/>
                <w:webHidden/>
              </w:rPr>
              <w:t>8</w:t>
            </w:r>
            <w:r>
              <w:rPr>
                <w:noProof/>
                <w:webHidden/>
              </w:rPr>
              <w:fldChar w:fldCharType="end"/>
            </w:r>
          </w:hyperlink>
        </w:p>
        <w:p w14:paraId="04CA50CE" w14:textId="2B20BACA" w:rsidR="00251CE1" w:rsidRDefault="00251CE1">
          <w:pPr>
            <w:pStyle w:val="TM2"/>
            <w:tabs>
              <w:tab w:val="left" w:pos="880"/>
              <w:tab w:val="right" w:leader="dot" w:pos="9062"/>
            </w:tabs>
            <w:rPr>
              <w:rFonts w:eastAsiaTheme="minorEastAsia"/>
              <w:noProof/>
              <w:lang w:eastAsia="fr-FR"/>
            </w:rPr>
          </w:pPr>
          <w:hyperlink w:anchor="_Toc88049933" w:history="1">
            <w:r w:rsidRPr="00D90200">
              <w:rPr>
                <w:rStyle w:val="Lienhypertexte"/>
                <w:rFonts w:ascii="Times New Roman" w:hAnsi="Times New Roman" w:cs="Times New Roman"/>
                <w:noProof/>
              </w:rPr>
              <w:t>3.1.</w:t>
            </w:r>
            <w:r>
              <w:rPr>
                <w:rFonts w:eastAsiaTheme="minorEastAsia"/>
                <w:noProof/>
                <w:lang w:eastAsia="fr-FR"/>
              </w:rPr>
              <w:tab/>
            </w:r>
            <w:r w:rsidRPr="00D90200">
              <w:rPr>
                <w:rStyle w:val="Lienhypertexte"/>
                <w:rFonts w:ascii="Times New Roman" w:hAnsi="Times New Roman" w:cs="Times New Roman"/>
                <w:noProof/>
              </w:rPr>
              <w:t>Accès et connexion</w:t>
            </w:r>
            <w:r>
              <w:rPr>
                <w:noProof/>
                <w:webHidden/>
              </w:rPr>
              <w:tab/>
            </w:r>
            <w:r>
              <w:rPr>
                <w:noProof/>
                <w:webHidden/>
              </w:rPr>
              <w:fldChar w:fldCharType="begin"/>
            </w:r>
            <w:r>
              <w:rPr>
                <w:noProof/>
                <w:webHidden/>
              </w:rPr>
              <w:instrText xml:space="preserve"> PAGEREF _Toc88049933 \h </w:instrText>
            </w:r>
            <w:r>
              <w:rPr>
                <w:noProof/>
                <w:webHidden/>
              </w:rPr>
            </w:r>
            <w:r>
              <w:rPr>
                <w:noProof/>
                <w:webHidden/>
              </w:rPr>
              <w:fldChar w:fldCharType="separate"/>
            </w:r>
            <w:r w:rsidR="00E3468F">
              <w:rPr>
                <w:noProof/>
                <w:webHidden/>
              </w:rPr>
              <w:t>8</w:t>
            </w:r>
            <w:r>
              <w:rPr>
                <w:noProof/>
                <w:webHidden/>
              </w:rPr>
              <w:fldChar w:fldCharType="end"/>
            </w:r>
          </w:hyperlink>
        </w:p>
        <w:p w14:paraId="608A96D9" w14:textId="2B667481" w:rsidR="00251CE1" w:rsidRDefault="00251CE1">
          <w:pPr>
            <w:pStyle w:val="TM2"/>
            <w:tabs>
              <w:tab w:val="left" w:pos="880"/>
              <w:tab w:val="right" w:leader="dot" w:pos="9062"/>
            </w:tabs>
            <w:rPr>
              <w:rFonts w:eastAsiaTheme="minorEastAsia"/>
              <w:noProof/>
              <w:lang w:eastAsia="fr-FR"/>
            </w:rPr>
          </w:pPr>
          <w:hyperlink w:anchor="_Toc88049934" w:history="1">
            <w:r w:rsidRPr="00D90200">
              <w:rPr>
                <w:rStyle w:val="Lienhypertexte"/>
                <w:rFonts w:ascii="Times New Roman" w:hAnsi="Times New Roman" w:cs="Times New Roman"/>
                <w:noProof/>
              </w:rPr>
              <w:t>3.2.</w:t>
            </w:r>
            <w:r>
              <w:rPr>
                <w:rFonts w:eastAsiaTheme="minorEastAsia"/>
                <w:noProof/>
                <w:lang w:eastAsia="fr-FR"/>
              </w:rPr>
              <w:tab/>
            </w:r>
            <w:r w:rsidRPr="00D90200">
              <w:rPr>
                <w:rStyle w:val="Lienhypertexte"/>
                <w:rFonts w:ascii="Times New Roman" w:hAnsi="Times New Roman" w:cs="Times New Roman"/>
                <w:noProof/>
              </w:rPr>
              <w:t>Authentification</w:t>
            </w:r>
            <w:r>
              <w:rPr>
                <w:noProof/>
                <w:webHidden/>
              </w:rPr>
              <w:tab/>
            </w:r>
            <w:r>
              <w:rPr>
                <w:noProof/>
                <w:webHidden/>
              </w:rPr>
              <w:fldChar w:fldCharType="begin"/>
            </w:r>
            <w:r>
              <w:rPr>
                <w:noProof/>
                <w:webHidden/>
              </w:rPr>
              <w:instrText xml:space="preserve"> PAGEREF _Toc88049934 \h </w:instrText>
            </w:r>
            <w:r>
              <w:rPr>
                <w:noProof/>
                <w:webHidden/>
              </w:rPr>
            </w:r>
            <w:r>
              <w:rPr>
                <w:noProof/>
                <w:webHidden/>
              </w:rPr>
              <w:fldChar w:fldCharType="separate"/>
            </w:r>
            <w:r w:rsidR="00E3468F">
              <w:rPr>
                <w:noProof/>
                <w:webHidden/>
              </w:rPr>
              <w:t>8</w:t>
            </w:r>
            <w:r>
              <w:rPr>
                <w:noProof/>
                <w:webHidden/>
              </w:rPr>
              <w:fldChar w:fldCharType="end"/>
            </w:r>
          </w:hyperlink>
        </w:p>
        <w:p w14:paraId="3FC9DC86" w14:textId="7B4F4846" w:rsidR="00251CE1" w:rsidRDefault="00251CE1">
          <w:pPr>
            <w:pStyle w:val="TM2"/>
            <w:tabs>
              <w:tab w:val="left" w:pos="880"/>
              <w:tab w:val="right" w:leader="dot" w:pos="9062"/>
            </w:tabs>
            <w:rPr>
              <w:rFonts w:eastAsiaTheme="minorEastAsia"/>
              <w:noProof/>
              <w:lang w:eastAsia="fr-FR"/>
            </w:rPr>
          </w:pPr>
          <w:hyperlink w:anchor="_Toc88049935" w:history="1">
            <w:r w:rsidRPr="00D90200">
              <w:rPr>
                <w:rStyle w:val="Lienhypertexte"/>
                <w:rFonts w:ascii="Times New Roman" w:hAnsi="Times New Roman" w:cs="Times New Roman"/>
                <w:noProof/>
              </w:rPr>
              <w:t>3.3.</w:t>
            </w:r>
            <w:r>
              <w:rPr>
                <w:rFonts w:eastAsiaTheme="minorEastAsia"/>
                <w:noProof/>
                <w:lang w:eastAsia="fr-FR"/>
              </w:rPr>
              <w:tab/>
            </w:r>
            <w:r w:rsidRPr="00D90200">
              <w:rPr>
                <w:rStyle w:val="Lienhypertexte"/>
                <w:rFonts w:ascii="Times New Roman" w:hAnsi="Times New Roman" w:cs="Times New Roman"/>
                <w:noProof/>
              </w:rPr>
              <w:t>Utilisateurs et droits d’accès</w:t>
            </w:r>
            <w:r>
              <w:rPr>
                <w:noProof/>
                <w:webHidden/>
              </w:rPr>
              <w:tab/>
            </w:r>
            <w:r>
              <w:rPr>
                <w:noProof/>
                <w:webHidden/>
              </w:rPr>
              <w:fldChar w:fldCharType="begin"/>
            </w:r>
            <w:r>
              <w:rPr>
                <w:noProof/>
                <w:webHidden/>
              </w:rPr>
              <w:instrText xml:space="preserve"> PAGEREF _Toc88049935 \h </w:instrText>
            </w:r>
            <w:r>
              <w:rPr>
                <w:noProof/>
                <w:webHidden/>
              </w:rPr>
            </w:r>
            <w:r>
              <w:rPr>
                <w:noProof/>
                <w:webHidden/>
              </w:rPr>
              <w:fldChar w:fldCharType="separate"/>
            </w:r>
            <w:r w:rsidR="00E3468F">
              <w:rPr>
                <w:noProof/>
                <w:webHidden/>
              </w:rPr>
              <w:t>9</w:t>
            </w:r>
            <w:r>
              <w:rPr>
                <w:noProof/>
                <w:webHidden/>
              </w:rPr>
              <w:fldChar w:fldCharType="end"/>
            </w:r>
          </w:hyperlink>
        </w:p>
        <w:p w14:paraId="3E1DC46A" w14:textId="7DEB68E4" w:rsidR="00251CE1" w:rsidRDefault="00251CE1">
          <w:pPr>
            <w:pStyle w:val="TM1"/>
            <w:tabs>
              <w:tab w:val="left" w:pos="440"/>
              <w:tab w:val="right" w:leader="dot" w:pos="9062"/>
            </w:tabs>
            <w:rPr>
              <w:rFonts w:eastAsiaTheme="minorEastAsia"/>
              <w:noProof/>
              <w:lang w:eastAsia="fr-FR"/>
            </w:rPr>
          </w:pPr>
          <w:hyperlink w:anchor="_Toc88049936" w:history="1">
            <w:r w:rsidRPr="00D90200">
              <w:rPr>
                <w:rStyle w:val="Lienhypertexte"/>
                <w:rFonts w:ascii="Times New Roman" w:hAnsi="Times New Roman" w:cs="Times New Roman"/>
                <w:noProof/>
              </w:rPr>
              <w:t>4.</w:t>
            </w:r>
            <w:r>
              <w:rPr>
                <w:rFonts w:eastAsiaTheme="minorEastAsia"/>
                <w:noProof/>
                <w:lang w:eastAsia="fr-FR"/>
              </w:rPr>
              <w:tab/>
            </w:r>
            <w:r w:rsidRPr="00D90200">
              <w:rPr>
                <w:rStyle w:val="Lienhypertexte"/>
                <w:rFonts w:ascii="Times New Roman" w:hAnsi="Times New Roman" w:cs="Times New Roman"/>
                <w:noProof/>
              </w:rPr>
              <w:t>Les fonctionnalités de l’application</w:t>
            </w:r>
            <w:r>
              <w:rPr>
                <w:noProof/>
                <w:webHidden/>
              </w:rPr>
              <w:tab/>
            </w:r>
            <w:r>
              <w:rPr>
                <w:noProof/>
                <w:webHidden/>
              </w:rPr>
              <w:fldChar w:fldCharType="begin"/>
            </w:r>
            <w:r>
              <w:rPr>
                <w:noProof/>
                <w:webHidden/>
              </w:rPr>
              <w:instrText xml:space="preserve"> PAGEREF _Toc88049936 \h </w:instrText>
            </w:r>
            <w:r>
              <w:rPr>
                <w:noProof/>
                <w:webHidden/>
              </w:rPr>
            </w:r>
            <w:r>
              <w:rPr>
                <w:noProof/>
                <w:webHidden/>
              </w:rPr>
              <w:fldChar w:fldCharType="separate"/>
            </w:r>
            <w:r w:rsidR="00E3468F">
              <w:rPr>
                <w:noProof/>
                <w:webHidden/>
              </w:rPr>
              <w:t>10</w:t>
            </w:r>
            <w:r>
              <w:rPr>
                <w:noProof/>
                <w:webHidden/>
              </w:rPr>
              <w:fldChar w:fldCharType="end"/>
            </w:r>
          </w:hyperlink>
        </w:p>
        <w:p w14:paraId="1704F824" w14:textId="3E23A096" w:rsidR="00251CE1" w:rsidRDefault="00251CE1">
          <w:pPr>
            <w:pStyle w:val="TM2"/>
            <w:tabs>
              <w:tab w:val="left" w:pos="880"/>
              <w:tab w:val="right" w:leader="dot" w:pos="9062"/>
            </w:tabs>
            <w:rPr>
              <w:rFonts w:eastAsiaTheme="minorEastAsia"/>
              <w:noProof/>
              <w:lang w:eastAsia="fr-FR"/>
            </w:rPr>
          </w:pPr>
          <w:hyperlink w:anchor="_Toc88049937" w:history="1">
            <w:r w:rsidRPr="00D90200">
              <w:rPr>
                <w:rStyle w:val="Lienhypertexte"/>
                <w:rFonts w:ascii="Times New Roman" w:hAnsi="Times New Roman" w:cs="Times New Roman"/>
                <w:noProof/>
              </w:rPr>
              <w:t>4.1.</w:t>
            </w:r>
            <w:r>
              <w:rPr>
                <w:rFonts w:eastAsiaTheme="minorEastAsia"/>
                <w:noProof/>
                <w:lang w:eastAsia="fr-FR"/>
              </w:rPr>
              <w:tab/>
            </w:r>
            <w:r w:rsidRPr="00D90200">
              <w:rPr>
                <w:rStyle w:val="Lienhypertexte"/>
                <w:rFonts w:ascii="Times New Roman" w:hAnsi="Times New Roman" w:cs="Times New Roman"/>
                <w:noProof/>
              </w:rPr>
              <w:t>Rubrique « Edition de zones »</w:t>
            </w:r>
            <w:r>
              <w:rPr>
                <w:noProof/>
                <w:webHidden/>
              </w:rPr>
              <w:tab/>
            </w:r>
            <w:r>
              <w:rPr>
                <w:noProof/>
                <w:webHidden/>
              </w:rPr>
              <w:fldChar w:fldCharType="begin"/>
            </w:r>
            <w:r>
              <w:rPr>
                <w:noProof/>
                <w:webHidden/>
              </w:rPr>
              <w:instrText xml:space="preserve"> PAGEREF _Toc88049937 \h </w:instrText>
            </w:r>
            <w:r>
              <w:rPr>
                <w:noProof/>
                <w:webHidden/>
              </w:rPr>
            </w:r>
            <w:r>
              <w:rPr>
                <w:noProof/>
                <w:webHidden/>
              </w:rPr>
              <w:fldChar w:fldCharType="separate"/>
            </w:r>
            <w:r w:rsidR="00E3468F">
              <w:rPr>
                <w:noProof/>
                <w:webHidden/>
              </w:rPr>
              <w:t>11</w:t>
            </w:r>
            <w:r>
              <w:rPr>
                <w:noProof/>
                <w:webHidden/>
              </w:rPr>
              <w:fldChar w:fldCharType="end"/>
            </w:r>
          </w:hyperlink>
        </w:p>
        <w:p w14:paraId="34B04A8E" w14:textId="2BADDBFE" w:rsidR="00251CE1" w:rsidRDefault="00251CE1">
          <w:pPr>
            <w:pStyle w:val="TM2"/>
            <w:tabs>
              <w:tab w:val="left" w:pos="880"/>
              <w:tab w:val="right" w:leader="dot" w:pos="9062"/>
            </w:tabs>
            <w:rPr>
              <w:rFonts w:eastAsiaTheme="minorEastAsia"/>
              <w:noProof/>
              <w:lang w:eastAsia="fr-FR"/>
            </w:rPr>
          </w:pPr>
          <w:hyperlink w:anchor="_Toc88049938" w:history="1">
            <w:r w:rsidRPr="00D90200">
              <w:rPr>
                <w:rStyle w:val="Lienhypertexte"/>
                <w:rFonts w:ascii="Times New Roman" w:hAnsi="Times New Roman" w:cs="Times New Roman"/>
                <w:noProof/>
              </w:rPr>
              <w:t>4.2.</w:t>
            </w:r>
            <w:r>
              <w:rPr>
                <w:rFonts w:eastAsiaTheme="minorEastAsia"/>
                <w:noProof/>
                <w:lang w:eastAsia="fr-FR"/>
              </w:rPr>
              <w:tab/>
            </w:r>
            <w:r w:rsidRPr="00D90200">
              <w:rPr>
                <w:rStyle w:val="Lienhypertexte"/>
                <w:rFonts w:ascii="Times New Roman" w:hAnsi="Times New Roman" w:cs="Times New Roman"/>
                <w:noProof/>
              </w:rPr>
              <w:t>Rubrique « Saisie des fiches »</w:t>
            </w:r>
            <w:r>
              <w:rPr>
                <w:noProof/>
                <w:webHidden/>
              </w:rPr>
              <w:tab/>
            </w:r>
            <w:r>
              <w:rPr>
                <w:noProof/>
                <w:webHidden/>
              </w:rPr>
              <w:fldChar w:fldCharType="begin"/>
            </w:r>
            <w:r>
              <w:rPr>
                <w:noProof/>
                <w:webHidden/>
              </w:rPr>
              <w:instrText xml:space="preserve"> PAGEREF _Toc88049938 \h </w:instrText>
            </w:r>
            <w:r>
              <w:rPr>
                <w:noProof/>
                <w:webHidden/>
              </w:rPr>
            </w:r>
            <w:r>
              <w:rPr>
                <w:noProof/>
                <w:webHidden/>
              </w:rPr>
              <w:fldChar w:fldCharType="separate"/>
            </w:r>
            <w:r w:rsidR="00E3468F">
              <w:rPr>
                <w:noProof/>
                <w:webHidden/>
              </w:rPr>
              <w:t>13</w:t>
            </w:r>
            <w:r>
              <w:rPr>
                <w:noProof/>
                <w:webHidden/>
              </w:rPr>
              <w:fldChar w:fldCharType="end"/>
            </w:r>
          </w:hyperlink>
        </w:p>
        <w:p w14:paraId="6A28FC61" w14:textId="1584EA55" w:rsidR="00251CE1" w:rsidRDefault="00251CE1">
          <w:pPr>
            <w:pStyle w:val="TM3"/>
            <w:tabs>
              <w:tab w:val="right" w:leader="dot" w:pos="9062"/>
            </w:tabs>
            <w:rPr>
              <w:rFonts w:eastAsiaTheme="minorEastAsia"/>
              <w:noProof/>
              <w:lang w:eastAsia="fr-FR"/>
            </w:rPr>
          </w:pPr>
          <w:hyperlink w:anchor="_Toc88049939" w:history="1">
            <w:r w:rsidRPr="00D90200">
              <w:rPr>
                <w:rStyle w:val="Lienhypertexte"/>
                <w:rFonts w:ascii="Times New Roman" w:hAnsi="Times New Roman" w:cs="Times New Roman"/>
                <w:b/>
                <w:bCs/>
                <w:noProof/>
              </w:rPr>
              <w:t>Fiches enquêteur et Acheteur :</w:t>
            </w:r>
            <w:r>
              <w:rPr>
                <w:noProof/>
                <w:webHidden/>
              </w:rPr>
              <w:tab/>
            </w:r>
            <w:r>
              <w:rPr>
                <w:noProof/>
                <w:webHidden/>
              </w:rPr>
              <w:fldChar w:fldCharType="begin"/>
            </w:r>
            <w:r>
              <w:rPr>
                <w:noProof/>
                <w:webHidden/>
              </w:rPr>
              <w:instrText xml:space="preserve"> PAGEREF _Toc88049939 \h </w:instrText>
            </w:r>
            <w:r>
              <w:rPr>
                <w:noProof/>
                <w:webHidden/>
              </w:rPr>
            </w:r>
            <w:r>
              <w:rPr>
                <w:noProof/>
                <w:webHidden/>
              </w:rPr>
              <w:fldChar w:fldCharType="separate"/>
            </w:r>
            <w:r w:rsidR="00E3468F">
              <w:rPr>
                <w:noProof/>
                <w:webHidden/>
              </w:rPr>
              <w:t>16</w:t>
            </w:r>
            <w:r>
              <w:rPr>
                <w:noProof/>
                <w:webHidden/>
              </w:rPr>
              <w:fldChar w:fldCharType="end"/>
            </w:r>
          </w:hyperlink>
        </w:p>
        <w:p w14:paraId="41670A6D" w14:textId="57634FBA" w:rsidR="00251CE1" w:rsidRDefault="00251CE1">
          <w:pPr>
            <w:pStyle w:val="TM3"/>
            <w:tabs>
              <w:tab w:val="right" w:leader="dot" w:pos="9062"/>
            </w:tabs>
            <w:rPr>
              <w:rFonts w:eastAsiaTheme="minorEastAsia"/>
              <w:noProof/>
              <w:lang w:eastAsia="fr-FR"/>
            </w:rPr>
          </w:pPr>
          <w:hyperlink w:anchor="_Toc88049940" w:history="1">
            <w:r w:rsidRPr="00D90200">
              <w:rPr>
                <w:rStyle w:val="Lienhypertexte"/>
                <w:rFonts w:ascii="Times New Roman" w:hAnsi="Times New Roman" w:cs="Times New Roman"/>
                <w:b/>
                <w:bCs/>
                <w:noProof/>
              </w:rPr>
              <w:t>Fiche Enquêteur</w:t>
            </w:r>
            <w:r>
              <w:rPr>
                <w:noProof/>
                <w:webHidden/>
              </w:rPr>
              <w:tab/>
            </w:r>
            <w:r>
              <w:rPr>
                <w:noProof/>
                <w:webHidden/>
              </w:rPr>
              <w:fldChar w:fldCharType="begin"/>
            </w:r>
            <w:r>
              <w:rPr>
                <w:noProof/>
                <w:webHidden/>
              </w:rPr>
              <w:instrText xml:space="preserve"> PAGEREF _Toc88049940 \h </w:instrText>
            </w:r>
            <w:r>
              <w:rPr>
                <w:noProof/>
                <w:webHidden/>
              </w:rPr>
            </w:r>
            <w:r>
              <w:rPr>
                <w:noProof/>
                <w:webHidden/>
              </w:rPr>
              <w:fldChar w:fldCharType="separate"/>
            </w:r>
            <w:r w:rsidR="00E3468F">
              <w:rPr>
                <w:noProof/>
                <w:webHidden/>
              </w:rPr>
              <w:t>17</w:t>
            </w:r>
            <w:r>
              <w:rPr>
                <w:noProof/>
                <w:webHidden/>
              </w:rPr>
              <w:fldChar w:fldCharType="end"/>
            </w:r>
          </w:hyperlink>
        </w:p>
        <w:p w14:paraId="2907D4BC" w14:textId="66B1E6E5" w:rsidR="00251CE1" w:rsidRDefault="00251CE1">
          <w:pPr>
            <w:pStyle w:val="TM3"/>
            <w:tabs>
              <w:tab w:val="right" w:leader="dot" w:pos="9062"/>
            </w:tabs>
            <w:rPr>
              <w:rFonts w:eastAsiaTheme="minorEastAsia"/>
              <w:noProof/>
              <w:lang w:eastAsia="fr-FR"/>
            </w:rPr>
          </w:pPr>
          <w:hyperlink w:anchor="_Toc88049941" w:history="1">
            <w:r w:rsidRPr="00D90200">
              <w:rPr>
                <w:rStyle w:val="Lienhypertexte"/>
                <w:rFonts w:ascii="Times New Roman" w:hAnsi="Times New Roman" w:cs="Times New Roman"/>
                <w:b/>
                <w:bCs/>
                <w:noProof/>
              </w:rPr>
              <w:t>Fiche Pêcheur</w:t>
            </w:r>
            <w:r>
              <w:rPr>
                <w:noProof/>
                <w:webHidden/>
              </w:rPr>
              <w:tab/>
            </w:r>
            <w:r>
              <w:rPr>
                <w:noProof/>
                <w:webHidden/>
              </w:rPr>
              <w:fldChar w:fldCharType="begin"/>
            </w:r>
            <w:r>
              <w:rPr>
                <w:noProof/>
                <w:webHidden/>
              </w:rPr>
              <w:instrText xml:space="preserve"> PAGEREF _Toc88049941 \h </w:instrText>
            </w:r>
            <w:r>
              <w:rPr>
                <w:noProof/>
                <w:webHidden/>
              </w:rPr>
            </w:r>
            <w:r>
              <w:rPr>
                <w:noProof/>
                <w:webHidden/>
              </w:rPr>
              <w:fldChar w:fldCharType="separate"/>
            </w:r>
            <w:r w:rsidR="00E3468F">
              <w:rPr>
                <w:noProof/>
                <w:webHidden/>
              </w:rPr>
              <w:t>18</w:t>
            </w:r>
            <w:r>
              <w:rPr>
                <w:noProof/>
                <w:webHidden/>
              </w:rPr>
              <w:fldChar w:fldCharType="end"/>
            </w:r>
          </w:hyperlink>
        </w:p>
        <w:p w14:paraId="2C7901AC" w14:textId="13B6F867" w:rsidR="00251CE1" w:rsidRDefault="00251CE1">
          <w:pPr>
            <w:pStyle w:val="TM3"/>
            <w:tabs>
              <w:tab w:val="right" w:leader="dot" w:pos="9062"/>
            </w:tabs>
            <w:rPr>
              <w:rFonts w:eastAsiaTheme="minorEastAsia"/>
              <w:noProof/>
              <w:lang w:eastAsia="fr-FR"/>
            </w:rPr>
          </w:pPr>
          <w:hyperlink w:anchor="_Toc88049942" w:history="1">
            <w:r w:rsidRPr="00D90200">
              <w:rPr>
                <w:rStyle w:val="Lienhypertexte"/>
                <w:rFonts w:ascii="Times New Roman" w:hAnsi="Times New Roman" w:cs="Times New Roman"/>
                <w:b/>
                <w:bCs/>
                <w:noProof/>
              </w:rPr>
              <w:t>Fiche « Acheteur »</w:t>
            </w:r>
            <w:r>
              <w:rPr>
                <w:noProof/>
                <w:webHidden/>
              </w:rPr>
              <w:tab/>
            </w:r>
            <w:r>
              <w:rPr>
                <w:noProof/>
                <w:webHidden/>
              </w:rPr>
              <w:fldChar w:fldCharType="begin"/>
            </w:r>
            <w:r>
              <w:rPr>
                <w:noProof/>
                <w:webHidden/>
              </w:rPr>
              <w:instrText xml:space="preserve"> PAGEREF _Toc88049942 \h </w:instrText>
            </w:r>
            <w:r>
              <w:rPr>
                <w:noProof/>
                <w:webHidden/>
              </w:rPr>
            </w:r>
            <w:r>
              <w:rPr>
                <w:noProof/>
                <w:webHidden/>
              </w:rPr>
              <w:fldChar w:fldCharType="separate"/>
            </w:r>
            <w:r w:rsidR="00E3468F">
              <w:rPr>
                <w:noProof/>
                <w:webHidden/>
              </w:rPr>
              <w:t>19</w:t>
            </w:r>
            <w:r>
              <w:rPr>
                <w:noProof/>
                <w:webHidden/>
              </w:rPr>
              <w:fldChar w:fldCharType="end"/>
            </w:r>
          </w:hyperlink>
        </w:p>
        <w:p w14:paraId="3941E100" w14:textId="3853FEF4" w:rsidR="00251CE1" w:rsidRDefault="00251CE1">
          <w:pPr>
            <w:pStyle w:val="TM2"/>
            <w:tabs>
              <w:tab w:val="left" w:pos="880"/>
              <w:tab w:val="right" w:leader="dot" w:pos="9062"/>
            </w:tabs>
            <w:rPr>
              <w:rFonts w:eastAsiaTheme="minorEastAsia"/>
              <w:noProof/>
              <w:lang w:eastAsia="fr-FR"/>
            </w:rPr>
          </w:pPr>
          <w:hyperlink w:anchor="_Toc88049943" w:history="1">
            <w:r w:rsidRPr="00D90200">
              <w:rPr>
                <w:rStyle w:val="Lienhypertexte"/>
                <w:rFonts w:ascii="Times New Roman" w:hAnsi="Times New Roman" w:cs="Times New Roman"/>
                <w:noProof/>
              </w:rPr>
              <w:t>4.3.</w:t>
            </w:r>
            <w:r>
              <w:rPr>
                <w:rFonts w:eastAsiaTheme="minorEastAsia"/>
                <w:noProof/>
                <w:lang w:eastAsia="fr-FR"/>
              </w:rPr>
              <w:tab/>
            </w:r>
            <w:r w:rsidRPr="00D90200">
              <w:rPr>
                <w:rStyle w:val="Lienhypertexte"/>
                <w:rFonts w:ascii="Times New Roman" w:hAnsi="Times New Roman" w:cs="Times New Roman"/>
                <w:noProof/>
              </w:rPr>
              <w:t>Rubrique « Consultation des Fiches »</w:t>
            </w:r>
            <w:r>
              <w:rPr>
                <w:noProof/>
                <w:webHidden/>
              </w:rPr>
              <w:tab/>
            </w:r>
            <w:r>
              <w:rPr>
                <w:noProof/>
                <w:webHidden/>
              </w:rPr>
              <w:fldChar w:fldCharType="begin"/>
            </w:r>
            <w:r>
              <w:rPr>
                <w:noProof/>
                <w:webHidden/>
              </w:rPr>
              <w:instrText xml:space="preserve"> PAGEREF _Toc88049943 \h </w:instrText>
            </w:r>
            <w:r>
              <w:rPr>
                <w:noProof/>
                <w:webHidden/>
              </w:rPr>
            </w:r>
            <w:r>
              <w:rPr>
                <w:noProof/>
                <w:webHidden/>
              </w:rPr>
              <w:fldChar w:fldCharType="separate"/>
            </w:r>
            <w:r w:rsidR="00E3468F">
              <w:rPr>
                <w:noProof/>
                <w:webHidden/>
              </w:rPr>
              <w:t>20</w:t>
            </w:r>
            <w:r>
              <w:rPr>
                <w:noProof/>
                <w:webHidden/>
              </w:rPr>
              <w:fldChar w:fldCharType="end"/>
            </w:r>
          </w:hyperlink>
        </w:p>
        <w:p w14:paraId="2F619BB6" w14:textId="0CA3DA43" w:rsidR="00251CE1" w:rsidRDefault="00251CE1">
          <w:pPr>
            <w:pStyle w:val="TM3"/>
            <w:tabs>
              <w:tab w:val="right" w:leader="dot" w:pos="9062"/>
            </w:tabs>
            <w:rPr>
              <w:rFonts w:eastAsiaTheme="minorEastAsia"/>
              <w:noProof/>
              <w:lang w:eastAsia="fr-FR"/>
            </w:rPr>
          </w:pPr>
          <w:hyperlink w:anchor="_Toc88049944" w:history="1">
            <w:r w:rsidRPr="00D90200">
              <w:rPr>
                <w:rStyle w:val="Lienhypertexte"/>
                <w:rFonts w:ascii="Times New Roman" w:hAnsi="Times New Roman" w:cs="Times New Roman"/>
                <w:b/>
                <w:bCs/>
                <w:noProof/>
              </w:rPr>
              <w:t>Détails d’une fiche</w:t>
            </w:r>
            <w:r>
              <w:rPr>
                <w:noProof/>
                <w:webHidden/>
              </w:rPr>
              <w:tab/>
            </w:r>
            <w:r>
              <w:rPr>
                <w:noProof/>
                <w:webHidden/>
              </w:rPr>
              <w:fldChar w:fldCharType="begin"/>
            </w:r>
            <w:r>
              <w:rPr>
                <w:noProof/>
                <w:webHidden/>
              </w:rPr>
              <w:instrText xml:space="preserve"> PAGEREF _Toc88049944 \h </w:instrText>
            </w:r>
            <w:r>
              <w:rPr>
                <w:noProof/>
                <w:webHidden/>
              </w:rPr>
            </w:r>
            <w:r>
              <w:rPr>
                <w:noProof/>
                <w:webHidden/>
              </w:rPr>
              <w:fldChar w:fldCharType="separate"/>
            </w:r>
            <w:r w:rsidR="00E3468F">
              <w:rPr>
                <w:noProof/>
                <w:webHidden/>
              </w:rPr>
              <w:t>22</w:t>
            </w:r>
            <w:r>
              <w:rPr>
                <w:noProof/>
                <w:webHidden/>
              </w:rPr>
              <w:fldChar w:fldCharType="end"/>
            </w:r>
          </w:hyperlink>
        </w:p>
        <w:p w14:paraId="4E9F5F5F" w14:textId="5BE4444E" w:rsidR="00251CE1" w:rsidRDefault="00251CE1">
          <w:pPr>
            <w:pStyle w:val="TM2"/>
            <w:tabs>
              <w:tab w:val="left" w:pos="880"/>
              <w:tab w:val="right" w:leader="dot" w:pos="9062"/>
            </w:tabs>
            <w:rPr>
              <w:rFonts w:eastAsiaTheme="minorEastAsia"/>
              <w:noProof/>
              <w:lang w:eastAsia="fr-FR"/>
            </w:rPr>
          </w:pPr>
          <w:hyperlink w:anchor="_Toc88049945" w:history="1">
            <w:r w:rsidRPr="00D90200">
              <w:rPr>
                <w:rStyle w:val="Lienhypertexte"/>
                <w:rFonts w:ascii="Times New Roman" w:hAnsi="Times New Roman" w:cs="Times New Roman"/>
                <w:noProof/>
              </w:rPr>
              <w:t>4.4.</w:t>
            </w:r>
            <w:r>
              <w:rPr>
                <w:rFonts w:eastAsiaTheme="minorEastAsia"/>
                <w:noProof/>
                <w:lang w:eastAsia="fr-FR"/>
              </w:rPr>
              <w:tab/>
            </w:r>
            <w:r w:rsidRPr="00D90200">
              <w:rPr>
                <w:rStyle w:val="Lienhypertexte"/>
                <w:rFonts w:ascii="Times New Roman" w:hAnsi="Times New Roman" w:cs="Times New Roman"/>
                <w:noProof/>
              </w:rPr>
              <w:t>Rubrique « Personnes »</w:t>
            </w:r>
            <w:r>
              <w:rPr>
                <w:noProof/>
                <w:webHidden/>
              </w:rPr>
              <w:tab/>
            </w:r>
            <w:r>
              <w:rPr>
                <w:noProof/>
                <w:webHidden/>
              </w:rPr>
              <w:fldChar w:fldCharType="begin"/>
            </w:r>
            <w:r>
              <w:rPr>
                <w:noProof/>
                <w:webHidden/>
              </w:rPr>
              <w:instrText xml:space="preserve"> PAGEREF _Toc88049945 \h </w:instrText>
            </w:r>
            <w:r>
              <w:rPr>
                <w:noProof/>
                <w:webHidden/>
              </w:rPr>
            </w:r>
            <w:r>
              <w:rPr>
                <w:noProof/>
                <w:webHidden/>
              </w:rPr>
              <w:fldChar w:fldCharType="separate"/>
            </w:r>
            <w:r w:rsidR="00E3468F">
              <w:rPr>
                <w:noProof/>
                <w:webHidden/>
              </w:rPr>
              <w:t>23</w:t>
            </w:r>
            <w:r>
              <w:rPr>
                <w:noProof/>
                <w:webHidden/>
              </w:rPr>
              <w:fldChar w:fldCharType="end"/>
            </w:r>
          </w:hyperlink>
        </w:p>
        <w:p w14:paraId="531A9993" w14:textId="020EFD31" w:rsidR="00251CE1" w:rsidRDefault="00251CE1">
          <w:pPr>
            <w:pStyle w:val="TM3"/>
            <w:tabs>
              <w:tab w:val="right" w:leader="dot" w:pos="9062"/>
            </w:tabs>
            <w:rPr>
              <w:rFonts w:eastAsiaTheme="minorEastAsia"/>
              <w:noProof/>
              <w:lang w:eastAsia="fr-FR"/>
            </w:rPr>
          </w:pPr>
          <w:hyperlink w:anchor="_Toc88049946" w:history="1">
            <w:r w:rsidRPr="00D90200">
              <w:rPr>
                <w:rStyle w:val="Lienhypertexte"/>
                <w:rFonts w:ascii="Times New Roman" w:hAnsi="Times New Roman" w:cs="Times New Roman"/>
                <w:b/>
                <w:bCs/>
                <w:noProof/>
              </w:rPr>
              <w:t>Gestion des Enquêteurs</w:t>
            </w:r>
            <w:r>
              <w:rPr>
                <w:noProof/>
                <w:webHidden/>
              </w:rPr>
              <w:tab/>
            </w:r>
            <w:r>
              <w:rPr>
                <w:noProof/>
                <w:webHidden/>
              </w:rPr>
              <w:fldChar w:fldCharType="begin"/>
            </w:r>
            <w:r>
              <w:rPr>
                <w:noProof/>
                <w:webHidden/>
              </w:rPr>
              <w:instrText xml:space="preserve"> PAGEREF _Toc88049946 \h </w:instrText>
            </w:r>
            <w:r>
              <w:rPr>
                <w:noProof/>
                <w:webHidden/>
              </w:rPr>
            </w:r>
            <w:r>
              <w:rPr>
                <w:noProof/>
                <w:webHidden/>
              </w:rPr>
              <w:fldChar w:fldCharType="separate"/>
            </w:r>
            <w:r w:rsidR="00E3468F">
              <w:rPr>
                <w:noProof/>
                <w:webHidden/>
              </w:rPr>
              <w:t>24</w:t>
            </w:r>
            <w:r>
              <w:rPr>
                <w:noProof/>
                <w:webHidden/>
              </w:rPr>
              <w:fldChar w:fldCharType="end"/>
            </w:r>
          </w:hyperlink>
        </w:p>
        <w:p w14:paraId="3E8282FB" w14:textId="5EA5C169" w:rsidR="00251CE1" w:rsidRDefault="00251CE1">
          <w:pPr>
            <w:pStyle w:val="TM3"/>
            <w:tabs>
              <w:tab w:val="right" w:leader="dot" w:pos="9062"/>
            </w:tabs>
            <w:rPr>
              <w:rFonts w:eastAsiaTheme="minorEastAsia"/>
              <w:noProof/>
              <w:lang w:eastAsia="fr-FR"/>
            </w:rPr>
          </w:pPr>
          <w:hyperlink w:anchor="_Toc88049947" w:history="1">
            <w:r w:rsidRPr="00D90200">
              <w:rPr>
                <w:rStyle w:val="Lienhypertexte"/>
                <w:rFonts w:ascii="Times New Roman" w:hAnsi="Times New Roman" w:cs="Times New Roman"/>
                <w:b/>
                <w:bCs/>
                <w:noProof/>
              </w:rPr>
              <w:t>Gestion des Pêcheurs</w:t>
            </w:r>
            <w:r>
              <w:rPr>
                <w:noProof/>
                <w:webHidden/>
              </w:rPr>
              <w:tab/>
            </w:r>
            <w:r>
              <w:rPr>
                <w:noProof/>
                <w:webHidden/>
              </w:rPr>
              <w:fldChar w:fldCharType="begin"/>
            </w:r>
            <w:r>
              <w:rPr>
                <w:noProof/>
                <w:webHidden/>
              </w:rPr>
              <w:instrText xml:space="preserve"> PAGEREF _Toc88049947 \h </w:instrText>
            </w:r>
            <w:r>
              <w:rPr>
                <w:noProof/>
                <w:webHidden/>
              </w:rPr>
            </w:r>
            <w:r>
              <w:rPr>
                <w:noProof/>
                <w:webHidden/>
              </w:rPr>
              <w:fldChar w:fldCharType="separate"/>
            </w:r>
            <w:r w:rsidR="00E3468F">
              <w:rPr>
                <w:noProof/>
                <w:webHidden/>
              </w:rPr>
              <w:t>26</w:t>
            </w:r>
            <w:r>
              <w:rPr>
                <w:noProof/>
                <w:webHidden/>
              </w:rPr>
              <w:fldChar w:fldCharType="end"/>
            </w:r>
          </w:hyperlink>
        </w:p>
        <w:p w14:paraId="2FE7A436" w14:textId="64D236FF" w:rsidR="00251CE1" w:rsidRDefault="00251CE1">
          <w:pPr>
            <w:pStyle w:val="TM2"/>
            <w:tabs>
              <w:tab w:val="left" w:pos="880"/>
              <w:tab w:val="right" w:leader="dot" w:pos="9062"/>
            </w:tabs>
            <w:rPr>
              <w:rFonts w:eastAsiaTheme="minorEastAsia"/>
              <w:noProof/>
              <w:lang w:eastAsia="fr-FR"/>
            </w:rPr>
          </w:pPr>
          <w:hyperlink w:anchor="_Toc88049948" w:history="1">
            <w:r w:rsidRPr="00D90200">
              <w:rPr>
                <w:rStyle w:val="Lienhypertexte"/>
                <w:rFonts w:ascii="Times New Roman" w:hAnsi="Times New Roman" w:cs="Times New Roman"/>
                <w:noProof/>
              </w:rPr>
              <w:t>4.5.</w:t>
            </w:r>
            <w:r>
              <w:rPr>
                <w:rFonts w:eastAsiaTheme="minorEastAsia"/>
                <w:noProof/>
                <w:lang w:eastAsia="fr-FR"/>
              </w:rPr>
              <w:tab/>
            </w:r>
            <w:r w:rsidRPr="00D90200">
              <w:rPr>
                <w:rStyle w:val="Lienhypertexte"/>
                <w:rFonts w:ascii="Times New Roman" w:hAnsi="Times New Roman" w:cs="Times New Roman"/>
                <w:noProof/>
              </w:rPr>
              <w:t>Rubrique « Export en CSV »</w:t>
            </w:r>
            <w:r>
              <w:rPr>
                <w:noProof/>
                <w:webHidden/>
              </w:rPr>
              <w:tab/>
            </w:r>
            <w:r>
              <w:rPr>
                <w:noProof/>
                <w:webHidden/>
              </w:rPr>
              <w:fldChar w:fldCharType="begin"/>
            </w:r>
            <w:r>
              <w:rPr>
                <w:noProof/>
                <w:webHidden/>
              </w:rPr>
              <w:instrText xml:space="preserve"> PAGEREF _Toc88049948 \h </w:instrText>
            </w:r>
            <w:r>
              <w:rPr>
                <w:noProof/>
                <w:webHidden/>
              </w:rPr>
            </w:r>
            <w:r>
              <w:rPr>
                <w:noProof/>
                <w:webHidden/>
              </w:rPr>
              <w:fldChar w:fldCharType="separate"/>
            </w:r>
            <w:r w:rsidR="00E3468F">
              <w:rPr>
                <w:noProof/>
                <w:webHidden/>
              </w:rPr>
              <w:t>29</w:t>
            </w:r>
            <w:r>
              <w:rPr>
                <w:noProof/>
                <w:webHidden/>
              </w:rPr>
              <w:fldChar w:fldCharType="end"/>
            </w:r>
          </w:hyperlink>
        </w:p>
        <w:p w14:paraId="03011DEE" w14:textId="64937AF7" w:rsidR="00FF30B3" w:rsidRPr="005C1153" w:rsidRDefault="00FF30B3" w:rsidP="00C64756">
          <w:pPr>
            <w:spacing w:line="360" w:lineRule="auto"/>
            <w:rPr>
              <w:rFonts w:ascii="Times New Roman" w:hAnsi="Times New Roman" w:cs="Times New Roman"/>
            </w:rPr>
          </w:pPr>
          <w:r w:rsidRPr="005C1153">
            <w:rPr>
              <w:rFonts w:ascii="Times New Roman" w:hAnsi="Times New Roman" w:cs="Times New Roman"/>
              <w:b/>
              <w:bCs/>
            </w:rPr>
            <w:fldChar w:fldCharType="end"/>
          </w:r>
        </w:p>
      </w:sdtContent>
    </w:sdt>
    <w:p w14:paraId="39A3EFAA" w14:textId="1DBE36DA" w:rsidR="00436316" w:rsidRPr="005C1153" w:rsidRDefault="00436316" w:rsidP="00C64756">
      <w:pPr>
        <w:spacing w:line="360" w:lineRule="auto"/>
        <w:rPr>
          <w:rFonts w:ascii="Times New Roman" w:hAnsi="Times New Roman" w:cs="Times New Roman"/>
        </w:rPr>
      </w:pPr>
      <w:r w:rsidRPr="005C1153">
        <w:rPr>
          <w:rFonts w:ascii="Times New Roman" w:hAnsi="Times New Roman" w:cs="Times New Roman"/>
        </w:rPr>
        <w:br w:type="page"/>
      </w:r>
    </w:p>
    <w:p w14:paraId="2F363FA6" w14:textId="444365B6" w:rsidR="00CE6F41" w:rsidRPr="005C1153" w:rsidRDefault="00436316" w:rsidP="00C64756">
      <w:pPr>
        <w:pStyle w:val="Titre1"/>
        <w:spacing w:line="360" w:lineRule="auto"/>
        <w:rPr>
          <w:rFonts w:ascii="Times New Roman" w:hAnsi="Times New Roman" w:cs="Times New Roman"/>
        </w:rPr>
      </w:pPr>
      <w:bookmarkStart w:id="0" w:name="_Toc88049928"/>
      <w:r w:rsidRPr="005C1153">
        <w:rPr>
          <w:rFonts w:ascii="Times New Roman" w:hAnsi="Times New Roman" w:cs="Times New Roman"/>
        </w:rPr>
        <w:lastRenderedPageBreak/>
        <w:t>Liste des figures</w:t>
      </w:r>
      <w:bookmarkEnd w:id="0"/>
    </w:p>
    <w:p w14:paraId="693DB988" w14:textId="0790048F" w:rsidR="0041459A" w:rsidRDefault="00436316">
      <w:pPr>
        <w:pStyle w:val="Tabledesillustrations"/>
        <w:tabs>
          <w:tab w:val="right" w:leader="dot" w:pos="9062"/>
        </w:tabs>
        <w:rPr>
          <w:rFonts w:eastAsiaTheme="minorEastAsia"/>
          <w:noProof/>
          <w:lang w:eastAsia="fr-FR"/>
        </w:rPr>
      </w:pPr>
      <w:r w:rsidRPr="005C1153">
        <w:rPr>
          <w:rFonts w:ascii="Times New Roman" w:hAnsi="Times New Roman" w:cs="Times New Roman"/>
        </w:rPr>
        <w:fldChar w:fldCharType="begin"/>
      </w:r>
      <w:r w:rsidRPr="005C1153">
        <w:rPr>
          <w:rFonts w:ascii="Times New Roman" w:hAnsi="Times New Roman" w:cs="Times New Roman"/>
        </w:rPr>
        <w:instrText xml:space="preserve"> TOC \h \z \c "Figure" </w:instrText>
      </w:r>
      <w:r w:rsidRPr="005C1153">
        <w:rPr>
          <w:rFonts w:ascii="Times New Roman" w:hAnsi="Times New Roman" w:cs="Times New Roman"/>
        </w:rPr>
        <w:fldChar w:fldCharType="separate"/>
      </w:r>
      <w:hyperlink w:anchor="_Toc88049651" w:history="1">
        <w:r w:rsidR="0041459A" w:rsidRPr="000A7261">
          <w:rPr>
            <w:rStyle w:val="Lienhypertexte"/>
            <w:rFonts w:ascii="Times New Roman" w:hAnsi="Times New Roman" w:cs="Times New Roman"/>
            <w:noProof/>
          </w:rPr>
          <w:t>Figure 1 - Accès à l'application via l'adresse URL</w:t>
        </w:r>
        <w:r w:rsidR="0041459A">
          <w:rPr>
            <w:noProof/>
            <w:webHidden/>
          </w:rPr>
          <w:tab/>
        </w:r>
        <w:r w:rsidR="0041459A">
          <w:rPr>
            <w:noProof/>
            <w:webHidden/>
          </w:rPr>
          <w:fldChar w:fldCharType="begin"/>
        </w:r>
        <w:r w:rsidR="0041459A">
          <w:rPr>
            <w:noProof/>
            <w:webHidden/>
          </w:rPr>
          <w:instrText xml:space="preserve"> PAGEREF _Toc88049651 \h </w:instrText>
        </w:r>
        <w:r w:rsidR="0041459A">
          <w:rPr>
            <w:noProof/>
            <w:webHidden/>
          </w:rPr>
        </w:r>
        <w:r w:rsidR="0041459A">
          <w:rPr>
            <w:noProof/>
            <w:webHidden/>
          </w:rPr>
          <w:fldChar w:fldCharType="separate"/>
        </w:r>
        <w:r w:rsidR="00E3468F">
          <w:rPr>
            <w:noProof/>
            <w:webHidden/>
          </w:rPr>
          <w:t>8</w:t>
        </w:r>
        <w:r w:rsidR="0041459A">
          <w:rPr>
            <w:noProof/>
            <w:webHidden/>
          </w:rPr>
          <w:fldChar w:fldCharType="end"/>
        </w:r>
      </w:hyperlink>
    </w:p>
    <w:p w14:paraId="000397A9" w14:textId="49644642" w:rsidR="0041459A" w:rsidRDefault="0041459A">
      <w:pPr>
        <w:pStyle w:val="Tabledesillustrations"/>
        <w:tabs>
          <w:tab w:val="right" w:leader="dot" w:pos="9062"/>
        </w:tabs>
        <w:rPr>
          <w:rFonts w:eastAsiaTheme="minorEastAsia"/>
          <w:noProof/>
          <w:lang w:eastAsia="fr-FR"/>
        </w:rPr>
      </w:pPr>
      <w:hyperlink w:anchor="_Toc88049652" w:history="1">
        <w:r w:rsidRPr="000A7261">
          <w:rPr>
            <w:rStyle w:val="Lienhypertexte"/>
            <w:rFonts w:ascii="Times New Roman" w:hAnsi="Times New Roman" w:cs="Times New Roman"/>
            <w:noProof/>
          </w:rPr>
          <w:t>Figure 2 - Page d'authentification de l'application</w:t>
        </w:r>
        <w:r>
          <w:rPr>
            <w:noProof/>
            <w:webHidden/>
          </w:rPr>
          <w:tab/>
        </w:r>
        <w:r>
          <w:rPr>
            <w:noProof/>
            <w:webHidden/>
          </w:rPr>
          <w:fldChar w:fldCharType="begin"/>
        </w:r>
        <w:r>
          <w:rPr>
            <w:noProof/>
            <w:webHidden/>
          </w:rPr>
          <w:instrText xml:space="preserve"> PAGEREF _Toc88049652 \h </w:instrText>
        </w:r>
        <w:r>
          <w:rPr>
            <w:noProof/>
            <w:webHidden/>
          </w:rPr>
        </w:r>
        <w:r>
          <w:rPr>
            <w:noProof/>
            <w:webHidden/>
          </w:rPr>
          <w:fldChar w:fldCharType="separate"/>
        </w:r>
        <w:r w:rsidR="00E3468F">
          <w:rPr>
            <w:noProof/>
            <w:webHidden/>
          </w:rPr>
          <w:t>9</w:t>
        </w:r>
        <w:r>
          <w:rPr>
            <w:noProof/>
            <w:webHidden/>
          </w:rPr>
          <w:fldChar w:fldCharType="end"/>
        </w:r>
      </w:hyperlink>
    </w:p>
    <w:p w14:paraId="24DDEE89" w14:textId="3261B40F" w:rsidR="0041459A" w:rsidRDefault="0041459A">
      <w:pPr>
        <w:pStyle w:val="Tabledesillustrations"/>
        <w:tabs>
          <w:tab w:val="right" w:leader="dot" w:pos="9062"/>
        </w:tabs>
        <w:rPr>
          <w:rFonts w:eastAsiaTheme="minorEastAsia"/>
          <w:noProof/>
          <w:lang w:eastAsia="fr-FR"/>
        </w:rPr>
      </w:pPr>
      <w:hyperlink w:anchor="_Toc88049653" w:history="1">
        <w:r w:rsidRPr="000A7261">
          <w:rPr>
            <w:rStyle w:val="Lienhypertexte"/>
            <w:rFonts w:ascii="Times New Roman" w:hAnsi="Times New Roman" w:cs="Times New Roman"/>
            <w:noProof/>
          </w:rPr>
          <w:t>Figure 3 - Rubrique "Edition de zones"</w:t>
        </w:r>
        <w:r>
          <w:rPr>
            <w:noProof/>
            <w:webHidden/>
          </w:rPr>
          <w:tab/>
        </w:r>
        <w:r>
          <w:rPr>
            <w:noProof/>
            <w:webHidden/>
          </w:rPr>
          <w:fldChar w:fldCharType="begin"/>
        </w:r>
        <w:r>
          <w:rPr>
            <w:noProof/>
            <w:webHidden/>
          </w:rPr>
          <w:instrText xml:space="preserve"> PAGEREF _Toc88049653 \h </w:instrText>
        </w:r>
        <w:r>
          <w:rPr>
            <w:noProof/>
            <w:webHidden/>
          </w:rPr>
        </w:r>
        <w:r>
          <w:rPr>
            <w:noProof/>
            <w:webHidden/>
          </w:rPr>
          <w:fldChar w:fldCharType="separate"/>
        </w:r>
        <w:r w:rsidR="00E3468F">
          <w:rPr>
            <w:noProof/>
            <w:webHidden/>
          </w:rPr>
          <w:t>11</w:t>
        </w:r>
        <w:r>
          <w:rPr>
            <w:noProof/>
            <w:webHidden/>
          </w:rPr>
          <w:fldChar w:fldCharType="end"/>
        </w:r>
      </w:hyperlink>
    </w:p>
    <w:p w14:paraId="7114C3D4" w14:textId="26F61350" w:rsidR="0041459A" w:rsidRDefault="0041459A">
      <w:pPr>
        <w:pStyle w:val="Tabledesillustrations"/>
        <w:tabs>
          <w:tab w:val="right" w:leader="dot" w:pos="9062"/>
        </w:tabs>
        <w:rPr>
          <w:rFonts w:eastAsiaTheme="minorEastAsia"/>
          <w:noProof/>
          <w:lang w:eastAsia="fr-FR"/>
        </w:rPr>
      </w:pPr>
      <w:hyperlink w:anchor="_Toc88049654" w:history="1">
        <w:r w:rsidRPr="000A7261">
          <w:rPr>
            <w:rStyle w:val="Lienhypertexte"/>
            <w:rFonts w:ascii="Times New Roman" w:hAnsi="Times New Roman" w:cs="Times New Roman"/>
            <w:noProof/>
          </w:rPr>
          <w:t>Figure 4 - Page de gestion des subdivisions territoriales</w:t>
        </w:r>
        <w:r>
          <w:rPr>
            <w:noProof/>
            <w:webHidden/>
          </w:rPr>
          <w:tab/>
        </w:r>
        <w:r>
          <w:rPr>
            <w:noProof/>
            <w:webHidden/>
          </w:rPr>
          <w:fldChar w:fldCharType="begin"/>
        </w:r>
        <w:r>
          <w:rPr>
            <w:noProof/>
            <w:webHidden/>
          </w:rPr>
          <w:instrText xml:space="preserve"> PAGEREF _Toc88049654 \h </w:instrText>
        </w:r>
        <w:r>
          <w:rPr>
            <w:noProof/>
            <w:webHidden/>
          </w:rPr>
        </w:r>
        <w:r>
          <w:rPr>
            <w:noProof/>
            <w:webHidden/>
          </w:rPr>
          <w:fldChar w:fldCharType="separate"/>
        </w:r>
        <w:r w:rsidR="00E3468F">
          <w:rPr>
            <w:noProof/>
            <w:webHidden/>
          </w:rPr>
          <w:t>12</w:t>
        </w:r>
        <w:r>
          <w:rPr>
            <w:noProof/>
            <w:webHidden/>
          </w:rPr>
          <w:fldChar w:fldCharType="end"/>
        </w:r>
      </w:hyperlink>
    </w:p>
    <w:p w14:paraId="44A97D4F" w14:textId="0D9AB920" w:rsidR="0041459A" w:rsidRDefault="0041459A">
      <w:pPr>
        <w:pStyle w:val="Tabledesillustrations"/>
        <w:tabs>
          <w:tab w:val="right" w:leader="dot" w:pos="9062"/>
        </w:tabs>
        <w:rPr>
          <w:rFonts w:eastAsiaTheme="minorEastAsia"/>
          <w:noProof/>
          <w:lang w:eastAsia="fr-FR"/>
        </w:rPr>
      </w:pPr>
      <w:hyperlink w:anchor="_Toc88049655" w:history="1">
        <w:r w:rsidRPr="000A7261">
          <w:rPr>
            <w:rStyle w:val="Lienhypertexte"/>
            <w:rFonts w:ascii="Times New Roman" w:hAnsi="Times New Roman" w:cs="Times New Roman"/>
            <w:noProof/>
          </w:rPr>
          <w:t>Figure 5 - Fonction "Rechercher" dans la Rubrique "Edition de Zone"</w:t>
        </w:r>
        <w:r>
          <w:rPr>
            <w:noProof/>
            <w:webHidden/>
          </w:rPr>
          <w:tab/>
        </w:r>
        <w:r>
          <w:rPr>
            <w:noProof/>
            <w:webHidden/>
          </w:rPr>
          <w:fldChar w:fldCharType="begin"/>
        </w:r>
        <w:r>
          <w:rPr>
            <w:noProof/>
            <w:webHidden/>
          </w:rPr>
          <w:instrText xml:space="preserve"> PAGEREF _Toc88049655 \h </w:instrText>
        </w:r>
        <w:r>
          <w:rPr>
            <w:noProof/>
            <w:webHidden/>
          </w:rPr>
        </w:r>
        <w:r>
          <w:rPr>
            <w:noProof/>
            <w:webHidden/>
          </w:rPr>
          <w:fldChar w:fldCharType="separate"/>
        </w:r>
        <w:r w:rsidR="00E3468F">
          <w:rPr>
            <w:noProof/>
            <w:webHidden/>
          </w:rPr>
          <w:t>13</w:t>
        </w:r>
        <w:r>
          <w:rPr>
            <w:noProof/>
            <w:webHidden/>
          </w:rPr>
          <w:fldChar w:fldCharType="end"/>
        </w:r>
      </w:hyperlink>
    </w:p>
    <w:p w14:paraId="3539277A" w14:textId="7CBD13EE" w:rsidR="0041459A" w:rsidRDefault="0041459A">
      <w:pPr>
        <w:pStyle w:val="Tabledesillustrations"/>
        <w:tabs>
          <w:tab w:val="right" w:leader="dot" w:pos="9062"/>
        </w:tabs>
        <w:rPr>
          <w:rFonts w:eastAsiaTheme="minorEastAsia"/>
          <w:noProof/>
          <w:lang w:eastAsia="fr-FR"/>
        </w:rPr>
      </w:pPr>
      <w:hyperlink w:anchor="_Toc88049656" w:history="1">
        <w:r w:rsidRPr="000A7261">
          <w:rPr>
            <w:rStyle w:val="Lienhypertexte"/>
            <w:rFonts w:ascii="Times New Roman" w:hAnsi="Times New Roman" w:cs="Times New Roman"/>
            <w:noProof/>
          </w:rPr>
          <w:t>Figure 6 - Visuel de la Rubrique « Saisie des fiches »</w:t>
        </w:r>
        <w:r>
          <w:rPr>
            <w:noProof/>
            <w:webHidden/>
          </w:rPr>
          <w:tab/>
        </w:r>
        <w:r>
          <w:rPr>
            <w:noProof/>
            <w:webHidden/>
          </w:rPr>
          <w:fldChar w:fldCharType="begin"/>
        </w:r>
        <w:r>
          <w:rPr>
            <w:noProof/>
            <w:webHidden/>
          </w:rPr>
          <w:instrText xml:space="preserve"> PAGEREF _Toc88049656 \h </w:instrText>
        </w:r>
        <w:r>
          <w:rPr>
            <w:noProof/>
            <w:webHidden/>
          </w:rPr>
        </w:r>
        <w:r>
          <w:rPr>
            <w:noProof/>
            <w:webHidden/>
          </w:rPr>
          <w:fldChar w:fldCharType="separate"/>
        </w:r>
        <w:r w:rsidR="00E3468F">
          <w:rPr>
            <w:noProof/>
            <w:webHidden/>
          </w:rPr>
          <w:t>14</w:t>
        </w:r>
        <w:r>
          <w:rPr>
            <w:noProof/>
            <w:webHidden/>
          </w:rPr>
          <w:fldChar w:fldCharType="end"/>
        </w:r>
      </w:hyperlink>
    </w:p>
    <w:p w14:paraId="6CAC3CBF" w14:textId="6651FD8B" w:rsidR="0041459A" w:rsidRDefault="0041459A">
      <w:pPr>
        <w:pStyle w:val="Tabledesillustrations"/>
        <w:tabs>
          <w:tab w:val="right" w:leader="dot" w:pos="9062"/>
        </w:tabs>
        <w:rPr>
          <w:rFonts w:eastAsiaTheme="minorEastAsia"/>
          <w:noProof/>
          <w:lang w:eastAsia="fr-FR"/>
        </w:rPr>
      </w:pPr>
      <w:hyperlink w:anchor="_Toc88049657" w:history="1">
        <w:r w:rsidRPr="000A7261">
          <w:rPr>
            <w:rStyle w:val="Lienhypertexte"/>
            <w:rFonts w:ascii="Times New Roman" w:hAnsi="Times New Roman" w:cs="Times New Roman"/>
            <w:noProof/>
          </w:rPr>
          <w:t>Figure 7 - Visuel du Formulaire de saisie permettant de référencer une fiche « Enquêteur »</w:t>
        </w:r>
        <w:r>
          <w:rPr>
            <w:noProof/>
            <w:webHidden/>
          </w:rPr>
          <w:tab/>
        </w:r>
        <w:r>
          <w:rPr>
            <w:noProof/>
            <w:webHidden/>
          </w:rPr>
          <w:fldChar w:fldCharType="begin"/>
        </w:r>
        <w:r>
          <w:rPr>
            <w:noProof/>
            <w:webHidden/>
          </w:rPr>
          <w:instrText xml:space="preserve"> PAGEREF _Toc88049657 \h </w:instrText>
        </w:r>
        <w:r>
          <w:rPr>
            <w:noProof/>
            <w:webHidden/>
          </w:rPr>
        </w:r>
        <w:r>
          <w:rPr>
            <w:noProof/>
            <w:webHidden/>
          </w:rPr>
          <w:fldChar w:fldCharType="separate"/>
        </w:r>
        <w:r w:rsidR="00E3468F">
          <w:rPr>
            <w:noProof/>
            <w:webHidden/>
          </w:rPr>
          <w:t>14</w:t>
        </w:r>
        <w:r>
          <w:rPr>
            <w:noProof/>
            <w:webHidden/>
          </w:rPr>
          <w:fldChar w:fldCharType="end"/>
        </w:r>
      </w:hyperlink>
    </w:p>
    <w:p w14:paraId="26A36BE4" w14:textId="1C09D99A" w:rsidR="0041459A" w:rsidRDefault="0041459A">
      <w:pPr>
        <w:pStyle w:val="Tabledesillustrations"/>
        <w:tabs>
          <w:tab w:val="right" w:leader="dot" w:pos="9062"/>
        </w:tabs>
        <w:rPr>
          <w:rFonts w:eastAsiaTheme="minorEastAsia"/>
          <w:noProof/>
          <w:lang w:eastAsia="fr-FR"/>
        </w:rPr>
      </w:pPr>
      <w:hyperlink w:anchor="_Toc88049658" w:history="1">
        <w:r w:rsidRPr="000A7261">
          <w:rPr>
            <w:rStyle w:val="Lienhypertexte"/>
            <w:rFonts w:ascii="Times New Roman" w:hAnsi="Times New Roman" w:cs="Times New Roman"/>
            <w:noProof/>
          </w:rPr>
          <w:t>Figure 8 - Formulaire d'ajout de l'identifiant d'une fiche</w:t>
        </w:r>
        <w:r>
          <w:rPr>
            <w:noProof/>
            <w:webHidden/>
          </w:rPr>
          <w:tab/>
        </w:r>
        <w:r>
          <w:rPr>
            <w:noProof/>
            <w:webHidden/>
          </w:rPr>
          <w:fldChar w:fldCharType="begin"/>
        </w:r>
        <w:r>
          <w:rPr>
            <w:noProof/>
            <w:webHidden/>
          </w:rPr>
          <w:instrText xml:space="preserve"> PAGEREF _Toc88049658 \h </w:instrText>
        </w:r>
        <w:r>
          <w:rPr>
            <w:noProof/>
            <w:webHidden/>
          </w:rPr>
        </w:r>
        <w:r>
          <w:rPr>
            <w:noProof/>
            <w:webHidden/>
          </w:rPr>
          <w:fldChar w:fldCharType="separate"/>
        </w:r>
        <w:r w:rsidR="00E3468F">
          <w:rPr>
            <w:noProof/>
            <w:webHidden/>
          </w:rPr>
          <w:t>16</w:t>
        </w:r>
        <w:r>
          <w:rPr>
            <w:noProof/>
            <w:webHidden/>
          </w:rPr>
          <w:fldChar w:fldCharType="end"/>
        </w:r>
      </w:hyperlink>
    </w:p>
    <w:p w14:paraId="666ED115" w14:textId="75DEB52E" w:rsidR="0041459A" w:rsidRDefault="0041459A">
      <w:pPr>
        <w:pStyle w:val="Tabledesillustrations"/>
        <w:tabs>
          <w:tab w:val="right" w:leader="dot" w:pos="9062"/>
        </w:tabs>
        <w:rPr>
          <w:rFonts w:eastAsiaTheme="minorEastAsia"/>
          <w:noProof/>
          <w:lang w:eastAsia="fr-FR"/>
        </w:rPr>
      </w:pPr>
      <w:hyperlink w:anchor="_Toc88049659" w:history="1">
        <w:r w:rsidRPr="000A7261">
          <w:rPr>
            <w:rStyle w:val="Lienhypertexte"/>
            <w:rFonts w:ascii="Times New Roman" w:hAnsi="Times New Roman" w:cs="Times New Roman"/>
            <w:noProof/>
          </w:rPr>
          <w:t>Figure 9 - Notification de fiche en doublon</w:t>
        </w:r>
        <w:r>
          <w:rPr>
            <w:noProof/>
            <w:webHidden/>
          </w:rPr>
          <w:tab/>
        </w:r>
        <w:r>
          <w:rPr>
            <w:noProof/>
            <w:webHidden/>
          </w:rPr>
          <w:fldChar w:fldCharType="begin"/>
        </w:r>
        <w:r>
          <w:rPr>
            <w:noProof/>
            <w:webHidden/>
          </w:rPr>
          <w:instrText xml:space="preserve"> PAGEREF _Toc88049659 \h </w:instrText>
        </w:r>
        <w:r>
          <w:rPr>
            <w:noProof/>
            <w:webHidden/>
          </w:rPr>
        </w:r>
        <w:r>
          <w:rPr>
            <w:noProof/>
            <w:webHidden/>
          </w:rPr>
          <w:fldChar w:fldCharType="separate"/>
        </w:r>
        <w:r w:rsidR="00E3468F">
          <w:rPr>
            <w:noProof/>
            <w:webHidden/>
          </w:rPr>
          <w:t>16</w:t>
        </w:r>
        <w:r>
          <w:rPr>
            <w:noProof/>
            <w:webHidden/>
          </w:rPr>
          <w:fldChar w:fldCharType="end"/>
        </w:r>
      </w:hyperlink>
    </w:p>
    <w:p w14:paraId="445808DE" w14:textId="66F59CCE" w:rsidR="0041459A" w:rsidRDefault="0041459A">
      <w:pPr>
        <w:pStyle w:val="Tabledesillustrations"/>
        <w:tabs>
          <w:tab w:val="right" w:leader="dot" w:pos="9062"/>
        </w:tabs>
        <w:rPr>
          <w:rFonts w:eastAsiaTheme="minorEastAsia"/>
          <w:noProof/>
          <w:lang w:eastAsia="fr-FR"/>
        </w:rPr>
      </w:pPr>
      <w:hyperlink w:anchor="_Toc88049660" w:history="1">
        <w:r w:rsidRPr="000A7261">
          <w:rPr>
            <w:rStyle w:val="Lienhypertexte"/>
            <w:rFonts w:ascii="Times New Roman" w:hAnsi="Times New Roman" w:cs="Times New Roman"/>
            <w:noProof/>
          </w:rPr>
          <w:t>Figure 10 - Sélection du champ "pêcheur"</w:t>
        </w:r>
        <w:r>
          <w:rPr>
            <w:noProof/>
            <w:webHidden/>
          </w:rPr>
          <w:tab/>
        </w:r>
        <w:r>
          <w:rPr>
            <w:noProof/>
            <w:webHidden/>
          </w:rPr>
          <w:fldChar w:fldCharType="begin"/>
        </w:r>
        <w:r>
          <w:rPr>
            <w:noProof/>
            <w:webHidden/>
          </w:rPr>
          <w:instrText xml:space="preserve"> PAGEREF _Toc88049660 \h </w:instrText>
        </w:r>
        <w:r>
          <w:rPr>
            <w:noProof/>
            <w:webHidden/>
          </w:rPr>
        </w:r>
        <w:r>
          <w:rPr>
            <w:noProof/>
            <w:webHidden/>
          </w:rPr>
          <w:fldChar w:fldCharType="separate"/>
        </w:r>
        <w:r w:rsidR="00E3468F">
          <w:rPr>
            <w:noProof/>
            <w:webHidden/>
          </w:rPr>
          <w:t>17</w:t>
        </w:r>
        <w:r>
          <w:rPr>
            <w:noProof/>
            <w:webHidden/>
          </w:rPr>
          <w:fldChar w:fldCharType="end"/>
        </w:r>
      </w:hyperlink>
    </w:p>
    <w:p w14:paraId="0058F841" w14:textId="0A55A4BE" w:rsidR="0041459A" w:rsidRDefault="0041459A">
      <w:pPr>
        <w:pStyle w:val="Tabledesillustrations"/>
        <w:tabs>
          <w:tab w:val="right" w:leader="dot" w:pos="9062"/>
        </w:tabs>
        <w:rPr>
          <w:rFonts w:eastAsiaTheme="minorEastAsia"/>
          <w:noProof/>
          <w:lang w:eastAsia="fr-FR"/>
        </w:rPr>
      </w:pPr>
      <w:hyperlink w:anchor="_Toc88049661" w:history="1">
        <w:r w:rsidRPr="000A7261">
          <w:rPr>
            <w:rStyle w:val="Lienhypertexte"/>
            <w:rFonts w:ascii="Times New Roman" w:hAnsi="Times New Roman" w:cs="Times New Roman"/>
            <w:noProof/>
          </w:rPr>
          <w:t>Figure 11 - Liste des pêcheurs appartenant à la village enquêtée</w:t>
        </w:r>
        <w:r>
          <w:rPr>
            <w:noProof/>
            <w:webHidden/>
          </w:rPr>
          <w:tab/>
        </w:r>
        <w:r>
          <w:rPr>
            <w:noProof/>
            <w:webHidden/>
          </w:rPr>
          <w:fldChar w:fldCharType="begin"/>
        </w:r>
        <w:r>
          <w:rPr>
            <w:noProof/>
            <w:webHidden/>
          </w:rPr>
          <w:instrText xml:space="preserve"> PAGEREF _Toc88049661 \h </w:instrText>
        </w:r>
        <w:r>
          <w:rPr>
            <w:noProof/>
            <w:webHidden/>
          </w:rPr>
        </w:r>
        <w:r>
          <w:rPr>
            <w:noProof/>
            <w:webHidden/>
          </w:rPr>
          <w:fldChar w:fldCharType="separate"/>
        </w:r>
        <w:r w:rsidR="00E3468F">
          <w:rPr>
            <w:noProof/>
            <w:webHidden/>
          </w:rPr>
          <w:t>17</w:t>
        </w:r>
        <w:r>
          <w:rPr>
            <w:noProof/>
            <w:webHidden/>
          </w:rPr>
          <w:fldChar w:fldCharType="end"/>
        </w:r>
      </w:hyperlink>
    </w:p>
    <w:p w14:paraId="703893A7" w14:textId="48B542C2" w:rsidR="0041459A" w:rsidRDefault="0041459A">
      <w:pPr>
        <w:pStyle w:val="Tabledesillustrations"/>
        <w:tabs>
          <w:tab w:val="right" w:leader="dot" w:pos="9062"/>
        </w:tabs>
        <w:rPr>
          <w:rFonts w:eastAsiaTheme="minorEastAsia"/>
          <w:noProof/>
          <w:lang w:eastAsia="fr-FR"/>
        </w:rPr>
      </w:pPr>
      <w:hyperlink w:anchor="_Toc88049662" w:history="1">
        <w:r w:rsidRPr="000A7261">
          <w:rPr>
            <w:rStyle w:val="Lienhypertexte"/>
            <w:rFonts w:ascii="Times New Roman" w:hAnsi="Times New Roman" w:cs="Times New Roman"/>
            <w:noProof/>
          </w:rPr>
          <w:t>Figure 12 - Notification d'erreurs de saisie</w:t>
        </w:r>
        <w:r>
          <w:rPr>
            <w:noProof/>
            <w:webHidden/>
          </w:rPr>
          <w:tab/>
        </w:r>
        <w:r>
          <w:rPr>
            <w:noProof/>
            <w:webHidden/>
          </w:rPr>
          <w:fldChar w:fldCharType="begin"/>
        </w:r>
        <w:r>
          <w:rPr>
            <w:noProof/>
            <w:webHidden/>
          </w:rPr>
          <w:instrText xml:space="preserve"> PAGEREF _Toc88049662 \h </w:instrText>
        </w:r>
        <w:r>
          <w:rPr>
            <w:noProof/>
            <w:webHidden/>
          </w:rPr>
        </w:r>
        <w:r>
          <w:rPr>
            <w:noProof/>
            <w:webHidden/>
          </w:rPr>
          <w:fldChar w:fldCharType="separate"/>
        </w:r>
        <w:r w:rsidR="00E3468F">
          <w:rPr>
            <w:noProof/>
            <w:webHidden/>
          </w:rPr>
          <w:t>20</w:t>
        </w:r>
        <w:r>
          <w:rPr>
            <w:noProof/>
            <w:webHidden/>
          </w:rPr>
          <w:fldChar w:fldCharType="end"/>
        </w:r>
      </w:hyperlink>
    </w:p>
    <w:p w14:paraId="458556CB" w14:textId="592FBA0B" w:rsidR="0041459A" w:rsidRDefault="0041459A">
      <w:pPr>
        <w:pStyle w:val="Tabledesillustrations"/>
        <w:tabs>
          <w:tab w:val="right" w:leader="dot" w:pos="9062"/>
        </w:tabs>
        <w:rPr>
          <w:rFonts w:eastAsiaTheme="minorEastAsia"/>
          <w:noProof/>
          <w:lang w:eastAsia="fr-FR"/>
        </w:rPr>
      </w:pPr>
      <w:hyperlink w:anchor="_Toc88049663" w:history="1">
        <w:r w:rsidRPr="000A7261">
          <w:rPr>
            <w:rStyle w:val="Lienhypertexte"/>
            <w:noProof/>
          </w:rPr>
          <w:t>Figure 13 - Onglet "consultation de fiches"</w:t>
        </w:r>
        <w:r>
          <w:rPr>
            <w:noProof/>
            <w:webHidden/>
          </w:rPr>
          <w:tab/>
        </w:r>
        <w:r>
          <w:rPr>
            <w:noProof/>
            <w:webHidden/>
          </w:rPr>
          <w:fldChar w:fldCharType="begin"/>
        </w:r>
        <w:r>
          <w:rPr>
            <w:noProof/>
            <w:webHidden/>
          </w:rPr>
          <w:instrText xml:space="preserve"> PAGEREF _Toc88049663 \h </w:instrText>
        </w:r>
        <w:r>
          <w:rPr>
            <w:noProof/>
            <w:webHidden/>
          </w:rPr>
        </w:r>
        <w:r>
          <w:rPr>
            <w:noProof/>
            <w:webHidden/>
          </w:rPr>
          <w:fldChar w:fldCharType="separate"/>
        </w:r>
        <w:r w:rsidR="00E3468F">
          <w:rPr>
            <w:noProof/>
            <w:webHidden/>
          </w:rPr>
          <w:t>20</w:t>
        </w:r>
        <w:r>
          <w:rPr>
            <w:noProof/>
            <w:webHidden/>
          </w:rPr>
          <w:fldChar w:fldCharType="end"/>
        </w:r>
      </w:hyperlink>
    </w:p>
    <w:p w14:paraId="275F8BFB" w14:textId="21C7F161" w:rsidR="0041459A" w:rsidRDefault="0041459A">
      <w:pPr>
        <w:pStyle w:val="Tabledesillustrations"/>
        <w:tabs>
          <w:tab w:val="right" w:leader="dot" w:pos="9062"/>
        </w:tabs>
        <w:rPr>
          <w:rFonts w:eastAsiaTheme="minorEastAsia"/>
          <w:noProof/>
          <w:lang w:eastAsia="fr-FR"/>
        </w:rPr>
      </w:pPr>
      <w:hyperlink w:anchor="_Toc88049664" w:history="1">
        <w:r w:rsidRPr="000A7261">
          <w:rPr>
            <w:rStyle w:val="Lienhypertexte"/>
            <w:rFonts w:ascii="Times New Roman" w:hAnsi="Times New Roman" w:cs="Times New Roman"/>
            <w:noProof/>
          </w:rPr>
          <w:t>Figure 14 - Page de consultation de la liste des fiches</w:t>
        </w:r>
        <w:r>
          <w:rPr>
            <w:noProof/>
            <w:webHidden/>
          </w:rPr>
          <w:tab/>
        </w:r>
        <w:r>
          <w:rPr>
            <w:noProof/>
            <w:webHidden/>
          </w:rPr>
          <w:fldChar w:fldCharType="begin"/>
        </w:r>
        <w:r>
          <w:rPr>
            <w:noProof/>
            <w:webHidden/>
          </w:rPr>
          <w:instrText xml:space="preserve"> PAGEREF _Toc88049664 \h </w:instrText>
        </w:r>
        <w:r>
          <w:rPr>
            <w:noProof/>
            <w:webHidden/>
          </w:rPr>
        </w:r>
        <w:r>
          <w:rPr>
            <w:noProof/>
            <w:webHidden/>
          </w:rPr>
          <w:fldChar w:fldCharType="separate"/>
        </w:r>
        <w:r w:rsidR="00E3468F">
          <w:rPr>
            <w:noProof/>
            <w:webHidden/>
          </w:rPr>
          <w:t>21</w:t>
        </w:r>
        <w:r>
          <w:rPr>
            <w:noProof/>
            <w:webHidden/>
          </w:rPr>
          <w:fldChar w:fldCharType="end"/>
        </w:r>
      </w:hyperlink>
    </w:p>
    <w:p w14:paraId="1789D4AF" w14:textId="720EF571" w:rsidR="0041459A" w:rsidRDefault="0041459A">
      <w:pPr>
        <w:pStyle w:val="Tabledesillustrations"/>
        <w:tabs>
          <w:tab w:val="right" w:leader="dot" w:pos="9062"/>
        </w:tabs>
        <w:rPr>
          <w:rFonts w:eastAsiaTheme="minorEastAsia"/>
          <w:noProof/>
          <w:lang w:eastAsia="fr-FR"/>
        </w:rPr>
      </w:pPr>
      <w:hyperlink w:anchor="_Toc88049665" w:history="1">
        <w:r w:rsidRPr="000A7261">
          <w:rPr>
            <w:rStyle w:val="Lienhypertexte"/>
            <w:rFonts w:ascii="Times New Roman" w:hAnsi="Times New Roman" w:cs="Times New Roman"/>
            <w:noProof/>
          </w:rPr>
          <w:t>Figure 15 - Détails d'une enquête</w:t>
        </w:r>
        <w:r>
          <w:rPr>
            <w:noProof/>
            <w:webHidden/>
          </w:rPr>
          <w:tab/>
        </w:r>
        <w:r>
          <w:rPr>
            <w:noProof/>
            <w:webHidden/>
          </w:rPr>
          <w:fldChar w:fldCharType="begin"/>
        </w:r>
        <w:r>
          <w:rPr>
            <w:noProof/>
            <w:webHidden/>
          </w:rPr>
          <w:instrText xml:space="preserve"> PAGEREF _Toc88049665 \h </w:instrText>
        </w:r>
        <w:r>
          <w:rPr>
            <w:noProof/>
            <w:webHidden/>
          </w:rPr>
        </w:r>
        <w:r>
          <w:rPr>
            <w:noProof/>
            <w:webHidden/>
          </w:rPr>
          <w:fldChar w:fldCharType="separate"/>
        </w:r>
        <w:r w:rsidR="00E3468F">
          <w:rPr>
            <w:noProof/>
            <w:webHidden/>
          </w:rPr>
          <w:t>22</w:t>
        </w:r>
        <w:r>
          <w:rPr>
            <w:noProof/>
            <w:webHidden/>
          </w:rPr>
          <w:fldChar w:fldCharType="end"/>
        </w:r>
      </w:hyperlink>
    </w:p>
    <w:p w14:paraId="1DB0EF67" w14:textId="47C559BE" w:rsidR="0041459A" w:rsidRDefault="0041459A">
      <w:pPr>
        <w:pStyle w:val="Tabledesillustrations"/>
        <w:tabs>
          <w:tab w:val="right" w:leader="dot" w:pos="9062"/>
        </w:tabs>
        <w:rPr>
          <w:rFonts w:eastAsiaTheme="minorEastAsia"/>
          <w:noProof/>
          <w:lang w:eastAsia="fr-FR"/>
        </w:rPr>
      </w:pPr>
      <w:hyperlink w:anchor="_Toc88049666" w:history="1">
        <w:r w:rsidRPr="000A7261">
          <w:rPr>
            <w:rStyle w:val="Lienhypertexte"/>
            <w:rFonts w:ascii="Times New Roman" w:hAnsi="Times New Roman" w:cs="Times New Roman"/>
            <w:noProof/>
          </w:rPr>
          <w:t>Figure 16 - Recherche d'une fiche</w:t>
        </w:r>
        <w:r>
          <w:rPr>
            <w:noProof/>
            <w:webHidden/>
          </w:rPr>
          <w:tab/>
        </w:r>
        <w:r>
          <w:rPr>
            <w:noProof/>
            <w:webHidden/>
          </w:rPr>
          <w:fldChar w:fldCharType="begin"/>
        </w:r>
        <w:r>
          <w:rPr>
            <w:noProof/>
            <w:webHidden/>
          </w:rPr>
          <w:instrText xml:space="preserve"> PAGEREF _Toc88049666 \h </w:instrText>
        </w:r>
        <w:r>
          <w:rPr>
            <w:noProof/>
            <w:webHidden/>
          </w:rPr>
        </w:r>
        <w:r>
          <w:rPr>
            <w:noProof/>
            <w:webHidden/>
          </w:rPr>
          <w:fldChar w:fldCharType="separate"/>
        </w:r>
        <w:r w:rsidR="00E3468F">
          <w:rPr>
            <w:noProof/>
            <w:webHidden/>
          </w:rPr>
          <w:t>23</w:t>
        </w:r>
        <w:r>
          <w:rPr>
            <w:noProof/>
            <w:webHidden/>
          </w:rPr>
          <w:fldChar w:fldCharType="end"/>
        </w:r>
      </w:hyperlink>
    </w:p>
    <w:p w14:paraId="27DD143E" w14:textId="0F803566" w:rsidR="0041459A" w:rsidRDefault="0041459A">
      <w:pPr>
        <w:pStyle w:val="Tabledesillustrations"/>
        <w:tabs>
          <w:tab w:val="right" w:leader="dot" w:pos="9062"/>
        </w:tabs>
        <w:rPr>
          <w:rFonts w:eastAsiaTheme="minorEastAsia"/>
          <w:noProof/>
          <w:lang w:eastAsia="fr-FR"/>
        </w:rPr>
      </w:pPr>
      <w:hyperlink w:anchor="_Toc88049667" w:history="1">
        <w:r w:rsidRPr="000A7261">
          <w:rPr>
            <w:rStyle w:val="Lienhypertexte"/>
            <w:rFonts w:ascii="Times New Roman" w:hAnsi="Times New Roman" w:cs="Times New Roman"/>
            <w:noProof/>
          </w:rPr>
          <w:t>Figure 17 - Visuel de la Rubrique "Personnes"</w:t>
        </w:r>
        <w:r>
          <w:rPr>
            <w:noProof/>
            <w:webHidden/>
          </w:rPr>
          <w:tab/>
        </w:r>
        <w:r>
          <w:rPr>
            <w:noProof/>
            <w:webHidden/>
          </w:rPr>
          <w:fldChar w:fldCharType="begin"/>
        </w:r>
        <w:r>
          <w:rPr>
            <w:noProof/>
            <w:webHidden/>
          </w:rPr>
          <w:instrText xml:space="preserve"> PAGEREF _Toc88049667 \h </w:instrText>
        </w:r>
        <w:r>
          <w:rPr>
            <w:noProof/>
            <w:webHidden/>
          </w:rPr>
        </w:r>
        <w:r>
          <w:rPr>
            <w:noProof/>
            <w:webHidden/>
          </w:rPr>
          <w:fldChar w:fldCharType="separate"/>
        </w:r>
        <w:r w:rsidR="00E3468F">
          <w:rPr>
            <w:noProof/>
            <w:webHidden/>
          </w:rPr>
          <w:t>23</w:t>
        </w:r>
        <w:r>
          <w:rPr>
            <w:noProof/>
            <w:webHidden/>
          </w:rPr>
          <w:fldChar w:fldCharType="end"/>
        </w:r>
      </w:hyperlink>
    </w:p>
    <w:p w14:paraId="675E4F7C" w14:textId="7BA08381" w:rsidR="0041459A" w:rsidRDefault="0041459A">
      <w:pPr>
        <w:pStyle w:val="Tabledesillustrations"/>
        <w:tabs>
          <w:tab w:val="right" w:leader="dot" w:pos="9062"/>
        </w:tabs>
        <w:rPr>
          <w:rFonts w:eastAsiaTheme="minorEastAsia"/>
          <w:noProof/>
          <w:lang w:eastAsia="fr-FR"/>
        </w:rPr>
      </w:pPr>
      <w:hyperlink w:anchor="_Toc88049668" w:history="1">
        <w:r w:rsidRPr="000A7261">
          <w:rPr>
            <w:rStyle w:val="Lienhypertexte"/>
            <w:rFonts w:ascii="Times New Roman" w:hAnsi="Times New Roman" w:cs="Times New Roman"/>
            <w:noProof/>
          </w:rPr>
          <w:t>Figure 18 - Page de gestion d'un enquêteur</w:t>
        </w:r>
        <w:r>
          <w:rPr>
            <w:noProof/>
            <w:webHidden/>
          </w:rPr>
          <w:tab/>
        </w:r>
        <w:r>
          <w:rPr>
            <w:noProof/>
            <w:webHidden/>
          </w:rPr>
          <w:fldChar w:fldCharType="begin"/>
        </w:r>
        <w:r>
          <w:rPr>
            <w:noProof/>
            <w:webHidden/>
          </w:rPr>
          <w:instrText xml:space="preserve"> PAGEREF _Toc88049668 \h </w:instrText>
        </w:r>
        <w:r>
          <w:rPr>
            <w:noProof/>
            <w:webHidden/>
          </w:rPr>
        </w:r>
        <w:r>
          <w:rPr>
            <w:noProof/>
            <w:webHidden/>
          </w:rPr>
          <w:fldChar w:fldCharType="separate"/>
        </w:r>
        <w:r w:rsidR="00E3468F">
          <w:rPr>
            <w:noProof/>
            <w:webHidden/>
          </w:rPr>
          <w:t>24</w:t>
        </w:r>
        <w:r>
          <w:rPr>
            <w:noProof/>
            <w:webHidden/>
          </w:rPr>
          <w:fldChar w:fldCharType="end"/>
        </w:r>
      </w:hyperlink>
    </w:p>
    <w:p w14:paraId="281C3465" w14:textId="0EBD35DC" w:rsidR="0041459A" w:rsidRDefault="0041459A">
      <w:pPr>
        <w:pStyle w:val="Tabledesillustrations"/>
        <w:tabs>
          <w:tab w:val="right" w:leader="dot" w:pos="9062"/>
        </w:tabs>
        <w:rPr>
          <w:rFonts w:eastAsiaTheme="minorEastAsia"/>
          <w:noProof/>
          <w:lang w:eastAsia="fr-FR"/>
        </w:rPr>
      </w:pPr>
      <w:hyperlink w:anchor="_Toc88049669" w:history="1">
        <w:r w:rsidRPr="000A7261">
          <w:rPr>
            <w:rStyle w:val="Lienhypertexte"/>
            <w:rFonts w:ascii="Times New Roman" w:hAnsi="Times New Roman" w:cs="Times New Roman"/>
            <w:noProof/>
          </w:rPr>
          <w:t>Figure 19 - Formulaire d'ajout d'un Enquêteur</w:t>
        </w:r>
        <w:r>
          <w:rPr>
            <w:noProof/>
            <w:webHidden/>
          </w:rPr>
          <w:tab/>
        </w:r>
        <w:r>
          <w:rPr>
            <w:noProof/>
            <w:webHidden/>
          </w:rPr>
          <w:fldChar w:fldCharType="begin"/>
        </w:r>
        <w:r>
          <w:rPr>
            <w:noProof/>
            <w:webHidden/>
          </w:rPr>
          <w:instrText xml:space="preserve"> PAGEREF _Toc88049669 \h </w:instrText>
        </w:r>
        <w:r>
          <w:rPr>
            <w:noProof/>
            <w:webHidden/>
          </w:rPr>
        </w:r>
        <w:r>
          <w:rPr>
            <w:noProof/>
            <w:webHidden/>
          </w:rPr>
          <w:fldChar w:fldCharType="separate"/>
        </w:r>
        <w:r w:rsidR="00E3468F">
          <w:rPr>
            <w:noProof/>
            <w:webHidden/>
          </w:rPr>
          <w:t>24</w:t>
        </w:r>
        <w:r>
          <w:rPr>
            <w:noProof/>
            <w:webHidden/>
          </w:rPr>
          <w:fldChar w:fldCharType="end"/>
        </w:r>
      </w:hyperlink>
    </w:p>
    <w:p w14:paraId="5D12D331" w14:textId="11E9DE07" w:rsidR="0041459A" w:rsidRDefault="0041459A">
      <w:pPr>
        <w:pStyle w:val="Tabledesillustrations"/>
        <w:tabs>
          <w:tab w:val="right" w:leader="dot" w:pos="9062"/>
        </w:tabs>
        <w:rPr>
          <w:rFonts w:eastAsiaTheme="minorEastAsia"/>
          <w:noProof/>
          <w:lang w:eastAsia="fr-FR"/>
        </w:rPr>
      </w:pPr>
      <w:hyperlink w:anchor="_Toc88049670" w:history="1">
        <w:r w:rsidRPr="000A7261">
          <w:rPr>
            <w:rStyle w:val="Lienhypertexte"/>
            <w:rFonts w:ascii="Times New Roman" w:hAnsi="Times New Roman" w:cs="Times New Roman"/>
            <w:noProof/>
          </w:rPr>
          <w:t>Figure 20 - Formulaire de modification d'un Enquêteur</w:t>
        </w:r>
        <w:r>
          <w:rPr>
            <w:noProof/>
            <w:webHidden/>
          </w:rPr>
          <w:tab/>
        </w:r>
        <w:r>
          <w:rPr>
            <w:noProof/>
            <w:webHidden/>
          </w:rPr>
          <w:fldChar w:fldCharType="begin"/>
        </w:r>
        <w:r>
          <w:rPr>
            <w:noProof/>
            <w:webHidden/>
          </w:rPr>
          <w:instrText xml:space="preserve"> PAGEREF _Toc88049670 \h </w:instrText>
        </w:r>
        <w:r>
          <w:rPr>
            <w:noProof/>
            <w:webHidden/>
          </w:rPr>
        </w:r>
        <w:r>
          <w:rPr>
            <w:noProof/>
            <w:webHidden/>
          </w:rPr>
          <w:fldChar w:fldCharType="separate"/>
        </w:r>
        <w:r w:rsidR="00E3468F">
          <w:rPr>
            <w:noProof/>
            <w:webHidden/>
          </w:rPr>
          <w:t>25</w:t>
        </w:r>
        <w:r>
          <w:rPr>
            <w:noProof/>
            <w:webHidden/>
          </w:rPr>
          <w:fldChar w:fldCharType="end"/>
        </w:r>
      </w:hyperlink>
    </w:p>
    <w:p w14:paraId="363CEA19" w14:textId="57C66052" w:rsidR="0041459A" w:rsidRDefault="0041459A">
      <w:pPr>
        <w:pStyle w:val="Tabledesillustrations"/>
        <w:tabs>
          <w:tab w:val="right" w:leader="dot" w:pos="9062"/>
        </w:tabs>
        <w:rPr>
          <w:rFonts w:eastAsiaTheme="minorEastAsia"/>
          <w:noProof/>
          <w:lang w:eastAsia="fr-FR"/>
        </w:rPr>
      </w:pPr>
      <w:hyperlink w:anchor="_Toc88049671" w:history="1">
        <w:r w:rsidRPr="000A7261">
          <w:rPr>
            <w:rStyle w:val="Lienhypertexte"/>
            <w:rFonts w:ascii="Times New Roman" w:hAnsi="Times New Roman" w:cs="Times New Roman"/>
            <w:noProof/>
          </w:rPr>
          <w:t>Figure 21 - Recherche d'un Enquêteur</w:t>
        </w:r>
        <w:r>
          <w:rPr>
            <w:noProof/>
            <w:webHidden/>
          </w:rPr>
          <w:tab/>
        </w:r>
        <w:r>
          <w:rPr>
            <w:noProof/>
            <w:webHidden/>
          </w:rPr>
          <w:fldChar w:fldCharType="begin"/>
        </w:r>
        <w:r>
          <w:rPr>
            <w:noProof/>
            <w:webHidden/>
          </w:rPr>
          <w:instrText xml:space="preserve"> PAGEREF _Toc88049671 \h </w:instrText>
        </w:r>
        <w:r>
          <w:rPr>
            <w:noProof/>
            <w:webHidden/>
          </w:rPr>
        </w:r>
        <w:r>
          <w:rPr>
            <w:noProof/>
            <w:webHidden/>
          </w:rPr>
          <w:fldChar w:fldCharType="separate"/>
        </w:r>
        <w:r w:rsidR="00E3468F">
          <w:rPr>
            <w:noProof/>
            <w:webHidden/>
          </w:rPr>
          <w:t>26</w:t>
        </w:r>
        <w:r>
          <w:rPr>
            <w:noProof/>
            <w:webHidden/>
          </w:rPr>
          <w:fldChar w:fldCharType="end"/>
        </w:r>
      </w:hyperlink>
    </w:p>
    <w:p w14:paraId="59ED9F1E" w14:textId="2EACA291" w:rsidR="0041459A" w:rsidRDefault="0041459A">
      <w:pPr>
        <w:pStyle w:val="Tabledesillustrations"/>
        <w:tabs>
          <w:tab w:val="right" w:leader="dot" w:pos="9062"/>
        </w:tabs>
        <w:rPr>
          <w:rFonts w:eastAsiaTheme="minorEastAsia"/>
          <w:noProof/>
          <w:lang w:eastAsia="fr-FR"/>
        </w:rPr>
      </w:pPr>
      <w:hyperlink w:anchor="_Toc88049672" w:history="1">
        <w:r w:rsidRPr="000A7261">
          <w:rPr>
            <w:rStyle w:val="Lienhypertexte"/>
            <w:rFonts w:ascii="Times New Roman" w:hAnsi="Times New Roman" w:cs="Times New Roman"/>
            <w:noProof/>
          </w:rPr>
          <w:t>Figure 22 - Page de gestion des pêcheurs</w:t>
        </w:r>
        <w:r>
          <w:rPr>
            <w:noProof/>
            <w:webHidden/>
          </w:rPr>
          <w:tab/>
        </w:r>
        <w:r>
          <w:rPr>
            <w:noProof/>
            <w:webHidden/>
          </w:rPr>
          <w:fldChar w:fldCharType="begin"/>
        </w:r>
        <w:r>
          <w:rPr>
            <w:noProof/>
            <w:webHidden/>
          </w:rPr>
          <w:instrText xml:space="preserve"> PAGEREF _Toc88049672 \h </w:instrText>
        </w:r>
        <w:r>
          <w:rPr>
            <w:noProof/>
            <w:webHidden/>
          </w:rPr>
        </w:r>
        <w:r>
          <w:rPr>
            <w:noProof/>
            <w:webHidden/>
          </w:rPr>
          <w:fldChar w:fldCharType="separate"/>
        </w:r>
        <w:r w:rsidR="00E3468F">
          <w:rPr>
            <w:noProof/>
            <w:webHidden/>
          </w:rPr>
          <w:t>26</w:t>
        </w:r>
        <w:r>
          <w:rPr>
            <w:noProof/>
            <w:webHidden/>
          </w:rPr>
          <w:fldChar w:fldCharType="end"/>
        </w:r>
      </w:hyperlink>
    </w:p>
    <w:p w14:paraId="0BFE1A2B" w14:textId="0CFEEFF6" w:rsidR="0041459A" w:rsidRDefault="0041459A">
      <w:pPr>
        <w:pStyle w:val="Tabledesillustrations"/>
        <w:tabs>
          <w:tab w:val="right" w:leader="dot" w:pos="9062"/>
        </w:tabs>
        <w:rPr>
          <w:rFonts w:eastAsiaTheme="minorEastAsia"/>
          <w:noProof/>
          <w:lang w:eastAsia="fr-FR"/>
        </w:rPr>
      </w:pPr>
      <w:hyperlink w:anchor="_Toc88049673" w:history="1">
        <w:r w:rsidRPr="000A7261">
          <w:rPr>
            <w:rStyle w:val="Lienhypertexte"/>
            <w:rFonts w:ascii="Times New Roman" w:hAnsi="Times New Roman" w:cs="Times New Roman"/>
            <w:noProof/>
          </w:rPr>
          <w:t>Figure 23 - Ajout d'un Pêcheur</w:t>
        </w:r>
        <w:r>
          <w:rPr>
            <w:noProof/>
            <w:webHidden/>
          </w:rPr>
          <w:tab/>
        </w:r>
        <w:r>
          <w:rPr>
            <w:noProof/>
            <w:webHidden/>
          </w:rPr>
          <w:fldChar w:fldCharType="begin"/>
        </w:r>
        <w:r>
          <w:rPr>
            <w:noProof/>
            <w:webHidden/>
          </w:rPr>
          <w:instrText xml:space="preserve"> PAGEREF _Toc88049673 \h </w:instrText>
        </w:r>
        <w:r>
          <w:rPr>
            <w:noProof/>
            <w:webHidden/>
          </w:rPr>
        </w:r>
        <w:r>
          <w:rPr>
            <w:noProof/>
            <w:webHidden/>
          </w:rPr>
          <w:fldChar w:fldCharType="separate"/>
        </w:r>
        <w:r w:rsidR="00E3468F">
          <w:rPr>
            <w:noProof/>
            <w:webHidden/>
          </w:rPr>
          <w:t>27</w:t>
        </w:r>
        <w:r>
          <w:rPr>
            <w:noProof/>
            <w:webHidden/>
          </w:rPr>
          <w:fldChar w:fldCharType="end"/>
        </w:r>
      </w:hyperlink>
    </w:p>
    <w:p w14:paraId="2E3E960D" w14:textId="1245317D" w:rsidR="0041459A" w:rsidRDefault="0041459A">
      <w:pPr>
        <w:pStyle w:val="Tabledesillustrations"/>
        <w:tabs>
          <w:tab w:val="right" w:leader="dot" w:pos="9062"/>
        </w:tabs>
        <w:rPr>
          <w:rFonts w:eastAsiaTheme="minorEastAsia"/>
          <w:noProof/>
          <w:lang w:eastAsia="fr-FR"/>
        </w:rPr>
      </w:pPr>
      <w:hyperlink w:anchor="_Toc88049674" w:history="1">
        <w:r w:rsidRPr="000A7261">
          <w:rPr>
            <w:rStyle w:val="Lienhypertexte"/>
            <w:rFonts w:ascii="Times New Roman" w:hAnsi="Times New Roman" w:cs="Times New Roman"/>
            <w:noProof/>
          </w:rPr>
          <w:t>Figure 24 - Formulaire de modification d'un Pêcheur</w:t>
        </w:r>
        <w:r>
          <w:rPr>
            <w:noProof/>
            <w:webHidden/>
          </w:rPr>
          <w:tab/>
        </w:r>
        <w:r>
          <w:rPr>
            <w:noProof/>
            <w:webHidden/>
          </w:rPr>
          <w:fldChar w:fldCharType="begin"/>
        </w:r>
        <w:r>
          <w:rPr>
            <w:noProof/>
            <w:webHidden/>
          </w:rPr>
          <w:instrText xml:space="preserve"> PAGEREF _Toc88049674 \h </w:instrText>
        </w:r>
        <w:r>
          <w:rPr>
            <w:noProof/>
            <w:webHidden/>
          </w:rPr>
        </w:r>
        <w:r>
          <w:rPr>
            <w:noProof/>
            <w:webHidden/>
          </w:rPr>
          <w:fldChar w:fldCharType="separate"/>
        </w:r>
        <w:r w:rsidR="00E3468F">
          <w:rPr>
            <w:noProof/>
            <w:webHidden/>
          </w:rPr>
          <w:t>28</w:t>
        </w:r>
        <w:r>
          <w:rPr>
            <w:noProof/>
            <w:webHidden/>
          </w:rPr>
          <w:fldChar w:fldCharType="end"/>
        </w:r>
      </w:hyperlink>
    </w:p>
    <w:p w14:paraId="320F2D91" w14:textId="1FC6DE9A" w:rsidR="0041459A" w:rsidRDefault="0041459A">
      <w:pPr>
        <w:pStyle w:val="Tabledesillustrations"/>
        <w:tabs>
          <w:tab w:val="right" w:leader="dot" w:pos="9062"/>
        </w:tabs>
        <w:rPr>
          <w:rFonts w:eastAsiaTheme="minorEastAsia"/>
          <w:noProof/>
          <w:lang w:eastAsia="fr-FR"/>
        </w:rPr>
      </w:pPr>
      <w:hyperlink w:anchor="_Toc88049675" w:history="1">
        <w:r w:rsidRPr="000A7261">
          <w:rPr>
            <w:rStyle w:val="Lienhypertexte"/>
            <w:rFonts w:ascii="Times New Roman" w:hAnsi="Times New Roman" w:cs="Times New Roman"/>
            <w:noProof/>
          </w:rPr>
          <w:t>Figure 25 - Recherche d'un Pêcheur</w:t>
        </w:r>
        <w:r>
          <w:rPr>
            <w:noProof/>
            <w:webHidden/>
          </w:rPr>
          <w:tab/>
        </w:r>
        <w:r>
          <w:rPr>
            <w:noProof/>
            <w:webHidden/>
          </w:rPr>
          <w:fldChar w:fldCharType="begin"/>
        </w:r>
        <w:r>
          <w:rPr>
            <w:noProof/>
            <w:webHidden/>
          </w:rPr>
          <w:instrText xml:space="preserve"> PAGEREF _Toc88049675 \h </w:instrText>
        </w:r>
        <w:r>
          <w:rPr>
            <w:noProof/>
            <w:webHidden/>
          </w:rPr>
        </w:r>
        <w:r>
          <w:rPr>
            <w:noProof/>
            <w:webHidden/>
          </w:rPr>
          <w:fldChar w:fldCharType="separate"/>
        </w:r>
        <w:r w:rsidR="00E3468F">
          <w:rPr>
            <w:noProof/>
            <w:webHidden/>
          </w:rPr>
          <w:t>28</w:t>
        </w:r>
        <w:r>
          <w:rPr>
            <w:noProof/>
            <w:webHidden/>
          </w:rPr>
          <w:fldChar w:fldCharType="end"/>
        </w:r>
      </w:hyperlink>
    </w:p>
    <w:p w14:paraId="0B53DA09" w14:textId="2D8E1B76" w:rsidR="0041459A" w:rsidRDefault="0041459A">
      <w:pPr>
        <w:pStyle w:val="Tabledesillustrations"/>
        <w:tabs>
          <w:tab w:val="right" w:leader="dot" w:pos="9062"/>
        </w:tabs>
        <w:rPr>
          <w:rFonts w:eastAsiaTheme="minorEastAsia"/>
          <w:noProof/>
          <w:lang w:eastAsia="fr-FR"/>
        </w:rPr>
      </w:pPr>
      <w:hyperlink w:anchor="_Toc88049676" w:history="1">
        <w:r w:rsidRPr="000A7261">
          <w:rPr>
            <w:rStyle w:val="Lienhypertexte"/>
            <w:rFonts w:ascii="Times New Roman" w:hAnsi="Times New Roman" w:cs="Times New Roman"/>
            <w:noProof/>
          </w:rPr>
          <w:t>Figure 26 - Rubrique "Export en CSV"</w:t>
        </w:r>
        <w:r>
          <w:rPr>
            <w:noProof/>
            <w:webHidden/>
          </w:rPr>
          <w:tab/>
        </w:r>
        <w:r>
          <w:rPr>
            <w:noProof/>
            <w:webHidden/>
          </w:rPr>
          <w:fldChar w:fldCharType="begin"/>
        </w:r>
        <w:r>
          <w:rPr>
            <w:noProof/>
            <w:webHidden/>
          </w:rPr>
          <w:instrText xml:space="preserve"> PAGEREF _Toc88049676 \h </w:instrText>
        </w:r>
        <w:r>
          <w:rPr>
            <w:noProof/>
            <w:webHidden/>
          </w:rPr>
        </w:r>
        <w:r>
          <w:rPr>
            <w:noProof/>
            <w:webHidden/>
          </w:rPr>
          <w:fldChar w:fldCharType="separate"/>
        </w:r>
        <w:r w:rsidR="00E3468F">
          <w:rPr>
            <w:noProof/>
            <w:webHidden/>
          </w:rPr>
          <w:t>29</w:t>
        </w:r>
        <w:r>
          <w:rPr>
            <w:noProof/>
            <w:webHidden/>
          </w:rPr>
          <w:fldChar w:fldCharType="end"/>
        </w:r>
      </w:hyperlink>
    </w:p>
    <w:p w14:paraId="2AE05440" w14:textId="4CC9FC47" w:rsidR="0041459A" w:rsidRDefault="0041459A">
      <w:pPr>
        <w:pStyle w:val="Tabledesillustrations"/>
        <w:tabs>
          <w:tab w:val="right" w:leader="dot" w:pos="9062"/>
        </w:tabs>
        <w:rPr>
          <w:rFonts w:eastAsiaTheme="minorEastAsia"/>
          <w:noProof/>
          <w:lang w:eastAsia="fr-FR"/>
        </w:rPr>
      </w:pPr>
      <w:hyperlink w:anchor="_Toc88049677" w:history="1">
        <w:r w:rsidRPr="000A7261">
          <w:rPr>
            <w:rStyle w:val="Lienhypertexte"/>
            <w:noProof/>
          </w:rPr>
          <w:t>Figure 27 - Page d'exportation de données en CSV</w:t>
        </w:r>
        <w:r>
          <w:rPr>
            <w:noProof/>
            <w:webHidden/>
          </w:rPr>
          <w:tab/>
        </w:r>
        <w:r>
          <w:rPr>
            <w:noProof/>
            <w:webHidden/>
          </w:rPr>
          <w:fldChar w:fldCharType="begin"/>
        </w:r>
        <w:r>
          <w:rPr>
            <w:noProof/>
            <w:webHidden/>
          </w:rPr>
          <w:instrText xml:space="preserve"> PAGEREF _Toc88049677 \h </w:instrText>
        </w:r>
        <w:r>
          <w:rPr>
            <w:noProof/>
            <w:webHidden/>
          </w:rPr>
        </w:r>
        <w:r>
          <w:rPr>
            <w:noProof/>
            <w:webHidden/>
          </w:rPr>
          <w:fldChar w:fldCharType="separate"/>
        </w:r>
        <w:r w:rsidR="00E3468F">
          <w:rPr>
            <w:noProof/>
            <w:webHidden/>
          </w:rPr>
          <w:t>30</w:t>
        </w:r>
        <w:r>
          <w:rPr>
            <w:noProof/>
            <w:webHidden/>
          </w:rPr>
          <w:fldChar w:fldCharType="end"/>
        </w:r>
      </w:hyperlink>
    </w:p>
    <w:p w14:paraId="68A1E0FD" w14:textId="7B0CF1F0" w:rsidR="00436316" w:rsidRPr="005C1153" w:rsidRDefault="00436316" w:rsidP="00C64756">
      <w:pPr>
        <w:spacing w:line="360" w:lineRule="auto"/>
        <w:rPr>
          <w:rFonts w:ascii="Times New Roman" w:hAnsi="Times New Roman" w:cs="Times New Roman"/>
        </w:rPr>
      </w:pPr>
      <w:r w:rsidRPr="005C1153">
        <w:rPr>
          <w:rFonts w:ascii="Times New Roman" w:hAnsi="Times New Roman" w:cs="Times New Roman"/>
        </w:rPr>
        <w:fldChar w:fldCharType="end"/>
      </w:r>
    </w:p>
    <w:p w14:paraId="11918159" w14:textId="021B45A6" w:rsidR="00436316" w:rsidRPr="005C1153" w:rsidRDefault="00436316" w:rsidP="00C64756">
      <w:pPr>
        <w:spacing w:line="360" w:lineRule="auto"/>
        <w:rPr>
          <w:rFonts w:ascii="Times New Roman" w:hAnsi="Times New Roman" w:cs="Times New Roman"/>
        </w:rPr>
      </w:pPr>
      <w:r w:rsidRPr="005C1153">
        <w:rPr>
          <w:rFonts w:ascii="Times New Roman" w:hAnsi="Times New Roman" w:cs="Times New Roman"/>
        </w:rPr>
        <w:br w:type="page"/>
      </w:r>
    </w:p>
    <w:p w14:paraId="6B4BA202" w14:textId="336DEA2B" w:rsidR="00CE6F41" w:rsidRPr="005C1153" w:rsidRDefault="00436316" w:rsidP="00C64756">
      <w:pPr>
        <w:pStyle w:val="Titre1"/>
        <w:spacing w:line="360" w:lineRule="auto"/>
        <w:rPr>
          <w:rFonts w:ascii="Times New Roman" w:hAnsi="Times New Roman" w:cs="Times New Roman"/>
        </w:rPr>
      </w:pPr>
      <w:bookmarkStart w:id="1" w:name="_Toc88049929"/>
      <w:r w:rsidRPr="005C1153">
        <w:rPr>
          <w:rFonts w:ascii="Times New Roman" w:hAnsi="Times New Roman" w:cs="Times New Roman"/>
        </w:rPr>
        <w:lastRenderedPageBreak/>
        <w:t>Liste des tableaux</w:t>
      </w:r>
      <w:bookmarkEnd w:id="1"/>
    </w:p>
    <w:p w14:paraId="5F307A68" w14:textId="5B576F1C" w:rsidR="0041459A" w:rsidRDefault="00436316">
      <w:pPr>
        <w:pStyle w:val="Tabledesillustrations"/>
        <w:tabs>
          <w:tab w:val="right" w:leader="dot" w:pos="9062"/>
        </w:tabs>
        <w:rPr>
          <w:rFonts w:eastAsiaTheme="minorEastAsia"/>
          <w:noProof/>
          <w:lang w:eastAsia="fr-FR"/>
        </w:rPr>
      </w:pPr>
      <w:r w:rsidRPr="005C1153">
        <w:rPr>
          <w:rFonts w:ascii="Times New Roman" w:hAnsi="Times New Roman" w:cs="Times New Roman"/>
        </w:rPr>
        <w:fldChar w:fldCharType="begin"/>
      </w:r>
      <w:r w:rsidRPr="005C1153">
        <w:rPr>
          <w:rFonts w:ascii="Times New Roman" w:hAnsi="Times New Roman" w:cs="Times New Roman"/>
        </w:rPr>
        <w:instrText xml:space="preserve"> TOC \h \z \c "Tableau" </w:instrText>
      </w:r>
      <w:r w:rsidRPr="005C1153">
        <w:rPr>
          <w:rFonts w:ascii="Times New Roman" w:hAnsi="Times New Roman" w:cs="Times New Roman"/>
        </w:rPr>
        <w:fldChar w:fldCharType="separate"/>
      </w:r>
      <w:hyperlink w:anchor="_Toc88049678" w:history="1">
        <w:r w:rsidR="0041459A" w:rsidRPr="00B16C5D">
          <w:rPr>
            <w:rStyle w:val="Lienhypertexte"/>
            <w:rFonts w:ascii="Times New Roman" w:hAnsi="Times New Roman" w:cs="Times New Roman"/>
            <w:noProof/>
          </w:rPr>
          <w:t>Tableau 1- Liste des groupes d’utilisateur et la description de ses besoins fonctionnels.</w:t>
        </w:r>
        <w:r w:rsidR="0041459A">
          <w:rPr>
            <w:noProof/>
            <w:webHidden/>
          </w:rPr>
          <w:tab/>
        </w:r>
        <w:r w:rsidR="0041459A">
          <w:rPr>
            <w:noProof/>
            <w:webHidden/>
          </w:rPr>
          <w:fldChar w:fldCharType="begin"/>
        </w:r>
        <w:r w:rsidR="0041459A">
          <w:rPr>
            <w:noProof/>
            <w:webHidden/>
          </w:rPr>
          <w:instrText xml:space="preserve"> PAGEREF _Toc88049678 \h </w:instrText>
        </w:r>
        <w:r w:rsidR="0041459A">
          <w:rPr>
            <w:noProof/>
            <w:webHidden/>
          </w:rPr>
        </w:r>
        <w:r w:rsidR="0041459A">
          <w:rPr>
            <w:noProof/>
            <w:webHidden/>
          </w:rPr>
          <w:fldChar w:fldCharType="separate"/>
        </w:r>
        <w:r w:rsidR="00E3468F">
          <w:rPr>
            <w:noProof/>
            <w:webHidden/>
          </w:rPr>
          <w:t>10</w:t>
        </w:r>
        <w:r w:rsidR="0041459A">
          <w:rPr>
            <w:noProof/>
            <w:webHidden/>
          </w:rPr>
          <w:fldChar w:fldCharType="end"/>
        </w:r>
      </w:hyperlink>
    </w:p>
    <w:p w14:paraId="61D4BF98" w14:textId="11151FEF" w:rsidR="0041459A" w:rsidRDefault="0041459A">
      <w:pPr>
        <w:pStyle w:val="Tabledesillustrations"/>
        <w:tabs>
          <w:tab w:val="right" w:leader="dot" w:pos="9062"/>
        </w:tabs>
        <w:rPr>
          <w:rFonts w:eastAsiaTheme="minorEastAsia"/>
          <w:noProof/>
          <w:lang w:eastAsia="fr-FR"/>
        </w:rPr>
      </w:pPr>
      <w:hyperlink w:anchor="_Toc88049679" w:history="1">
        <w:r w:rsidRPr="00B16C5D">
          <w:rPr>
            <w:rStyle w:val="Lienhypertexte"/>
            <w:rFonts w:ascii="Times New Roman" w:hAnsi="Times New Roman" w:cs="Times New Roman"/>
            <w:noProof/>
          </w:rPr>
          <w:t>Tableau 2 - Liste des différents visuels de la page d’accueil selon leur niveau d’accès</w:t>
        </w:r>
        <w:r>
          <w:rPr>
            <w:noProof/>
            <w:webHidden/>
          </w:rPr>
          <w:tab/>
        </w:r>
        <w:r>
          <w:rPr>
            <w:noProof/>
            <w:webHidden/>
          </w:rPr>
          <w:fldChar w:fldCharType="begin"/>
        </w:r>
        <w:r>
          <w:rPr>
            <w:noProof/>
            <w:webHidden/>
          </w:rPr>
          <w:instrText xml:space="preserve"> PAGEREF _Toc88049679 \h </w:instrText>
        </w:r>
        <w:r>
          <w:rPr>
            <w:noProof/>
            <w:webHidden/>
          </w:rPr>
        </w:r>
        <w:r>
          <w:rPr>
            <w:noProof/>
            <w:webHidden/>
          </w:rPr>
          <w:fldChar w:fldCharType="separate"/>
        </w:r>
        <w:r w:rsidR="00E3468F">
          <w:rPr>
            <w:noProof/>
            <w:webHidden/>
          </w:rPr>
          <w:t>10</w:t>
        </w:r>
        <w:r>
          <w:rPr>
            <w:noProof/>
            <w:webHidden/>
          </w:rPr>
          <w:fldChar w:fldCharType="end"/>
        </w:r>
      </w:hyperlink>
    </w:p>
    <w:p w14:paraId="39C725ED" w14:textId="5138ED1C" w:rsidR="0041459A" w:rsidRDefault="0041459A">
      <w:pPr>
        <w:pStyle w:val="Tabledesillustrations"/>
        <w:tabs>
          <w:tab w:val="right" w:leader="dot" w:pos="9062"/>
        </w:tabs>
        <w:rPr>
          <w:rFonts w:eastAsiaTheme="minorEastAsia"/>
          <w:noProof/>
          <w:lang w:eastAsia="fr-FR"/>
        </w:rPr>
      </w:pPr>
      <w:hyperlink w:anchor="_Toc88049680" w:history="1">
        <w:r w:rsidRPr="00B16C5D">
          <w:rPr>
            <w:rStyle w:val="Lienhypertexte"/>
            <w:rFonts w:ascii="Times New Roman" w:hAnsi="Times New Roman" w:cs="Times New Roman"/>
            <w:noProof/>
          </w:rPr>
          <w:t>Tableau 3 - Sous rubriques dans "Edition des zones"</w:t>
        </w:r>
        <w:r>
          <w:rPr>
            <w:noProof/>
            <w:webHidden/>
          </w:rPr>
          <w:tab/>
        </w:r>
        <w:r>
          <w:rPr>
            <w:noProof/>
            <w:webHidden/>
          </w:rPr>
          <w:fldChar w:fldCharType="begin"/>
        </w:r>
        <w:r>
          <w:rPr>
            <w:noProof/>
            <w:webHidden/>
          </w:rPr>
          <w:instrText xml:space="preserve"> PAGEREF _Toc88049680 \h </w:instrText>
        </w:r>
        <w:r>
          <w:rPr>
            <w:noProof/>
            <w:webHidden/>
          </w:rPr>
        </w:r>
        <w:r>
          <w:rPr>
            <w:noProof/>
            <w:webHidden/>
          </w:rPr>
          <w:fldChar w:fldCharType="separate"/>
        </w:r>
        <w:r w:rsidR="00E3468F">
          <w:rPr>
            <w:noProof/>
            <w:webHidden/>
          </w:rPr>
          <w:t>11</w:t>
        </w:r>
        <w:r>
          <w:rPr>
            <w:noProof/>
            <w:webHidden/>
          </w:rPr>
          <w:fldChar w:fldCharType="end"/>
        </w:r>
      </w:hyperlink>
    </w:p>
    <w:p w14:paraId="2806CAAB" w14:textId="19C29DF8" w:rsidR="0041459A" w:rsidRDefault="0041459A">
      <w:pPr>
        <w:pStyle w:val="Tabledesillustrations"/>
        <w:tabs>
          <w:tab w:val="right" w:leader="dot" w:pos="9062"/>
        </w:tabs>
        <w:rPr>
          <w:rFonts w:eastAsiaTheme="minorEastAsia"/>
          <w:noProof/>
          <w:lang w:eastAsia="fr-FR"/>
        </w:rPr>
      </w:pPr>
      <w:hyperlink w:anchor="_Toc88049681" w:history="1">
        <w:r w:rsidRPr="00B16C5D">
          <w:rPr>
            <w:rStyle w:val="Lienhypertexte"/>
            <w:rFonts w:ascii="Times New Roman" w:hAnsi="Times New Roman" w:cs="Times New Roman"/>
            <w:noProof/>
          </w:rPr>
          <w:t>Tableau 4 - Sous rubriques dans "Saisie des fiches"</w:t>
        </w:r>
        <w:r>
          <w:rPr>
            <w:noProof/>
            <w:webHidden/>
          </w:rPr>
          <w:tab/>
        </w:r>
        <w:r>
          <w:rPr>
            <w:noProof/>
            <w:webHidden/>
          </w:rPr>
          <w:fldChar w:fldCharType="begin"/>
        </w:r>
        <w:r>
          <w:rPr>
            <w:noProof/>
            <w:webHidden/>
          </w:rPr>
          <w:instrText xml:space="preserve"> PAGEREF _Toc88049681 \h </w:instrText>
        </w:r>
        <w:r>
          <w:rPr>
            <w:noProof/>
            <w:webHidden/>
          </w:rPr>
        </w:r>
        <w:r>
          <w:rPr>
            <w:noProof/>
            <w:webHidden/>
          </w:rPr>
          <w:fldChar w:fldCharType="separate"/>
        </w:r>
        <w:r w:rsidR="00E3468F">
          <w:rPr>
            <w:noProof/>
            <w:webHidden/>
          </w:rPr>
          <w:t>14</w:t>
        </w:r>
        <w:r>
          <w:rPr>
            <w:noProof/>
            <w:webHidden/>
          </w:rPr>
          <w:fldChar w:fldCharType="end"/>
        </w:r>
      </w:hyperlink>
    </w:p>
    <w:p w14:paraId="2799C63C" w14:textId="6F0BF1F7" w:rsidR="0041459A" w:rsidRDefault="0041459A">
      <w:pPr>
        <w:pStyle w:val="Tabledesillustrations"/>
        <w:tabs>
          <w:tab w:val="right" w:leader="dot" w:pos="9062"/>
        </w:tabs>
        <w:rPr>
          <w:rFonts w:eastAsiaTheme="minorEastAsia"/>
          <w:noProof/>
          <w:lang w:eastAsia="fr-FR"/>
        </w:rPr>
      </w:pPr>
      <w:hyperlink w:anchor="_Toc88049682" w:history="1">
        <w:r w:rsidRPr="00B16C5D">
          <w:rPr>
            <w:rStyle w:val="Lienhypertexte"/>
            <w:rFonts w:ascii="Times New Roman" w:hAnsi="Times New Roman" w:cs="Times New Roman"/>
            <w:noProof/>
          </w:rPr>
          <w:t>Tableau 5 - Liste des champs à renseigner pour ajouter une fiche</w:t>
        </w:r>
        <w:r>
          <w:rPr>
            <w:noProof/>
            <w:webHidden/>
          </w:rPr>
          <w:tab/>
        </w:r>
        <w:r>
          <w:rPr>
            <w:noProof/>
            <w:webHidden/>
          </w:rPr>
          <w:fldChar w:fldCharType="begin"/>
        </w:r>
        <w:r>
          <w:rPr>
            <w:noProof/>
            <w:webHidden/>
          </w:rPr>
          <w:instrText xml:space="preserve"> PAGEREF _Toc88049682 \h </w:instrText>
        </w:r>
        <w:r>
          <w:rPr>
            <w:noProof/>
            <w:webHidden/>
          </w:rPr>
        </w:r>
        <w:r>
          <w:rPr>
            <w:noProof/>
            <w:webHidden/>
          </w:rPr>
          <w:fldChar w:fldCharType="separate"/>
        </w:r>
        <w:r w:rsidR="00E3468F">
          <w:rPr>
            <w:noProof/>
            <w:webHidden/>
          </w:rPr>
          <w:t>15</w:t>
        </w:r>
        <w:r>
          <w:rPr>
            <w:noProof/>
            <w:webHidden/>
          </w:rPr>
          <w:fldChar w:fldCharType="end"/>
        </w:r>
      </w:hyperlink>
    </w:p>
    <w:p w14:paraId="5156A38B" w14:textId="379F83A5" w:rsidR="0041459A" w:rsidRDefault="0041459A">
      <w:pPr>
        <w:pStyle w:val="Tabledesillustrations"/>
        <w:tabs>
          <w:tab w:val="right" w:leader="dot" w:pos="9062"/>
        </w:tabs>
        <w:rPr>
          <w:rFonts w:eastAsiaTheme="minorEastAsia"/>
          <w:noProof/>
          <w:lang w:eastAsia="fr-FR"/>
        </w:rPr>
      </w:pPr>
      <w:hyperlink w:anchor="_Toc88049683" w:history="1">
        <w:r w:rsidRPr="00B16C5D">
          <w:rPr>
            <w:rStyle w:val="Lienhypertexte"/>
            <w:rFonts w:ascii="Times New Roman" w:hAnsi="Times New Roman" w:cs="Times New Roman"/>
            <w:noProof/>
          </w:rPr>
          <w:t>Tableau 6 - Liste des champs à renseigner pour la saisie d'une enquête pour les Fiches de Suivi N°1 « Enquêteur »</w:t>
        </w:r>
        <w:r>
          <w:rPr>
            <w:noProof/>
            <w:webHidden/>
          </w:rPr>
          <w:tab/>
        </w:r>
        <w:r>
          <w:rPr>
            <w:noProof/>
            <w:webHidden/>
          </w:rPr>
          <w:fldChar w:fldCharType="begin"/>
        </w:r>
        <w:r>
          <w:rPr>
            <w:noProof/>
            <w:webHidden/>
          </w:rPr>
          <w:instrText xml:space="preserve"> PAGEREF _Toc88049683 \h </w:instrText>
        </w:r>
        <w:r>
          <w:rPr>
            <w:noProof/>
            <w:webHidden/>
          </w:rPr>
        </w:r>
        <w:r>
          <w:rPr>
            <w:noProof/>
            <w:webHidden/>
          </w:rPr>
          <w:fldChar w:fldCharType="separate"/>
        </w:r>
        <w:r w:rsidR="00E3468F">
          <w:rPr>
            <w:noProof/>
            <w:webHidden/>
          </w:rPr>
          <w:t>17</w:t>
        </w:r>
        <w:r>
          <w:rPr>
            <w:noProof/>
            <w:webHidden/>
          </w:rPr>
          <w:fldChar w:fldCharType="end"/>
        </w:r>
      </w:hyperlink>
    </w:p>
    <w:p w14:paraId="03CCEABC" w14:textId="34DAD765" w:rsidR="0041459A" w:rsidRDefault="0041459A">
      <w:pPr>
        <w:pStyle w:val="Tabledesillustrations"/>
        <w:tabs>
          <w:tab w:val="right" w:leader="dot" w:pos="9062"/>
        </w:tabs>
        <w:rPr>
          <w:rFonts w:eastAsiaTheme="minorEastAsia"/>
          <w:noProof/>
          <w:lang w:eastAsia="fr-FR"/>
        </w:rPr>
      </w:pPr>
      <w:hyperlink w:anchor="_Toc88049684" w:history="1">
        <w:r w:rsidRPr="00B16C5D">
          <w:rPr>
            <w:rStyle w:val="Lienhypertexte"/>
            <w:rFonts w:ascii="Times New Roman" w:hAnsi="Times New Roman" w:cs="Times New Roman"/>
            <w:noProof/>
          </w:rPr>
          <w:t>Tableau 7 - Liste des champs à renseigner pour la saisie d'une enquête pour les Fiches de Suivi N°2 « Pêcheur »</w:t>
        </w:r>
        <w:r>
          <w:rPr>
            <w:noProof/>
            <w:webHidden/>
          </w:rPr>
          <w:tab/>
        </w:r>
        <w:r>
          <w:rPr>
            <w:noProof/>
            <w:webHidden/>
          </w:rPr>
          <w:fldChar w:fldCharType="begin"/>
        </w:r>
        <w:r>
          <w:rPr>
            <w:noProof/>
            <w:webHidden/>
          </w:rPr>
          <w:instrText xml:space="preserve"> PAGEREF _Toc88049684 \h </w:instrText>
        </w:r>
        <w:r>
          <w:rPr>
            <w:noProof/>
            <w:webHidden/>
          </w:rPr>
        </w:r>
        <w:r>
          <w:rPr>
            <w:noProof/>
            <w:webHidden/>
          </w:rPr>
          <w:fldChar w:fldCharType="separate"/>
        </w:r>
        <w:r w:rsidR="00E3468F">
          <w:rPr>
            <w:noProof/>
            <w:webHidden/>
          </w:rPr>
          <w:t>18</w:t>
        </w:r>
        <w:r>
          <w:rPr>
            <w:noProof/>
            <w:webHidden/>
          </w:rPr>
          <w:fldChar w:fldCharType="end"/>
        </w:r>
      </w:hyperlink>
    </w:p>
    <w:p w14:paraId="6755DC9A" w14:textId="13E2DDDC" w:rsidR="0041459A" w:rsidRDefault="0041459A">
      <w:pPr>
        <w:pStyle w:val="Tabledesillustrations"/>
        <w:tabs>
          <w:tab w:val="right" w:leader="dot" w:pos="9062"/>
        </w:tabs>
        <w:rPr>
          <w:rFonts w:eastAsiaTheme="minorEastAsia"/>
          <w:noProof/>
          <w:lang w:eastAsia="fr-FR"/>
        </w:rPr>
      </w:pPr>
      <w:hyperlink w:anchor="_Toc88049685" w:history="1">
        <w:r w:rsidRPr="00B16C5D">
          <w:rPr>
            <w:rStyle w:val="Lienhypertexte"/>
            <w:rFonts w:ascii="Times New Roman" w:hAnsi="Times New Roman" w:cs="Times New Roman"/>
            <w:noProof/>
          </w:rPr>
          <w:t>Tableau 8 - Liste des champs à renseigner pour la saisie d'une enquête pour les Fiches de Suivi N°3 « Acheteur »</w:t>
        </w:r>
        <w:r>
          <w:rPr>
            <w:noProof/>
            <w:webHidden/>
          </w:rPr>
          <w:tab/>
        </w:r>
        <w:r>
          <w:rPr>
            <w:noProof/>
            <w:webHidden/>
          </w:rPr>
          <w:fldChar w:fldCharType="begin"/>
        </w:r>
        <w:r>
          <w:rPr>
            <w:noProof/>
            <w:webHidden/>
          </w:rPr>
          <w:instrText xml:space="preserve"> PAGEREF _Toc88049685 \h </w:instrText>
        </w:r>
        <w:r>
          <w:rPr>
            <w:noProof/>
            <w:webHidden/>
          </w:rPr>
        </w:r>
        <w:r>
          <w:rPr>
            <w:noProof/>
            <w:webHidden/>
          </w:rPr>
          <w:fldChar w:fldCharType="separate"/>
        </w:r>
        <w:r w:rsidR="00E3468F">
          <w:rPr>
            <w:noProof/>
            <w:webHidden/>
          </w:rPr>
          <w:t>19</w:t>
        </w:r>
        <w:r>
          <w:rPr>
            <w:noProof/>
            <w:webHidden/>
          </w:rPr>
          <w:fldChar w:fldCharType="end"/>
        </w:r>
      </w:hyperlink>
    </w:p>
    <w:p w14:paraId="63FCE386" w14:textId="3FE7B885" w:rsidR="0041459A" w:rsidRDefault="0041459A">
      <w:pPr>
        <w:pStyle w:val="Tabledesillustrations"/>
        <w:tabs>
          <w:tab w:val="right" w:leader="dot" w:pos="9062"/>
        </w:tabs>
        <w:rPr>
          <w:rFonts w:eastAsiaTheme="minorEastAsia"/>
          <w:noProof/>
          <w:lang w:eastAsia="fr-FR"/>
        </w:rPr>
      </w:pPr>
      <w:hyperlink w:anchor="_Toc88049686" w:history="1">
        <w:r w:rsidRPr="00B16C5D">
          <w:rPr>
            <w:rStyle w:val="Lienhypertexte"/>
            <w:rFonts w:ascii="Times New Roman" w:hAnsi="Times New Roman" w:cs="Times New Roman"/>
            <w:noProof/>
          </w:rPr>
          <w:t>Tableau 9 - liste des onglets et leur description pour la rubrique « Consultation des fiches »</w:t>
        </w:r>
        <w:r>
          <w:rPr>
            <w:noProof/>
            <w:webHidden/>
          </w:rPr>
          <w:tab/>
        </w:r>
        <w:r>
          <w:rPr>
            <w:noProof/>
            <w:webHidden/>
          </w:rPr>
          <w:fldChar w:fldCharType="begin"/>
        </w:r>
        <w:r>
          <w:rPr>
            <w:noProof/>
            <w:webHidden/>
          </w:rPr>
          <w:instrText xml:space="preserve"> PAGEREF _Toc88049686 \h </w:instrText>
        </w:r>
        <w:r>
          <w:rPr>
            <w:noProof/>
            <w:webHidden/>
          </w:rPr>
        </w:r>
        <w:r>
          <w:rPr>
            <w:noProof/>
            <w:webHidden/>
          </w:rPr>
          <w:fldChar w:fldCharType="separate"/>
        </w:r>
        <w:r w:rsidR="00E3468F">
          <w:rPr>
            <w:noProof/>
            <w:webHidden/>
          </w:rPr>
          <w:t>20</w:t>
        </w:r>
        <w:r>
          <w:rPr>
            <w:noProof/>
            <w:webHidden/>
          </w:rPr>
          <w:fldChar w:fldCharType="end"/>
        </w:r>
      </w:hyperlink>
    </w:p>
    <w:p w14:paraId="77B174E0" w14:textId="5A7BC6CA" w:rsidR="0041459A" w:rsidRDefault="0041459A">
      <w:pPr>
        <w:pStyle w:val="Tabledesillustrations"/>
        <w:tabs>
          <w:tab w:val="right" w:leader="dot" w:pos="9062"/>
        </w:tabs>
        <w:rPr>
          <w:rFonts w:eastAsiaTheme="minorEastAsia"/>
          <w:noProof/>
          <w:lang w:eastAsia="fr-FR"/>
        </w:rPr>
      </w:pPr>
      <w:hyperlink w:anchor="_Toc88049687" w:history="1">
        <w:r w:rsidRPr="00B16C5D">
          <w:rPr>
            <w:rStyle w:val="Lienhypertexte"/>
            <w:rFonts w:ascii="Times New Roman" w:hAnsi="Times New Roman" w:cs="Times New Roman"/>
            <w:noProof/>
          </w:rPr>
          <w:t>Tableau 10 - liste des colonnes avec leur description pour consultation des fiches</w:t>
        </w:r>
        <w:r>
          <w:rPr>
            <w:noProof/>
            <w:webHidden/>
          </w:rPr>
          <w:tab/>
        </w:r>
        <w:r>
          <w:rPr>
            <w:noProof/>
            <w:webHidden/>
          </w:rPr>
          <w:fldChar w:fldCharType="begin"/>
        </w:r>
        <w:r>
          <w:rPr>
            <w:noProof/>
            <w:webHidden/>
          </w:rPr>
          <w:instrText xml:space="preserve"> PAGEREF _Toc88049687 \h </w:instrText>
        </w:r>
        <w:r>
          <w:rPr>
            <w:noProof/>
            <w:webHidden/>
          </w:rPr>
        </w:r>
        <w:r>
          <w:rPr>
            <w:noProof/>
            <w:webHidden/>
          </w:rPr>
          <w:fldChar w:fldCharType="separate"/>
        </w:r>
        <w:r w:rsidR="00E3468F">
          <w:rPr>
            <w:noProof/>
            <w:webHidden/>
          </w:rPr>
          <w:t>22</w:t>
        </w:r>
        <w:r>
          <w:rPr>
            <w:noProof/>
            <w:webHidden/>
          </w:rPr>
          <w:fldChar w:fldCharType="end"/>
        </w:r>
      </w:hyperlink>
    </w:p>
    <w:p w14:paraId="6DDDB679" w14:textId="06CFF438" w:rsidR="0041459A" w:rsidRDefault="0041459A">
      <w:pPr>
        <w:pStyle w:val="Tabledesillustrations"/>
        <w:tabs>
          <w:tab w:val="right" w:leader="dot" w:pos="9062"/>
        </w:tabs>
        <w:rPr>
          <w:rFonts w:eastAsiaTheme="minorEastAsia"/>
          <w:noProof/>
          <w:lang w:eastAsia="fr-FR"/>
        </w:rPr>
      </w:pPr>
      <w:hyperlink w:anchor="_Toc88049688" w:history="1">
        <w:r w:rsidRPr="00B16C5D">
          <w:rPr>
            <w:rStyle w:val="Lienhypertexte"/>
            <w:rFonts w:ascii="Times New Roman" w:hAnsi="Times New Roman" w:cs="Times New Roman"/>
            <w:noProof/>
          </w:rPr>
          <w:t>Tableau 11 - Sous-rubriques dans "Personnes"</w:t>
        </w:r>
        <w:r>
          <w:rPr>
            <w:noProof/>
            <w:webHidden/>
          </w:rPr>
          <w:tab/>
        </w:r>
        <w:r>
          <w:rPr>
            <w:noProof/>
            <w:webHidden/>
          </w:rPr>
          <w:fldChar w:fldCharType="begin"/>
        </w:r>
        <w:r>
          <w:rPr>
            <w:noProof/>
            <w:webHidden/>
          </w:rPr>
          <w:instrText xml:space="preserve"> PAGEREF _Toc88049688 \h </w:instrText>
        </w:r>
        <w:r>
          <w:rPr>
            <w:noProof/>
            <w:webHidden/>
          </w:rPr>
        </w:r>
        <w:r>
          <w:rPr>
            <w:noProof/>
            <w:webHidden/>
          </w:rPr>
          <w:fldChar w:fldCharType="separate"/>
        </w:r>
        <w:r w:rsidR="00E3468F">
          <w:rPr>
            <w:noProof/>
            <w:webHidden/>
          </w:rPr>
          <w:t>23</w:t>
        </w:r>
        <w:r>
          <w:rPr>
            <w:noProof/>
            <w:webHidden/>
          </w:rPr>
          <w:fldChar w:fldCharType="end"/>
        </w:r>
      </w:hyperlink>
    </w:p>
    <w:p w14:paraId="6DAE3EF5" w14:textId="7FC9D789" w:rsidR="0041459A" w:rsidRDefault="0041459A">
      <w:pPr>
        <w:pStyle w:val="Tabledesillustrations"/>
        <w:tabs>
          <w:tab w:val="right" w:leader="dot" w:pos="9062"/>
        </w:tabs>
        <w:rPr>
          <w:rFonts w:eastAsiaTheme="minorEastAsia"/>
          <w:noProof/>
          <w:lang w:eastAsia="fr-FR"/>
        </w:rPr>
      </w:pPr>
      <w:hyperlink w:anchor="_Toc88049689" w:history="1">
        <w:r w:rsidRPr="00B16C5D">
          <w:rPr>
            <w:rStyle w:val="Lienhypertexte"/>
            <w:rFonts w:ascii="Times New Roman" w:hAnsi="Times New Roman" w:cs="Times New Roman"/>
            <w:noProof/>
          </w:rPr>
          <w:t>Tableau 12 - Sous-rubrique dans "Export en CSV"</w:t>
        </w:r>
        <w:r>
          <w:rPr>
            <w:noProof/>
            <w:webHidden/>
          </w:rPr>
          <w:tab/>
        </w:r>
        <w:r>
          <w:rPr>
            <w:noProof/>
            <w:webHidden/>
          </w:rPr>
          <w:fldChar w:fldCharType="begin"/>
        </w:r>
        <w:r>
          <w:rPr>
            <w:noProof/>
            <w:webHidden/>
          </w:rPr>
          <w:instrText xml:space="preserve"> PAGEREF _Toc88049689 \h </w:instrText>
        </w:r>
        <w:r>
          <w:rPr>
            <w:noProof/>
            <w:webHidden/>
          </w:rPr>
        </w:r>
        <w:r>
          <w:rPr>
            <w:noProof/>
            <w:webHidden/>
          </w:rPr>
          <w:fldChar w:fldCharType="separate"/>
        </w:r>
        <w:r w:rsidR="00E3468F">
          <w:rPr>
            <w:noProof/>
            <w:webHidden/>
          </w:rPr>
          <w:t>29</w:t>
        </w:r>
        <w:r>
          <w:rPr>
            <w:noProof/>
            <w:webHidden/>
          </w:rPr>
          <w:fldChar w:fldCharType="end"/>
        </w:r>
      </w:hyperlink>
    </w:p>
    <w:p w14:paraId="1ABD3B1B" w14:textId="50B238B6" w:rsidR="00436316" w:rsidRPr="005C1153" w:rsidRDefault="00436316" w:rsidP="00C64756">
      <w:pPr>
        <w:spacing w:line="360" w:lineRule="auto"/>
        <w:rPr>
          <w:rFonts w:ascii="Times New Roman" w:hAnsi="Times New Roman" w:cs="Times New Roman"/>
        </w:rPr>
      </w:pPr>
      <w:r w:rsidRPr="005C1153">
        <w:rPr>
          <w:rFonts w:ascii="Times New Roman" w:hAnsi="Times New Roman" w:cs="Times New Roman"/>
        </w:rPr>
        <w:fldChar w:fldCharType="end"/>
      </w:r>
    </w:p>
    <w:p w14:paraId="2D27C030" w14:textId="4A21BFF6" w:rsidR="00436316" w:rsidRPr="005C1153" w:rsidRDefault="00436316" w:rsidP="00C64756">
      <w:pPr>
        <w:spacing w:line="360" w:lineRule="auto"/>
        <w:rPr>
          <w:rFonts w:ascii="Times New Roman" w:hAnsi="Times New Roman" w:cs="Times New Roman"/>
        </w:rPr>
      </w:pPr>
      <w:r w:rsidRPr="005C1153">
        <w:rPr>
          <w:rFonts w:ascii="Times New Roman" w:hAnsi="Times New Roman" w:cs="Times New Roman"/>
        </w:rPr>
        <w:br w:type="page"/>
      </w:r>
    </w:p>
    <w:p w14:paraId="2D9F9D94" w14:textId="53E4858B" w:rsidR="004C3B00" w:rsidRPr="00C64756" w:rsidRDefault="004C3B00" w:rsidP="00C64756">
      <w:pPr>
        <w:pStyle w:val="Titre1"/>
        <w:numPr>
          <w:ilvl w:val="0"/>
          <w:numId w:val="1"/>
        </w:numPr>
        <w:spacing w:line="360" w:lineRule="auto"/>
        <w:rPr>
          <w:rFonts w:ascii="Times New Roman" w:hAnsi="Times New Roman" w:cs="Times New Roman"/>
        </w:rPr>
      </w:pPr>
      <w:bookmarkStart w:id="2" w:name="_Toc88049930"/>
      <w:r w:rsidRPr="005C1153">
        <w:rPr>
          <w:rFonts w:ascii="Times New Roman" w:hAnsi="Times New Roman" w:cs="Times New Roman"/>
        </w:rPr>
        <w:lastRenderedPageBreak/>
        <w:t>Introduction</w:t>
      </w:r>
      <w:bookmarkEnd w:id="2"/>
    </w:p>
    <w:p w14:paraId="5B09552D" w14:textId="209ADF39" w:rsidR="004C3B00" w:rsidRPr="005C1153" w:rsidRDefault="004C3B00" w:rsidP="00C64756">
      <w:pPr>
        <w:pStyle w:val="A-para"/>
      </w:pPr>
      <w:r w:rsidRPr="005C1153">
        <w:t xml:space="preserve">Sur la base de l'interface OPEN ARTFISH, développée par la FAO et déployé par le MAEP, le projet CORECRABE met en place un portail informatique dédiée à la filière crabe de mangrove à Madagascar. La gestion et le suivi de données d’une telle importance par le projet, implique une gestion et une bancarisation rigoureuse et automatisée de l'information. Ainsi le portail informatique permettra : </w:t>
      </w:r>
    </w:p>
    <w:p w14:paraId="68097203" w14:textId="4DF25C9B" w:rsidR="00A226A4" w:rsidRPr="005C1153" w:rsidRDefault="00A226A4" w:rsidP="00C64756">
      <w:pPr>
        <w:pStyle w:val="A-para"/>
        <w:numPr>
          <w:ilvl w:val="0"/>
          <w:numId w:val="2"/>
        </w:numPr>
      </w:pPr>
      <w:r w:rsidRPr="005C1153">
        <w:t xml:space="preserve">Un suivi transparent dès la pêcherie </w:t>
      </w:r>
    </w:p>
    <w:p w14:paraId="4D67BC06" w14:textId="77777777" w:rsidR="00A226A4" w:rsidRPr="005C1153" w:rsidRDefault="00A226A4" w:rsidP="00C64756">
      <w:pPr>
        <w:pStyle w:val="A-para"/>
        <w:numPr>
          <w:ilvl w:val="0"/>
          <w:numId w:val="2"/>
        </w:numPr>
      </w:pPr>
      <w:r w:rsidRPr="005C1153">
        <w:t>Une meilleure capitalisation de l'information</w:t>
      </w:r>
    </w:p>
    <w:p w14:paraId="1FA51157" w14:textId="65D7755C" w:rsidR="00A226A4" w:rsidRPr="005C1153" w:rsidRDefault="00A226A4" w:rsidP="00C64756">
      <w:pPr>
        <w:pStyle w:val="A-para"/>
        <w:numPr>
          <w:ilvl w:val="0"/>
          <w:numId w:val="2"/>
        </w:numPr>
      </w:pPr>
      <w:r w:rsidRPr="005C1153">
        <w:t>Une saisie et une mise à jour instantanée des  données collectées durant les suivis villageois CORECRABE: Suivi « Enquêteur » N°1, Suivi « Pêcheur » N°2 et Suivi « Acheteur » N°3</w:t>
      </w:r>
    </w:p>
    <w:p w14:paraId="1A97044F" w14:textId="77777777" w:rsidR="00A226A4" w:rsidRPr="005C1153" w:rsidRDefault="00A226A4" w:rsidP="00C64756">
      <w:pPr>
        <w:pStyle w:val="A-para"/>
        <w:numPr>
          <w:ilvl w:val="0"/>
          <w:numId w:val="2"/>
        </w:numPr>
      </w:pPr>
      <w:r w:rsidRPr="005C1153">
        <w:t>Un traitement accéléré des données</w:t>
      </w:r>
    </w:p>
    <w:p w14:paraId="2E8D0C0A" w14:textId="77777777" w:rsidR="00A226A4" w:rsidRPr="005C1153" w:rsidRDefault="00A226A4" w:rsidP="00C64756">
      <w:pPr>
        <w:pStyle w:val="A-para"/>
        <w:numPr>
          <w:ilvl w:val="0"/>
          <w:numId w:val="2"/>
        </w:numPr>
      </w:pPr>
      <w:r w:rsidRPr="005C1153">
        <w:t xml:space="preserve">L'utilisation d'outils </w:t>
      </w:r>
      <w:r w:rsidRPr="005C1153">
        <w:rPr>
          <w:i/>
          <w:iCs/>
        </w:rPr>
        <w:t xml:space="preserve">open source </w:t>
      </w:r>
      <w:r w:rsidRPr="005C1153">
        <w:t>pour une meilleure reproductibilité du travail accompli par les partenaires</w:t>
      </w:r>
    </w:p>
    <w:p w14:paraId="70724AC5" w14:textId="6897B107" w:rsidR="00A226A4" w:rsidRPr="005C1153" w:rsidRDefault="00A226A4" w:rsidP="00C64756">
      <w:pPr>
        <w:pStyle w:val="A-para"/>
        <w:ind w:firstLine="0"/>
      </w:pPr>
    </w:p>
    <w:p w14:paraId="2E630220" w14:textId="5035E625" w:rsidR="00A226A4" w:rsidRPr="005C1153" w:rsidRDefault="00A226A4" w:rsidP="00C64756">
      <w:pPr>
        <w:pStyle w:val="A-para"/>
      </w:pPr>
      <w:r w:rsidRPr="005C1153">
        <w:t>Ainsi cet outil ,permet de gérer les différentes zones du projet (Zones CORECRABE) en passant par ses subdivisions territoriales (Région, District, Commune,..) jusqu’aux villages d’intervention, la gestion des données collectées dans une base de données structurées. Le portail est tourné vers la participation de nombreux collaborateurs de structures différentes (ONG, Associations, prestataires) et est en mesure de gérer ces différentes intervenants en fonction de leur implication et utilisation.</w:t>
      </w:r>
    </w:p>
    <w:p w14:paraId="3ECB0470" w14:textId="0D762537" w:rsidR="00A226A4" w:rsidRPr="005C1153" w:rsidRDefault="00A226A4" w:rsidP="00C64756">
      <w:pPr>
        <w:spacing w:line="360" w:lineRule="auto"/>
        <w:rPr>
          <w:rFonts w:ascii="Times New Roman" w:eastAsia="Calibri" w:hAnsi="Times New Roman" w:cs="Times New Roman"/>
          <w:sz w:val="24"/>
          <w:lang w:eastAsia="ar-SA"/>
        </w:rPr>
      </w:pPr>
      <w:r w:rsidRPr="005C1153">
        <w:rPr>
          <w:rFonts w:ascii="Times New Roman" w:hAnsi="Times New Roman" w:cs="Times New Roman"/>
        </w:rPr>
        <w:br w:type="page"/>
      </w:r>
    </w:p>
    <w:p w14:paraId="1E6F497D" w14:textId="326DEB8A" w:rsidR="00A226A4" w:rsidRPr="00C64756" w:rsidRDefault="00A226A4" w:rsidP="00C64756">
      <w:pPr>
        <w:pStyle w:val="Titre1"/>
        <w:numPr>
          <w:ilvl w:val="0"/>
          <w:numId w:val="1"/>
        </w:numPr>
        <w:spacing w:line="360" w:lineRule="auto"/>
        <w:rPr>
          <w:rFonts w:ascii="Times New Roman" w:hAnsi="Times New Roman" w:cs="Times New Roman"/>
        </w:rPr>
      </w:pPr>
      <w:bookmarkStart w:id="3" w:name="_Toc88049931"/>
      <w:r w:rsidRPr="005C1153">
        <w:rPr>
          <w:rFonts w:ascii="Times New Roman" w:hAnsi="Times New Roman" w:cs="Times New Roman"/>
        </w:rPr>
        <w:lastRenderedPageBreak/>
        <w:t>Prérequis</w:t>
      </w:r>
      <w:bookmarkEnd w:id="3"/>
    </w:p>
    <w:p w14:paraId="309BA76D" w14:textId="032146FC" w:rsidR="00A226A4" w:rsidRPr="005C1153" w:rsidRDefault="00A226A4" w:rsidP="00C64756">
      <w:pPr>
        <w:pStyle w:val="A-para"/>
        <w:ind w:firstLine="360"/>
      </w:pPr>
      <w:r w:rsidRPr="005C1153">
        <w:t xml:space="preserve">Un des atouts d’une application web est son hébergement sur un serveur distant (un serveur web et un serveur de base de données) </w:t>
      </w:r>
      <w:r w:rsidR="00F6149B" w:rsidRPr="005C1153">
        <w:t xml:space="preserve">puisqu’il sera accessible depuis n’importe quelle place avec une connexion internet. En effet, pour accéder et utiliser l’application </w:t>
      </w:r>
      <w:r w:rsidR="00E15E77">
        <w:t>web</w:t>
      </w:r>
      <w:r w:rsidR="00F6149B" w:rsidRPr="005C1153">
        <w:t>, il faut au minimum :</w:t>
      </w:r>
    </w:p>
    <w:p w14:paraId="54136424" w14:textId="01110C01" w:rsidR="00F6149B" w:rsidRPr="005C1153" w:rsidRDefault="00F6149B" w:rsidP="00C64756">
      <w:pPr>
        <w:pStyle w:val="A-para"/>
        <w:numPr>
          <w:ilvl w:val="0"/>
          <w:numId w:val="2"/>
        </w:numPr>
      </w:pPr>
      <w:r w:rsidRPr="005C1153">
        <w:t>Avoir un ordinateur ou un smartphone avec une connexion internet (3G au minimum)</w:t>
      </w:r>
    </w:p>
    <w:p w14:paraId="060632EC" w14:textId="1F8DE5CA" w:rsidR="00F6149B" w:rsidRPr="005C1153" w:rsidRDefault="00F6149B" w:rsidP="00C64756">
      <w:pPr>
        <w:pStyle w:val="A-para"/>
        <w:numPr>
          <w:ilvl w:val="0"/>
          <w:numId w:val="2"/>
        </w:numPr>
      </w:pPr>
      <w:r w:rsidRPr="005C1153">
        <w:t>Un navigateur web ( chrome, safari, Internet Explorer, Opera mini, UC Browser,…) installé et utilisable sur l’ordinateur ou le smartphone de l’utilisateur</w:t>
      </w:r>
    </w:p>
    <w:p w14:paraId="2AAD81DF" w14:textId="73BD4FDE" w:rsidR="00F6149B" w:rsidRPr="005C1153" w:rsidRDefault="00F6149B" w:rsidP="00C64756">
      <w:pPr>
        <w:pStyle w:val="A-para"/>
        <w:numPr>
          <w:ilvl w:val="0"/>
          <w:numId w:val="2"/>
        </w:numPr>
      </w:pPr>
      <w:r w:rsidRPr="005C1153">
        <w:t>Avoir un identifiant et un mot de passe ( ces informations sont fournies par un administrateur de l’application et communiquées par email )</w:t>
      </w:r>
    </w:p>
    <w:p w14:paraId="15AF3408" w14:textId="4FACC0BF" w:rsidR="00F6149B" w:rsidRPr="00C64756" w:rsidRDefault="00F6149B" w:rsidP="00C64756">
      <w:pPr>
        <w:pStyle w:val="Titre1"/>
        <w:numPr>
          <w:ilvl w:val="0"/>
          <w:numId w:val="1"/>
        </w:numPr>
        <w:spacing w:line="360" w:lineRule="auto"/>
        <w:rPr>
          <w:rFonts w:ascii="Times New Roman" w:hAnsi="Times New Roman" w:cs="Times New Roman"/>
        </w:rPr>
      </w:pPr>
      <w:bookmarkStart w:id="4" w:name="_Toc88049932"/>
      <w:r w:rsidRPr="005C1153">
        <w:rPr>
          <w:rFonts w:ascii="Times New Roman" w:hAnsi="Times New Roman" w:cs="Times New Roman"/>
        </w:rPr>
        <w:t>Accès et Authentification</w:t>
      </w:r>
      <w:bookmarkEnd w:id="4"/>
    </w:p>
    <w:p w14:paraId="730E7A29" w14:textId="4324C24D" w:rsidR="005C1153" w:rsidRPr="00C64756" w:rsidRDefault="005C1153" w:rsidP="00C64756">
      <w:pPr>
        <w:pStyle w:val="Titre2"/>
        <w:numPr>
          <w:ilvl w:val="1"/>
          <w:numId w:val="1"/>
        </w:numPr>
        <w:spacing w:line="360" w:lineRule="auto"/>
        <w:rPr>
          <w:rFonts w:ascii="Times New Roman" w:hAnsi="Times New Roman" w:cs="Times New Roman"/>
        </w:rPr>
      </w:pPr>
      <w:bookmarkStart w:id="5" w:name="_Toc88049933"/>
      <w:r w:rsidRPr="005C1153">
        <w:rPr>
          <w:rFonts w:ascii="Times New Roman" w:hAnsi="Times New Roman" w:cs="Times New Roman"/>
        </w:rPr>
        <w:t>Accès et connexion</w:t>
      </w:r>
      <w:bookmarkEnd w:id="5"/>
    </w:p>
    <w:p w14:paraId="6E43A838" w14:textId="79503A92" w:rsidR="005C1153" w:rsidRDefault="005C1153" w:rsidP="00C64756">
      <w:pPr>
        <w:spacing w:line="360" w:lineRule="auto"/>
        <w:ind w:firstLine="360"/>
        <w:jc w:val="both"/>
        <w:rPr>
          <w:rFonts w:ascii="Times New Roman" w:hAnsi="Times New Roman" w:cs="Times New Roman"/>
        </w:rPr>
      </w:pPr>
      <w:r w:rsidRPr="005C1153">
        <w:rPr>
          <w:rFonts w:ascii="Times New Roman" w:hAnsi="Times New Roman" w:cs="Times New Roman"/>
          <w:sz w:val="24"/>
          <w:szCs w:val="24"/>
        </w:rPr>
        <w:t xml:space="preserve">Pour accéder à l’interface de l’application, il faut utiliser, via un navigateur, l’adresse URL </w:t>
      </w:r>
      <w:r w:rsidRPr="005C1153">
        <w:rPr>
          <w:rFonts w:ascii="Times New Roman" w:hAnsi="Times New Roman" w:cs="Times New Roman"/>
        </w:rPr>
        <w:t xml:space="preserve"> </w:t>
      </w:r>
      <w:hyperlink r:id="rId15" w:history="1">
        <w:r w:rsidRPr="005C1153">
          <w:rPr>
            <w:rStyle w:val="Lienhypertexte"/>
            <w:rFonts w:ascii="Times New Roman" w:hAnsi="Times New Roman" w:cs="Times New Roman"/>
            <w:szCs w:val="24"/>
          </w:rPr>
          <w:t>https://applis.ocea.re/corecrabe/</w:t>
        </w:r>
      </w:hyperlink>
      <w:r w:rsidRPr="005C1153">
        <w:rPr>
          <w:rFonts w:ascii="Times New Roman" w:hAnsi="Times New Roman" w:cs="Times New Roman"/>
        </w:rPr>
        <w:t>.</w:t>
      </w:r>
    </w:p>
    <w:p w14:paraId="091D5861" w14:textId="77777777" w:rsidR="005C1153" w:rsidRPr="00901A50" w:rsidRDefault="005C1153" w:rsidP="00C64756">
      <w:pPr>
        <w:keepNext/>
        <w:spacing w:line="360" w:lineRule="auto"/>
        <w:ind w:firstLine="360"/>
        <w:jc w:val="both"/>
        <w:rPr>
          <w:i/>
          <w:iCs/>
        </w:rPr>
      </w:pPr>
      <w:r w:rsidRPr="00901A50">
        <w:rPr>
          <w:rFonts w:ascii="Times New Roman" w:hAnsi="Times New Roman"/>
          <w:i/>
          <w:iCs/>
          <w:noProof/>
        </w:rPr>
        <w:drawing>
          <wp:inline distT="0" distB="0" distL="0" distR="0" wp14:anchorId="13784C15" wp14:editId="7DD805D8">
            <wp:extent cx="5693410" cy="63627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922"/>
                    <a:stretch>
                      <a:fillRect/>
                    </a:stretch>
                  </pic:blipFill>
                  <pic:spPr bwMode="auto">
                    <a:xfrm>
                      <a:off x="0" y="0"/>
                      <a:ext cx="5693410" cy="636270"/>
                    </a:xfrm>
                    <a:prstGeom prst="rect">
                      <a:avLst/>
                    </a:prstGeom>
                    <a:solidFill>
                      <a:srgbClr val="FFFFFF"/>
                    </a:solidFill>
                    <a:ln>
                      <a:noFill/>
                    </a:ln>
                  </pic:spPr>
                </pic:pic>
              </a:graphicData>
            </a:graphic>
          </wp:inline>
        </w:drawing>
      </w:r>
    </w:p>
    <w:p w14:paraId="06ABB364" w14:textId="62A6885A" w:rsidR="005C1153" w:rsidRPr="00901A50" w:rsidRDefault="005C1153" w:rsidP="00C64756">
      <w:pPr>
        <w:pStyle w:val="Lgende"/>
        <w:spacing w:line="360" w:lineRule="auto"/>
        <w:jc w:val="center"/>
        <w:rPr>
          <w:rFonts w:ascii="Times New Roman" w:hAnsi="Times New Roman" w:cs="Times New Roman"/>
          <w:i w:val="0"/>
          <w:iCs w:val="0"/>
        </w:rPr>
      </w:pPr>
      <w:bookmarkStart w:id="6" w:name="_Toc88049651"/>
      <w:r w:rsidRPr="00901A50">
        <w:rPr>
          <w:rFonts w:ascii="Times New Roman" w:hAnsi="Times New Roman" w:cs="Times New Roman"/>
          <w:i w:val="0"/>
          <w:iCs w:val="0"/>
        </w:rPr>
        <w:t xml:space="preserve">Figure </w:t>
      </w:r>
      <w:r w:rsidRPr="00901A50">
        <w:rPr>
          <w:rFonts w:ascii="Times New Roman" w:hAnsi="Times New Roman" w:cs="Times New Roman"/>
          <w:i w:val="0"/>
          <w:iCs w:val="0"/>
        </w:rPr>
        <w:fldChar w:fldCharType="begin"/>
      </w:r>
      <w:r w:rsidRPr="00901A50">
        <w:rPr>
          <w:rFonts w:ascii="Times New Roman" w:hAnsi="Times New Roman" w:cs="Times New Roman"/>
          <w:i w:val="0"/>
          <w:iCs w:val="0"/>
        </w:rPr>
        <w:instrText xml:space="preserve"> SEQ Figure \* ARABIC </w:instrText>
      </w:r>
      <w:r w:rsidRPr="00901A50">
        <w:rPr>
          <w:rFonts w:ascii="Times New Roman" w:hAnsi="Times New Roman" w:cs="Times New Roman"/>
          <w:i w:val="0"/>
          <w:iCs w:val="0"/>
        </w:rPr>
        <w:fldChar w:fldCharType="separate"/>
      </w:r>
      <w:r w:rsidR="00E3468F">
        <w:rPr>
          <w:rFonts w:ascii="Times New Roman" w:hAnsi="Times New Roman" w:cs="Times New Roman"/>
          <w:i w:val="0"/>
          <w:iCs w:val="0"/>
          <w:noProof/>
        </w:rPr>
        <w:t>1</w:t>
      </w:r>
      <w:r w:rsidRPr="00901A50">
        <w:rPr>
          <w:rFonts w:ascii="Times New Roman" w:hAnsi="Times New Roman" w:cs="Times New Roman"/>
          <w:i w:val="0"/>
          <w:iCs w:val="0"/>
        </w:rPr>
        <w:fldChar w:fldCharType="end"/>
      </w:r>
      <w:r w:rsidRPr="00901A50">
        <w:rPr>
          <w:rFonts w:ascii="Times New Roman" w:hAnsi="Times New Roman" w:cs="Times New Roman"/>
          <w:i w:val="0"/>
          <w:iCs w:val="0"/>
        </w:rPr>
        <w:t xml:space="preserve"> - Accès à l'application via l'adresse URL</w:t>
      </w:r>
      <w:bookmarkEnd w:id="6"/>
    </w:p>
    <w:p w14:paraId="29D29771" w14:textId="4C8ACFC7" w:rsidR="005C1153" w:rsidRDefault="005C1153" w:rsidP="00C64756">
      <w:pPr>
        <w:spacing w:line="360" w:lineRule="auto"/>
        <w:rPr>
          <w:rFonts w:ascii="Times New Roman" w:hAnsi="Times New Roman" w:cs="Times New Roman"/>
          <w:sz w:val="24"/>
          <w:szCs w:val="24"/>
        </w:rPr>
      </w:pPr>
      <w:r>
        <w:rPr>
          <w:rFonts w:ascii="Times New Roman" w:hAnsi="Times New Roman" w:cs="Times New Roman"/>
          <w:sz w:val="24"/>
          <w:szCs w:val="24"/>
        </w:rPr>
        <w:tab/>
        <w:t>Néanmoins, il y a d’autres moyens d’accéder à l’application :</w:t>
      </w:r>
    </w:p>
    <w:p w14:paraId="0451EE1F" w14:textId="02ABF06F" w:rsidR="005C1153" w:rsidRPr="00C64756" w:rsidRDefault="005C1153" w:rsidP="00C64756">
      <w:pPr>
        <w:pStyle w:val="Paragraphedeliste"/>
        <w:numPr>
          <w:ilvl w:val="0"/>
          <w:numId w:val="2"/>
        </w:numPr>
        <w:spacing w:line="360" w:lineRule="auto"/>
        <w:rPr>
          <w:rFonts w:ascii="Times New Roman" w:hAnsi="Times New Roman" w:cs="Times New Roman"/>
          <w:iCs/>
          <w:sz w:val="28"/>
          <w:szCs w:val="28"/>
        </w:rPr>
      </w:pPr>
      <w:r w:rsidRPr="00C64756">
        <w:rPr>
          <w:rFonts w:ascii="Times New Roman" w:hAnsi="Times New Roman" w:cs="Times New Roman"/>
          <w:iCs/>
          <w:sz w:val="24"/>
          <w:szCs w:val="24"/>
        </w:rPr>
        <w:t>via le site internet CORECRABE</w:t>
      </w:r>
      <w:r w:rsidRPr="00C64756">
        <w:rPr>
          <w:rFonts w:ascii="Times New Roman" w:hAnsi="Times New Roman" w:cs="Times New Roman"/>
          <w:iCs/>
          <w:color w:val="FF0000"/>
          <w:sz w:val="24"/>
          <w:szCs w:val="24"/>
        </w:rPr>
        <w:t xml:space="preserve"> </w:t>
      </w:r>
      <w:r w:rsidRPr="00C64756">
        <w:rPr>
          <w:rFonts w:ascii="Times New Roman" w:hAnsi="Times New Roman" w:cs="Times New Roman"/>
          <w:iCs/>
          <w:sz w:val="24"/>
          <w:szCs w:val="24"/>
        </w:rPr>
        <w:t>(</w:t>
      </w:r>
      <w:hyperlink r:id="rId17" w:history="1">
        <w:r w:rsidRPr="00C64756">
          <w:rPr>
            <w:rStyle w:val="Lienhypertexte"/>
            <w:rFonts w:ascii="Times New Roman" w:hAnsi="Times New Roman" w:cs="Times New Roman"/>
            <w:iCs/>
            <w:sz w:val="24"/>
            <w:szCs w:val="24"/>
          </w:rPr>
          <w:t>http://corecrabe.ird.fr/</w:t>
        </w:r>
      </w:hyperlink>
      <w:r w:rsidRPr="00C64756">
        <w:rPr>
          <w:rFonts w:ascii="Times New Roman" w:hAnsi="Times New Roman" w:cs="Times New Roman"/>
          <w:iCs/>
          <w:sz w:val="24"/>
          <w:szCs w:val="24"/>
        </w:rPr>
        <w:t>) ou</w:t>
      </w:r>
    </w:p>
    <w:p w14:paraId="5ED9E25C" w14:textId="3D8167D6" w:rsidR="00CE6F41" w:rsidRPr="00C64756" w:rsidRDefault="00C64756" w:rsidP="00C64756">
      <w:pPr>
        <w:pStyle w:val="A-fig"/>
        <w:numPr>
          <w:ilvl w:val="0"/>
          <w:numId w:val="2"/>
        </w:numPr>
        <w:jc w:val="both"/>
      </w:pPr>
      <w:r w:rsidRPr="00415671">
        <w:rPr>
          <w:i w:val="0"/>
        </w:rPr>
        <w:t xml:space="preserve">depuis le site internet de </w:t>
      </w:r>
      <w:r w:rsidR="001D4569">
        <w:rPr>
          <w:i w:val="0"/>
        </w:rPr>
        <w:t>« </w:t>
      </w:r>
      <w:r w:rsidRPr="00415671">
        <w:rPr>
          <w:i w:val="0"/>
        </w:rPr>
        <w:t>Magnirike</w:t>
      </w:r>
      <w:r w:rsidR="001D4569">
        <w:rPr>
          <w:i w:val="0"/>
        </w:rPr>
        <w:t xml:space="preserve"> » </w:t>
      </w:r>
      <w:r>
        <w:rPr>
          <w:i w:val="0"/>
        </w:rPr>
        <w:t>(</w:t>
      </w:r>
      <w:hyperlink r:id="rId18" w:history="1">
        <w:r>
          <w:rPr>
            <w:rStyle w:val="Lienhypertexte"/>
            <w:i w:val="0"/>
          </w:rPr>
          <w:t>https://www.magnirike.com/</w:t>
        </w:r>
      </w:hyperlink>
      <w:r>
        <w:rPr>
          <w:i w:val="0"/>
        </w:rPr>
        <w:t xml:space="preserve">) </w:t>
      </w:r>
    </w:p>
    <w:p w14:paraId="04ADAC1D" w14:textId="06F4D80F" w:rsidR="00C64756" w:rsidRDefault="00C64756" w:rsidP="001D4569">
      <w:pPr>
        <w:pStyle w:val="Titre2"/>
        <w:numPr>
          <w:ilvl w:val="1"/>
          <w:numId w:val="1"/>
        </w:numPr>
        <w:spacing w:line="360" w:lineRule="auto"/>
        <w:rPr>
          <w:rFonts w:ascii="Times New Roman" w:hAnsi="Times New Roman" w:cs="Times New Roman"/>
        </w:rPr>
      </w:pPr>
      <w:bookmarkStart w:id="7" w:name="_Toc88049934"/>
      <w:r>
        <w:rPr>
          <w:rFonts w:ascii="Times New Roman" w:hAnsi="Times New Roman" w:cs="Times New Roman"/>
        </w:rPr>
        <w:t>Authentification</w:t>
      </w:r>
      <w:bookmarkEnd w:id="7"/>
    </w:p>
    <w:p w14:paraId="6153AACD" w14:textId="1BD669D0" w:rsidR="00C64756" w:rsidRDefault="001D4569" w:rsidP="001D456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Après la navigation vers l’adresse de l’application, on est redirigé vers une page d’authentification qui nous demandera un nom d’utilisateur (</w:t>
      </w:r>
      <w:r w:rsidR="00614538">
        <w:rPr>
          <w:rFonts w:ascii="Times New Roman" w:hAnsi="Times New Roman" w:cs="Times New Roman"/>
          <w:sz w:val="24"/>
          <w:szCs w:val="24"/>
        </w:rPr>
        <w:t>1) (</w:t>
      </w:r>
      <w:r>
        <w:rPr>
          <w:rFonts w:ascii="Times New Roman" w:hAnsi="Times New Roman" w:cs="Times New Roman"/>
          <w:sz w:val="24"/>
          <w:szCs w:val="24"/>
        </w:rPr>
        <w:t>comme identifiant) et au mot de passe</w:t>
      </w:r>
      <w:r w:rsidR="00614538">
        <w:rPr>
          <w:rFonts w:ascii="Times New Roman" w:hAnsi="Times New Roman" w:cs="Times New Roman"/>
          <w:sz w:val="24"/>
          <w:szCs w:val="24"/>
        </w:rPr>
        <w:t xml:space="preserve"> (2)</w:t>
      </w:r>
      <w:r>
        <w:rPr>
          <w:rFonts w:ascii="Times New Roman" w:hAnsi="Times New Roman" w:cs="Times New Roman"/>
          <w:sz w:val="24"/>
          <w:szCs w:val="24"/>
        </w:rPr>
        <w:t>.</w:t>
      </w:r>
    </w:p>
    <w:p w14:paraId="4CF52337" w14:textId="74F0EA64" w:rsidR="00614538" w:rsidRDefault="00614538" w:rsidP="001D456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Une fois ces informations saisies, il suffit d’appuyer sur le bouton « commencer » (3) pour commencer une session.</w:t>
      </w:r>
    </w:p>
    <w:p w14:paraId="595CEA00" w14:textId="5C89DC96" w:rsidR="00614538" w:rsidRDefault="00614538" w:rsidP="001D4569">
      <w:pPr>
        <w:spacing w:line="360" w:lineRule="auto"/>
        <w:ind w:firstLine="360"/>
        <w:jc w:val="both"/>
        <w:rPr>
          <w:rFonts w:ascii="Times New Roman" w:hAnsi="Times New Roman" w:cs="Times New Roman"/>
          <w:sz w:val="24"/>
          <w:szCs w:val="24"/>
        </w:rPr>
      </w:pPr>
    </w:p>
    <w:p w14:paraId="2D73F7D9" w14:textId="77777777" w:rsidR="00101B3B" w:rsidRDefault="00614538" w:rsidP="00101B3B">
      <w:pPr>
        <w:keepNext/>
        <w:spacing w:line="360" w:lineRule="auto"/>
        <w:ind w:firstLine="360"/>
        <w:jc w:val="center"/>
      </w:pPr>
      <w:r>
        <w:rPr>
          <w:noProof/>
        </w:rPr>
        <w:lastRenderedPageBreak/>
        <w:drawing>
          <wp:inline distT="0" distB="0" distL="0" distR="0" wp14:anchorId="3C2F85D2" wp14:editId="11CC08FE">
            <wp:extent cx="5760720" cy="3482672"/>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1871" cy="3489414"/>
                    </a:xfrm>
                    <a:prstGeom prst="rect">
                      <a:avLst/>
                    </a:prstGeom>
                  </pic:spPr>
                </pic:pic>
              </a:graphicData>
            </a:graphic>
          </wp:inline>
        </w:drawing>
      </w:r>
    </w:p>
    <w:p w14:paraId="2FE0577C" w14:textId="7E3460C5" w:rsidR="00614538" w:rsidRPr="00901A50" w:rsidRDefault="00101B3B" w:rsidP="00101B3B">
      <w:pPr>
        <w:pStyle w:val="Lgende"/>
        <w:jc w:val="center"/>
        <w:rPr>
          <w:rFonts w:ascii="Times New Roman" w:hAnsi="Times New Roman" w:cs="Times New Roman"/>
          <w:i w:val="0"/>
          <w:iCs w:val="0"/>
        </w:rPr>
      </w:pPr>
      <w:bookmarkStart w:id="8" w:name="_Toc88049652"/>
      <w:r w:rsidRPr="00901A50">
        <w:rPr>
          <w:rFonts w:ascii="Times New Roman" w:hAnsi="Times New Roman" w:cs="Times New Roman"/>
          <w:i w:val="0"/>
          <w:iCs w:val="0"/>
        </w:rPr>
        <w:t xml:space="preserve">Figure </w:t>
      </w:r>
      <w:r w:rsidRPr="00901A50">
        <w:rPr>
          <w:rFonts w:ascii="Times New Roman" w:hAnsi="Times New Roman" w:cs="Times New Roman"/>
          <w:i w:val="0"/>
          <w:iCs w:val="0"/>
        </w:rPr>
        <w:fldChar w:fldCharType="begin"/>
      </w:r>
      <w:r w:rsidRPr="00901A50">
        <w:rPr>
          <w:rFonts w:ascii="Times New Roman" w:hAnsi="Times New Roman" w:cs="Times New Roman"/>
          <w:i w:val="0"/>
          <w:iCs w:val="0"/>
        </w:rPr>
        <w:instrText xml:space="preserve"> SEQ Figure \* ARABIC </w:instrText>
      </w:r>
      <w:r w:rsidRPr="00901A50">
        <w:rPr>
          <w:rFonts w:ascii="Times New Roman" w:hAnsi="Times New Roman" w:cs="Times New Roman"/>
          <w:i w:val="0"/>
          <w:iCs w:val="0"/>
        </w:rPr>
        <w:fldChar w:fldCharType="separate"/>
      </w:r>
      <w:r w:rsidR="00E3468F">
        <w:rPr>
          <w:rFonts w:ascii="Times New Roman" w:hAnsi="Times New Roman" w:cs="Times New Roman"/>
          <w:i w:val="0"/>
          <w:iCs w:val="0"/>
          <w:noProof/>
        </w:rPr>
        <w:t>2</w:t>
      </w:r>
      <w:r w:rsidRPr="00901A50">
        <w:rPr>
          <w:rFonts w:ascii="Times New Roman" w:hAnsi="Times New Roman" w:cs="Times New Roman"/>
          <w:i w:val="0"/>
          <w:iCs w:val="0"/>
        </w:rPr>
        <w:fldChar w:fldCharType="end"/>
      </w:r>
      <w:r w:rsidRPr="00901A50">
        <w:rPr>
          <w:rFonts w:ascii="Times New Roman" w:hAnsi="Times New Roman" w:cs="Times New Roman"/>
          <w:i w:val="0"/>
          <w:iCs w:val="0"/>
        </w:rPr>
        <w:t xml:space="preserve"> - Page d'authentification de l'application</w:t>
      </w:r>
      <w:bookmarkEnd w:id="8"/>
    </w:p>
    <w:p w14:paraId="725E269E" w14:textId="58DB6398" w:rsidR="001D7D3B" w:rsidRDefault="00101B3B" w:rsidP="00EC070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Ces informations d’authentification vous ont été transmises par l’administrateur de la base de données. Cet administrateur crée le compte après une demande validée envoyée à l’administrateur lui-même ou à </w:t>
      </w:r>
      <w:r w:rsidR="001D7D3B">
        <w:rPr>
          <w:rFonts w:ascii="Times New Roman" w:hAnsi="Times New Roman" w:cs="Times New Roman"/>
          <w:sz w:val="24"/>
          <w:szCs w:val="24"/>
        </w:rPr>
        <w:t>une personne qui possède le droit de le valider</w:t>
      </w:r>
      <w:r>
        <w:rPr>
          <w:rFonts w:ascii="Times New Roman" w:hAnsi="Times New Roman" w:cs="Times New Roman"/>
          <w:sz w:val="24"/>
          <w:szCs w:val="24"/>
        </w:rPr>
        <w:t xml:space="preserve"> qui en fait la demande </w:t>
      </w:r>
      <w:r w:rsidR="001D7D3B">
        <w:rPr>
          <w:rFonts w:ascii="Times New Roman" w:hAnsi="Times New Roman" w:cs="Times New Roman"/>
          <w:sz w:val="24"/>
          <w:szCs w:val="24"/>
        </w:rPr>
        <w:t xml:space="preserve">( contacts pour la demande : </w:t>
      </w:r>
      <w:hyperlink r:id="rId20" w:history="1">
        <w:r w:rsidR="001D7D3B" w:rsidRPr="00770316">
          <w:rPr>
            <w:rStyle w:val="Lienhypertexte"/>
            <w:rFonts w:ascii="Times New Roman" w:hAnsi="Times New Roman" w:cs="Times New Roman"/>
            <w:sz w:val="24"/>
            <w:szCs w:val="24"/>
          </w:rPr>
          <w:t>contact@corecrabe.net</w:t>
        </w:r>
      </w:hyperlink>
      <w:r w:rsidR="001D7D3B">
        <w:rPr>
          <w:rFonts w:ascii="Times New Roman" w:hAnsi="Times New Roman" w:cs="Times New Roman"/>
          <w:sz w:val="24"/>
          <w:szCs w:val="24"/>
        </w:rPr>
        <w:t xml:space="preserve"> , </w:t>
      </w:r>
      <w:hyperlink r:id="rId21" w:history="1">
        <w:r w:rsidR="001D7D3B" w:rsidRPr="00770316">
          <w:rPr>
            <w:rStyle w:val="Lienhypertexte"/>
            <w:rFonts w:ascii="Times New Roman" w:hAnsi="Times New Roman" w:cs="Times New Roman"/>
            <w:sz w:val="24"/>
            <w:szCs w:val="24"/>
          </w:rPr>
          <w:t>herinomena@magnirike.com</w:t>
        </w:r>
      </w:hyperlink>
      <w:r w:rsidR="001D7D3B">
        <w:rPr>
          <w:rFonts w:ascii="Times New Roman" w:hAnsi="Times New Roman" w:cs="Times New Roman"/>
          <w:sz w:val="24"/>
          <w:szCs w:val="24"/>
        </w:rPr>
        <w:t xml:space="preserve"> , </w:t>
      </w:r>
      <w:hyperlink r:id="rId22" w:history="1">
        <w:r w:rsidR="001D7D3B" w:rsidRPr="00770316">
          <w:rPr>
            <w:rStyle w:val="Lienhypertexte"/>
            <w:rFonts w:ascii="Times New Roman" w:hAnsi="Times New Roman" w:cs="Times New Roman"/>
            <w:sz w:val="24"/>
            <w:szCs w:val="24"/>
          </w:rPr>
          <w:t>brusco@magnirike.com</w:t>
        </w:r>
      </w:hyperlink>
      <w:r w:rsidR="001D7D3B">
        <w:rPr>
          <w:rFonts w:ascii="Times New Roman" w:hAnsi="Times New Roman" w:cs="Times New Roman"/>
          <w:sz w:val="24"/>
          <w:szCs w:val="24"/>
        </w:rPr>
        <w:t xml:space="preserve"> , </w:t>
      </w:r>
      <w:hyperlink r:id="rId23" w:history="1">
        <w:r w:rsidR="001D7D3B" w:rsidRPr="00770316">
          <w:rPr>
            <w:rStyle w:val="Lienhypertexte"/>
            <w:rFonts w:ascii="Times New Roman" w:hAnsi="Times New Roman" w:cs="Times New Roman"/>
            <w:sz w:val="24"/>
            <w:szCs w:val="24"/>
          </w:rPr>
          <w:t>direction@magnirike.com</w:t>
        </w:r>
      </w:hyperlink>
      <w:r w:rsidR="001D7D3B">
        <w:rPr>
          <w:rFonts w:ascii="Times New Roman" w:hAnsi="Times New Roman" w:cs="Times New Roman"/>
          <w:sz w:val="24"/>
          <w:szCs w:val="24"/>
        </w:rPr>
        <w:t xml:space="preserve"> , </w:t>
      </w:r>
      <w:hyperlink r:id="rId24" w:history="1">
        <w:r w:rsidR="00BA4037" w:rsidRPr="00770316">
          <w:rPr>
            <w:rStyle w:val="Lienhypertexte"/>
            <w:rFonts w:ascii="Times New Roman" w:hAnsi="Times New Roman" w:cs="Times New Roman"/>
            <w:sz w:val="24"/>
            <w:szCs w:val="24"/>
          </w:rPr>
          <w:t>deutz@magnirike.com</w:t>
        </w:r>
      </w:hyperlink>
      <w:r w:rsidR="00BA4037">
        <w:rPr>
          <w:rFonts w:ascii="Times New Roman" w:hAnsi="Times New Roman" w:cs="Times New Roman"/>
          <w:sz w:val="24"/>
          <w:szCs w:val="24"/>
        </w:rPr>
        <w:t xml:space="preserve"> , </w:t>
      </w:r>
      <w:hyperlink r:id="rId25" w:history="1">
        <w:r w:rsidR="00BA4037" w:rsidRPr="00770316">
          <w:rPr>
            <w:rStyle w:val="Lienhypertexte"/>
            <w:rFonts w:ascii="Times New Roman" w:hAnsi="Times New Roman" w:cs="Times New Roman"/>
            <w:sz w:val="24"/>
            <w:szCs w:val="24"/>
          </w:rPr>
          <w:t>mendrika.misaina861@gmail.com</w:t>
        </w:r>
      </w:hyperlink>
      <w:r w:rsidR="00BA4037">
        <w:rPr>
          <w:rFonts w:ascii="Times New Roman" w:hAnsi="Times New Roman" w:cs="Times New Roman"/>
          <w:sz w:val="24"/>
          <w:szCs w:val="24"/>
        </w:rPr>
        <w:t xml:space="preserve"> ).</w:t>
      </w:r>
    </w:p>
    <w:p w14:paraId="73889E93" w14:textId="47553966" w:rsidR="00BA4037" w:rsidRDefault="00BA4037" w:rsidP="00EC0708">
      <w:pPr>
        <w:pStyle w:val="Titre2"/>
        <w:numPr>
          <w:ilvl w:val="1"/>
          <w:numId w:val="1"/>
        </w:numPr>
        <w:spacing w:line="360" w:lineRule="auto"/>
        <w:jc w:val="both"/>
        <w:rPr>
          <w:rFonts w:ascii="Times New Roman" w:hAnsi="Times New Roman" w:cs="Times New Roman"/>
        </w:rPr>
      </w:pPr>
      <w:bookmarkStart w:id="9" w:name="_Toc88049935"/>
      <w:r>
        <w:rPr>
          <w:rFonts w:ascii="Times New Roman" w:hAnsi="Times New Roman" w:cs="Times New Roman"/>
        </w:rPr>
        <w:t>Utilisateurs et droits d’accès</w:t>
      </w:r>
      <w:bookmarkEnd w:id="9"/>
    </w:p>
    <w:p w14:paraId="23C79764" w14:textId="54147E71" w:rsidR="00BA4037" w:rsidRDefault="009373E8" w:rsidP="00EC070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Des droits d’accès sont attribués à chaque utilisateur limitant ainsi son accès à des fonctionnalités à risque lui permettant ainsi d’accéder à l’ensemble ou à une partie des fonctionnalités de l’application. Ces droits d’accès diffèrent pour chaque type</w:t>
      </w:r>
      <w:r w:rsidR="00F44E9B">
        <w:rPr>
          <w:rFonts w:ascii="Times New Roman" w:hAnsi="Times New Roman" w:cs="Times New Roman"/>
          <w:sz w:val="24"/>
          <w:szCs w:val="24"/>
        </w:rPr>
        <w:t xml:space="preserve"> ou groupe</w:t>
      </w:r>
      <w:r>
        <w:rPr>
          <w:rFonts w:ascii="Times New Roman" w:hAnsi="Times New Roman" w:cs="Times New Roman"/>
          <w:sz w:val="24"/>
          <w:szCs w:val="24"/>
        </w:rPr>
        <w:t xml:space="preserve"> d’utilisateur</w:t>
      </w:r>
      <w:r w:rsidR="00F44E9B">
        <w:rPr>
          <w:rFonts w:ascii="Times New Roman" w:hAnsi="Times New Roman" w:cs="Times New Roman"/>
          <w:sz w:val="24"/>
          <w:szCs w:val="24"/>
        </w:rPr>
        <w:t xml:space="preserve">s. Le </w:t>
      </w:r>
      <w:r w:rsidR="00F44E9B">
        <w:rPr>
          <w:rFonts w:ascii="Times New Roman" w:hAnsi="Times New Roman" w:cs="Times New Roman"/>
          <w:sz w:val="24"/>
          <w:szCs w:val="24"/>
        </w:rPr>
        <w:fldChar w:fldCharType="begin"/>
      </w:r>
      <w:r w:rsidR="00F44E9B">
        <w:rPr>
          <w:rFonts w:ascii="Times New Roman" w:hAnsi="Times New Roman" w:cs="Times New Roman"/>
          <w:sz w:val="24"/>
          <w:szCs w:val="24"/>
        </w:rPr>
        <w:instrText xml:space="preserve"> REF _Ref88033558 \h </w:instrText>
      </w:r>
      <w:r w:rsidR="00F44E9B">
        <w:rPr>
          <w:rFonts w:ascii="Times New Roman" w:hAnsi="Times New Roman" w:cs="Times New Roman"/>
          <w:sz w:val="24"/>
          <w:szCs w:val="24"/>
        </w:rPr>
      </w:r>
      <w:r w:rsidR="00EC0708">
        <w:rPr>
          <w:rFonts w:ascii="Times New Roman" w:hAnsi="Times New Roman" w:cs="Times New Roman"/>
          <w:sz w:val="24"/>
          <w:szCs w:val="24"/>
        </w:rPr>
        <w:instrText xml:space="preserve"> \* MERGEFORMAT </w:instrText>
      </w:r>
      <w:r w:rsidR="00F44E9B">
        <w:rPr>
          <w:rFonts w:ascii="Times New Roman" w:hAnsi="Times New Roman" w:cs="Times New Roman"/>
          <w:sz w:val="24"/>
          <w:szCs w:val="24"/>
        </w:rPr>
        <w:fldChar w:fldCharType="separate"/>
      </w:r>
      <w:r w:rsidR="00E3468F" w:rsidRPr="00E3468F">
        <w:rPr>
          <w:rFonts w:ascii="Times New Roman" w:hAnsi="Times New Roman" w:cs="Times New Roman"/>
        </w:rPr>
        <w:t xml:space="preserve">Tableau </w:t>
      </w:r>
      <w:r w:rsidR="00E3468F" w:rsidRPr="00E3468F">
        <w:rPr>
          <w:rFonts w:ascii="Times New Roman" w:hAnsi="Times New Roman" w:cs="Times New Roman"/>
          <w:noProof/>
        </w:rPr>
        <w:t>1-</w:t>
      </w:r>
      <w:r w:rsidR="00E3468F" w:rsidRPr="00E3468F">
        <w:rPr>
          <w:rFonts w:ascii="Times New Roman" w:hAnsi="Times New Roman" w:cs="Times New Roman"/>
        </w:rPr>
        <w:t xml:space="preserve"> Liste des groupes d’utilisateur et la description de ses besoins fonctionnels.</w:t>
      </w:r>
      <w:r w:rsidR="00F44E9B">
        <w:rPr>
          <w:rFonts w:ascii="Times New Roman" w:hAnsi="Times New Roman" w:cs="Times New Roman"/>
          <w:sz w:val="24"/>
          <w:szCs w:val="24"/>
        </w:rPr>
        <w:fldChar w:fldCharType="end"/>
      </w:r>
      <w:r w:rsidR="00F44E9B">
        <w:rPr>
          <w:rFonts w:ascii="Times New Roman" w:hAnsi="Times New Roman" w:cs="Times New Roman"/>
          <w:sz w:val="24"/>
          <w:szCs w:val="24"/>
        </w:rPr>
        <w:t xml:space="preserve"> Le </w:t>
      </w:r>
      <w:r w:rsidR="00F44E9B">
        <w:rPr>
          <w:rFonts w:ascii="Times New Roman" w:hAnsi="Times New Roman" w:cs="Times New Roman"/>
          <w:sz w:val="24"/>
          <w:szCs w:val="24"/>
        </w:rPr>
        <w:fldChar w:fldCharType="begin"/>
      </w:r>
      <w:r w:rsidR="00F44E9B">
        <w:rPr>
          <w:rFonts w:ascii="Times New Roman" w:hAnsi="Times New Roman" w:cs="Times New Roman"/>
          <w:sz w:val="24"/>
          <w:szCs w:val="24"/>
        </w:rPr>
        <w:instrText xml:space="preserve"> REF _Ref88033594 \h </w:instrText>
      </w:r>
      <w:r w:rsidR="00F44E9B">
        <w:rPr>
          <w:rFonts w:ascii="Times New Roman" w:hAnsi="Times New Roman" w:cs="Times New Roman"/>
          <w:sz w:val="24"/>
          <w:szCs w:val="24"/>
        </w:rPr>
      </w:r>
      <w:r w:rsidR="00EC0708">
        <w:rPr>
          <w:rFonts w:ascii="Times New Roman" w:hAnsi="Times New Roman" w:cs="Times New Roman"/>
          <w:sz w:val="24"/>
          <w:szCs w:val="24"/>
        </w:rPr>
        <w:instrText xml:space="preserve"> \* MERGEFORMAT </w:instrText>
      </w:r>
      <w:r w:rsidR="00F44E9B">
        <w:rPr>
          <w:rFonts w:ascii="Times New Roman" w:hAnsi="Times New Roman" w:cs="Times New Roman"/>
          <w:sz w:val="24"/>
          <w:szCs w:val="24"/>
        </w:rPr>
        <w:fldChar w:fldCharType="separate"/>
      </w:r>
      <w:r w:rsidR="00E3468F" w:rsidRPr="00E3468F">
        <w:rPr>
          <w:rFonts w:ascii="Times New Roman" w:hAnsi="Times New Roman" w:cs="Times New Roman"/>
        </w:rPr>
        <w:t xml:space="preserve">Tableau </w:t>
      </w:r>
      <w:r w:rsidR="00E3468F" w:rsidRPr="00E3468F">
        <w:rPr>
          <w:rFonts w:ascii="Times New Roman" w:hAnsi="Times New Roman" w:cs="Times New Roman"/>
          <w:noProof/>
        </w:rPr>
        <w:t>1</w:t>
      </w:r>
      <w:r w:rsidR="00F44E9B">
        <w:rPr>
          <w:rFonts w:ascii="Times New Roman" w:hAnsi="Times New Roman" w:cs="Times New Roman"/>
          <w:sz w:val="24"/>
          <w:szCs w:val="24"/>
        </w:rPr>
        <w:fldChar w:fldCharType="end"/>
      </w:r>
      <w:r w:rsidR="00F44E9B">
        <w:rPr>
          <w:rFonts w:ascii="Times New Roman" w:hAnsi="Times New Roman" w:cs="Times New Roman"/>
          <w:sz w:val="24"/>
          <w:szCs w:val="24"/>
        </w:rPr>
        <w:t xml:space="preserve"> détaille les différents niveaux d’accès :</w:t>
      </w:r>
    </w:p>
    <w:p w14:paraId="44619F43" w14:textId="3F466C83" w:rsidR="00B47112" w:rsidRDefault="00B47112" w:rsidP="00F44E9B">
      <w:pPr>
        <w:spacing w:line="360" w:lineRule="auto"/>
        <w:ind w:firstLine="360"/>
        <w:rPr>
          <w:rFonts w:ascii="Times New Roman" w:hAnsi="Times New Roman" w:cs="Times New Roman"/>
          <w:sz w:val="24"/>
          <w:szCs w:val="24"/>
        </w:rPr>
      </w:pPr>
    </w:p>
    <w:p w14:paraId="0BBDB975" w14:textId="78E63638" w:rsidR="00B47112" w:rsidRDefault="00B47112" w:rsidP="00F44E9B">
      <w:pPr>
        <w:spacing w:line="360" w:lineRule="auto"/>
        <w:ind w:firstLine="360"/>
        <w:rPr>
          <w:rFonts w:ascii="Times New Roman" w:hAnsi="Times New Roman" w:cs="Times New Roman"/>
          <w:sz w:val="24"/>
          <w:szCs w:val="24"/>
        </w:rPr>
      </w:pPr>
    </w:p>
    <w:p w14:paraId="32BB0877" w14:textId="77777777" w:rsidR="00B47112" w:rsidRDefault="00B47112" w:rsidP="00F44E9B">
      <w:pPr>
        <w:spacing w:line="360" w:lineRule="auto"/>
        <w:ind w:firstLine="360"/>
        <w:rPr>
          <w:rFonts w:ascii="Times New Roman" w:hAnsi="Times New Roman" w:cs="Times New Roman"/>
          <w:sz w:val="24"/>
          <w:szCs w:val="24"/>
        </w:rPr>
      </w:pPr>
    </w:p>
    <w:p w14:paraId="080A5834" w14:textId="601A2E73" w:rsidR="00F44E9B" w:rsidRPr="00901A50" w:rsidRDefault="00F44E9B" w:rsidP="00F44E9B">
      <w:pPr>
        <w:pStyle w:val="Lgende"/>
        <w:keepNext/>
        <w:jc w:val="center"/>
        <w:rPr>
          <w:rFonts w:ascii="Times New Roman" w:hAnsi="Times New Roman" w:cs="Times New Roman"/>
          <w:i w:val="0"/>
          <w:iCs w:val="0"/>
        </w:rPr>
      </w:pPr>
      <w:bookmarkStart w:id="10" w:name="_Ref88033558"/>
      <w:bookmarkStart w:id="11" w:name="_Ref88033594"/>
      <w:bookmarkStart w:id="12" w:name="_Toc88049678"/>
      <w:r w:rsidRPr="00901A50">
        <w:rPr>
          <w:rFonts w:ascii="Times New Roman" w:hAnsi="Times New Roman" w:cs="Times New Roman"/>
          <w:i w:val="0"/>
          <w:iCs w:val="0"/>
        </w:rPr>
        <w:lastRenderedPageBreak/>
        <w:t xml:space="preserve">Tableau </w:t>
      </w:r>
      <w:r w:rsidRPr="00901A50">
        <w:rPr>
          <w:rFonts w:ascii="Times New Roman" w:hAnsi="Times New Roman" w:cs="Times New Roman"/>
          <w:i w:val="0"/>
          <w:iCs w:val="0"/>
        </w:rPr>
        <w:fldChar w:fldCharType="begin"/>
      </w:r>
      <w:r w:rsidRPr="00901A50">
        <w:rPr>
          <w:rFonts w:ascii="Times New Roman" w:hAnsi="Times New Roman" w:cs="Times New Roman"/>
          <w:i w:val="0"/>
          <w:iCs w:val="0"/>
        </w:rPr>
        <w:instrText xml:space="preserve"> SEQ Tableau \* ARABIC </w:instrText>
      </w:r>
      <w:r w:rsidRPr="00901A50">
        <w:rPr>
          <w:rFonts w:ascii="Times New Roman" w:hAnsi="Times New Roman" w:cs="Times New Roman"/>
          <w:i w:val="0"/>
          <w:iCs w:val="0"/>
        </w:rPr>
        <w:fldChar w:fldCharType="separate"/>
      </w:r>
      <w:r w:rsidR="00E3468F">
        <w:rPr>
          <w:rFonts w:ascii="Times New Roman" w:hAnsi="Times New Roman" w:cs="Times New Roman"/>
          <w:i w:val="0"/>
          <w:iCs w:val="0"/>
          <w:noProof/>
        </w:rPr>
        <w:t>1</w:t>
      </w:r>
      <w:r w:rsidRPr="00901A50">
        <w:rPr>
          <w:rFonts w:ascii="Times New Roman" w:hAnsi="Times New Roman" w:cs="Times New Roman"/>
          <w:i w:val="0"/>
          <w:iCs w:val="0"/>
        </w:rPr>
        <w:fldChar w:fldCharType="end"/>
      </w:r>
      <w:bookmarkEnd w:id="11"/>
      <w:r w:rsidRPr="00901A50">
        <w:rPr>
          <w:rFonts w:ascii="Times New Roman" w:hAnsi="Times New Roman" w:cs="Times New Roman"/>
          <w:i w:val="0"/>
          <w:iCs w:val="0"/>
        </w:rPr>
        <w:t>- Liste des groupes d’utilisateur et la description de ses besoins fonctionnels.</w:t>
      </w:r>
      <w:bookmarkEnd w:id="10"/>
      <w:bookmarkEnd w:id="12"/>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639"/>
        <w:gridCol w:w="6423"/>
      </w:tblGrid>
      <w:tr w:rsidR="00F44E9B" w:rsidRPr="00901A50" w14:paraId="537421AA" w14:textId="77777777" w:rsidTr="00F44E9B">
        <w:tc>
          <w:tcPr>
            <w:tcW w:w="2639" w:type="dxa"/>
            <w:tcBorders>
              <w:top w:val="single" w:sz="4" w:space="0" w:color="4472C4"/>
              <w:left w:val="single" w:sz="4" w:space="0" w:color="4472C4"/>
              <w:bottom w:val="single" w:sz="4" w:space="0" w:color="4472C4"/>
              <w:right w:val="nil"/>
            </w:tcBorders>
            <w:shd w:val="clear" w:color="auto" w:fill="4472C4"/>
          </w:tcPr>
          <w:p w14:paraId="356FBCD5" w14:textId="77777777" w:rsidR="00F44E9B" w:rsidRPr="00901A50" w:rsidRDefault="00F44E9B" w:rsidP="00883FCE">
            <w:pPr>
              <w:pStyle w:val="A-paragraphe12"/>
              <w:ind w:firstLine="0"/>
              <w:rPr>
                <w:rFonts w:ascii="Times New Roman" w:hAnsi="Times New Roman" w:cs="Times New Roman"/>
                <w:b/>
                <w:bCs/>
                <w:color w:val="FFFFFF"/>
              </w:rPr>
            </w:pPr>
            <w:r w:rsidRPr="00901A50">
              <w:rPr>
                <w:rFonts w:ascii="Times New Roman" w:hAnsi="Times New Roman" w:cs="Times New Roman"/>
                <w:b/>
                <w:bCs/>
                <w:color w:val="FFFFFF"/>
                <w:szCs w:val="24"/>
              </w:rPr>
              <w:t>Niveau d'accès</w:t>
            </w:r>
          </w:p>
        </w:tc>
        <w:tc>
          <w:tcPr>
            <w:tcW w:w="6423" w:type="dxa"/>
            <w:tcBorders>
              <w:top w:val="single" w:sz="4" w:space="0" w:color="4472C4"/>
              <w:left w:val="nil"/>
              <w:bottom w:val="single" w:sz="4" w:space="0" w:color="4472C4"/>
              <w:right w:val="single" w:sz="4" w:space="0" w:color="4472C4"/>
            </w:tcBorders>
            <w:shd w:val="clear" w:color="auto" w:fill="0070C0"/>
          </w:tcPr>
          <w:p w14:paraId="1AABFF76" w14:textId="77777777" w:rsidR="00F44E9B" w:rsidRPr="00901A50" w:rsidRDefault="00F44E9B" w:rsidP="00883FCE">
            <w:pPr>
              <w:pStyle w:val="A-paragraphe12"/>
              <w:ind w:firstLine="0"/>
              <w:rPr>
                <w:rFonts w:ascii="Times New Roman" w:hAnsi="Times New Roman" w:cs="Times New Roman"/>
                <w:b/>
                <w:bCs/>
                <w:color w:val="FFFFFF"/>
              </w:rPr>
            </w:pPr>
            <w:r w:rsidRPr="00901A50">
              <w:rPr>
                <w:rFonts w:ascii="Times New Roman" w:hAnsi="Times New Roman" w:cs="Times New Roman"/>
                <w:b/>
                <w:bCs/>
                <w:color w:val="FFFFFF"/>
                <w:szCs w:val="24"/>
              </w:rPr>
              <w:t>Description</w:t>
            </w:r>
          </w:p>
        </w:tc>
      </w:tr>
      <w:tr w:rsidR="00F44E9B" w:rsidRPr="00901A50" w14:paraId="01D482F8" w14:textId="77777777" w:rsidTr="00F44E9B">
        <w:tc>
          <w:tcPr>
            <w:tcW w:w="2639" w:type="dxa"/>
            <w:shd w:val="clear" w:color="auto" w:fill="D9E2F3"/>
          </w:tcPr>
          <w:p w14:paraId="293C61C2" w14:textId="77777777" w:rsidR="00F44E9B" w:rsidRPr="00901A50" w:rsidRDefault="00F44E9B" w:rsidP="00883FCE">
            <w:pPr>
              <w:pStyle w:val="A-paragraphe12"/>
              <w:ind w:firstLine="0"/>
              <w:jc w:val="left"/>
              <w:rPr>
                <w:rFonts w:ascii="Times New Roman" w:hAnsi="Times New Roman" w:cs="Times New Roman"/>
                <w:b/>
                <w:bCs/>
              </w:rPr>
            </w:pPr>
            <w:r w:rsidRPr="00901A50">
              <w:rPr>
                <w:rFonts w:ascii="Times New Roman" w:hAnsi="Times New Roman" w:cs="Times New Roman"/>
                <w:b/>
                <w:bCs/>
                <w:szCs w:val="24"/>
              </w:rPr>
              <w:t>Niveau 1 : Visiteur</w:t>
            </w:r>
          </w:p>
        </w:tc>
        <w:tc>
          <w:tcPr>
            <w:tcW w:w="6423" w:type="dxa"/>
            <w:shd w:val="clear" w:color="auto" w:fill="D9E2F3"/>
          </w:tcPr>
          <w:p w14:paraId="0C7F11A4" w14:textId="77777777" w:rsidR="00F44E9B" w:rsidRPr="00901A50" w:rsidRDefault="00F44E9B" w:rsidP="00883FCE">
            <w:pPr>
              <w:pStyle w:val="A-paragraphe12"/>
              <w:ind w:firstLine="0"/>
              <w:rPr>
                <w:rFonts w:ascii="Times New Roman" w:hAnsi="Times New Roman" w:cs="Times New Roman"/>
              </w:rPr>
            </w:pPr>
            <w:r w:rsidRPr="00901A50">
              <w:rPr>
                <w:rFonts w:ascii="Times New Roman" w:hAnsi="Times New Roman" w:cs="Times New Roman"/>
                <w:szCs w:val="24"/>
              </w:rPr>
              <w:t xml:space="preserve">Niveau d'accès permettant de consulter et d’exporter l'ensemble des données collectées </w:t>
            </w:r>
          </w:p>
        </w:tc>
      </w:tr>
      <w:tr w:rsidR="00F44E9B" w:rsidRPr="00901A50" w14:paraId="1CB292DB" w14:textId="77777777" w:rsidTr="00F44E9B">
        <w:tc>
          <w:tcPr>
            <w:tcW w:w="2639" w:type="dxa"/>
            <w:shd w:val="clear" w:color="auto" w:fill="auto"/>
          </w:tcPr>
          <w:p w14:paraId="50B11505" w14:textId="77777777" w:rsidR="00F44E9B" w:rsidRPr="00901A50" w:rsidRDefault="00F44E9B" w:rsidP="00883FCE">
            <w:pPr>
              <w:pStyle w:val="A-paragraphe12"/>
              <w:ind w:firstLine="0"/>
              <w:jc w:val="left"/>
              <w:rPr>
                <w:rFonts w:ascii="Times New Roman" w:hAnsi="Times New Roman" w:cs="Times New Roman"/>
                <w:b/>
                <w:bCs/>
              </w:rPr>
            </w:pPr>
            <w:r w:rsidRPr="00901A50">
              <w:rPr>
                <w:rFonts w:ascii="Times New Roman" w:hAnsi="Times New Roman" w:cs="Times New Roman"/>
                <w:b/>
                <w:bCs/>
                <w:szCs w:val="24"/>
              </w:rPr>
              <w:t>Niveau 2 : Utilisateur</w:t>
            </w:r>
          </w:p>
        </w:tc>
        <w:tc>
          <w:tcPr>
            <w:tcW w:w="6423" w:type="dxa"/>
            <w:shd w:val="clear" w:color="auto" w:fill="auto"/>
          </w:tcPr>
          <w:p w14:paraId="3480521D" w14:textId="77777777" w:rsidR="00F44E9B" w:rsidRPr="00901A50" w:rsidRDefault="00F44E9B" w:rsidP="00883FCE">
            <w:pPr>
              <w:pStyle w:val="A-paragraphe12"/>
              <w:ind w:firstLine="0"/>
              <w:rPr>
                <w:rFonts w:ascii="Times New Roman" w:hAnsi="Times New Roman" w:cs="Times New Roman"/>
                <w:szCs w:val="24"/>
              </w:rPr>
            </w:pPr>
            <w:r w:rsidRPr="00901A50">
              <w:rPr>
                <w:rFonts w:ascii="Times New Roman" w:hAnsi="Times New Roman" w:cs="Times New Roman"/>
                <w:szCs w:val="24"/>
              </w:rPr>
              <w:t xml:space="preserve">Niveau d'accès octroyant le droit d'ajouter, de modifier et de supprimer des données saisie avec l'identifiant unique. </w:t>
            </w:r>
          </w:p>
          <w:p w14:paraId="39DADF3A" w14:textId="77777777" w:rsidR="00F44E9B" w:rsidRPr="00901A50" w:rsidRDefault="00F44E9B" w:rsidP="00883FCE">
            <w:pPr>
              <w:pStyle w:val="A-paragraphe12"/>
              <w:ind w:firstLine="0"/>
              <w:rPr>
                <w:rFonts w:ascii="Times New Roman" w:hAnsi="Times New Roman" w:cs="Times New Roman"/>
              </w:rPr>
            </w:pPr>
            <w:r w:rsidRPr="00901A50">
              <w:rPr>
                <w:rFonts w:ascii="Times New Roman" w:hAnsi="Times New Roman" w:cs="Times New Roman"/>
                <w:szCs w:val="24"/>
              </w:rPr>
              <w:t>Permet de consulter et d’exporter l'ensemble des données collectées</w:t>
            </w:r>
          </w:p>
        </w:tc>
      </w:tr>
      <w:tr w:rsidR="00F44E9B" w:rsidRPr="00901A50" w14:paraId="569BB189" w14:textId="77777777" w:rsidTr="00F44E9B">
        <w:tc>
          <w:tcPr>
            <w:tcW w:w="2639" w:type="dxa"/>
            <w:shd w:val="clear" w:color="auto" w:fill="D9E2F3"/>
          </w:tcPr>
          <w:p w14:paraId="09B8ACC9" w14:textId="77777777" w:rsidR="00F44E9B" w:rsidRPr="00901A50" w:rsidRDefault="00F44E9B" w:rsidP="00883FCE">
            <w:pPr>
              <w:pStyle w:val="Contenudetableau"/>
              <w:rPr>
                <w:rFonts w:ascii="Times New Roman" w:hAnsi="Times New Roman" w:cs="Times New Roman"/>
                <w:b/>
                <w:bCs/>
                <w:sz w:val="24"/>
                <w:szCs w:val="24"/>
              </w:rPr>
            </w:pPr>
            <w:r w:rsidRPr="00901A50">
              <w:rPr>
                <w:rFonts w:ascii="Times New Roman" w:hAnsi="Times New Roman" w:cs="Times New Roman"/>
                <w:b/>
                <w:bCs/>
                <w:sz w:val="24"/>
                <w:szCs w:val="24"/>
              </w:rPr>
              <w:t xml:space="preserve">Niveau 3 : </w:t>
            </w:r>
          </w:p>
          <w:p w14:paraId="0CC94A9A" w14:textId="77777777" w:rsidR="00F44E9B" w:rsidRPr="00901A50" w:rsidRDefault="00F44E9B" w:rsidP="00883FCE">
            <w:pPr>
              <w:pStyle w:val="A-paragraphe12"/>
              <w:ind w:firstLine="0"/>
              <w:jc w:val="left"/>
              <w:rPr>
                <w:rFonts w:ascii="Times New Roman" w:hAnsi="Times New Roman" w:cs="Times New Roman"/>
                <w:b/>
                <w:bCs/>
              </w:rPr>
            </w:pPr>
            <w:r w:rsidRPr="00901A50">
              <w:rPr>
                <w:rFonts w:ascii="Times New Roman" w:hAnsi="Times New Roman" w:cs="Times New Roman"/>
                <w:b/>
                <w:bCs/>
                <w:szCs w:val="24"/>
              </w:rPr>
              <w:t>Super utilisateur</w:t>
            </w:r>
          </w:p>
        </w:tc>
        <w:tc>
          <w:tcPr>
            <w:tcW w:w="6423" w:type="dxa"/>
            <w:shd w:val="clear" w:color="auto" w:fill="D9E2F3"/>
          </w:tcPr>
          <w:p w14:paraId="213FB689" w14:textId="77777777" w:rsidR="00F44E9B" w:rsidRPr="00901A50" w:rsidRDefault="00F44E9B" w:rsidP="00883FCE">
            <w:pPr>
              <w:pStyle w:val="A-paragraphe12"/>
              <w:ind w:firstLine="0"/>
              <w:rPr>
                <w:rFonts w:ascii="Times New Roman" w:hAnsi="Times New Roman" w:cs="Times New Roman"/>
                <w:szCs w:val="24"/>
              </w:rPr>
            </w:pPr>
            <w:r w:rsidRPr="00901A50">
              <w:rPr>
                <w:rFonts w:ascii="Times New Roman" w:hAnsi="Times New Roman" w:cs="Times New Roman"/>
                <w:szCs w:val="24"/>
              </w:rPr>
              <w:t xml:space="preserve">Niveau d'accès octroyant le droit d'ajouter, modifier et supprimer des données des zones ; des Enquêteurs et des pêcheurs du projet. </w:t>
            </w:r>
          </w:p>
          <w:p w14:paraId="244A6F47" w14:textId="77777777" w:rsidR="00F44E9B" w:rsidRPr="00901A50" w:rsidRDefault="00F44E9B" w:rsidP="00883FCE">
            <w:pPr>
              <w:pStyle w:val="A-paragraphe12"/>
              <w:ind w:firstLine="0"/>
              <w:rPr>
                <w:rFonts w:ascii="Times New Roman" w:hAnsi="Times New Roman" w:cs="Times New Roman"/>
              </w:rPr>
            </w:pPr>
            <w:r w:rsidRPr="00901A50">
              <w:rPr>
                <w:rFonts w:ascii="Times New Roman" w:hAnsi="Times New Roman" w:cs="Times New Roman"/>
                <w:szCs w:val="24"/>
              </w:rPr>
              <w:t>Permet de consulter et d’exporter l'ensemble des données collectées.</w:t>
            </w:r>
          </w:p>
        </w:tc>
      </w:tr>
      <w:tr w:rsidR="00F44E9B" w:rsidRPr="00901A50" w14:paraId="7706DA9D" w14:textId="77777777" w:rsidTr="00F44E9B">
        <w:tc>
          <w:tcPr>
            <w:tcW w:w="2639" w:type="dxa"/>
            <w:shd w:val="clear" w:color="auto" w:fill="auto"/>
          </w:tcPr>
          <w:p w14:paraId="2DF6BE32" w14:textId="77777777" w:rsidR="00F44E9B" w:rsidRPr="00901A50" w:rsidRDefault="00F44E9B" w:rsidP="00883FCE">
            <w:pPr>
              <w:pStyle w:val="A-paragraphe12"/>
              <w:ind w:firstLine="0"/>
              <w:jc w:val="left"/>
              <w:rPr>
                <w:rFonts w:ascii="Times New Roman" w:hAnsi="Times New Roman" w:cs="Times New Roman"/>
                <w:b/>
                <w:bCs/>
              </w:rPr>
            </w:pPr>
            <w:r w:rsidRPr="00901A50">
              <w:rPr>
                <w:rFonts w:ascii="Times New Roman" w:hAnsi="Times New Roman" w:cs="Times New Roman"/>
                <w:b/>
                <w:bCs/>
                <w:szCs w:val="24"/>
              </w:rPr>
              <w:t>Niveau  4 : Administrateur</w:t>
            </w:r>
          </w:p>
        </w:tc>
        <w:tc>
          <w:tcPr>
            <w:tcW w:w="6423" w:type="dxa"/>
            <w:shd w:val="clear" w:color="auto" w:fill="auto"/>
          </w:tcPr>
          <w:p w14:paraId="6DEB4D71" w14:textId="2023DD9F" w:rsidR="00F44E9B" w:rsidRPr="00901A50" w:rsidRDefault="00F44E9B" w:rsidP="00883FCE">
            <w:pPr>
              <w:pStyle w:val="A-paragraphe12"/>
              <w:ind w:firstLine="0"/>
              <w:rPr>
                <w:rFonts w:ascii="Times New Roman" w:hAnsi="Times New Roman" w:cs="Times New Roman"/>
              </w:rPr>
            </w:pPr>
            <w:r w:rsidRPr="00901A50">
              <w:rPr>
                <w:rFonts w:ascii="Times New Roman" w:hAnsi="Times New Roman" w:cs="Times New Roman"/>
                <w:szCs w:val="24"/>
              </w:rPr>
              <w:t>Niveau d'accès uniquement réservé à</w:t>
            </w:r>
            <w:r w:rsidRPr="00901A50">
              <w:rPr>
                <w:rFonts w:ascii="Times New Roman" w:hAnsi="Times New Roman" w:cs="Times New Roman"/>
                <w:szCs w:val="24"/>
              </w:rPr>
              <w:t>/aux l’</w:t>
            </w:r>
            <w:r w:rsidRPr="00901A50">
              <w:rPr>
                <w:rFonts w:ascii="Times New Roman" w:hAnsi="Times New Roman" w:cs="Times New Roman"/>
                <w:szCs w:val="24"/>
              </w:rPr>
              <w:t>administrateur</w:t>
            </w:r>
            <w:r w:rsidRPr="00901A50">
              <w:rPr>
                <w:rFonts w:ascii="Times New Roman" w:hAnsi="Times New Roman" w:cs="Times New Roman"/>
                <w:szCs w:val="24"/>
              </w:rPr>
              <w:t>(s)</w:t>
            </w:r>
            <w:r w:rsidRPr="00901A50">
              <w:rPr>
                <w:rFonts w:ascii="Times New Roman" w:hAnsi="Times New Roman" w:cs="Times New Roman"/>
                <w:szCs w:val="24"/>
              </w:rPr>
              <w:t xml:space="preserve"> de la base de données et du portail CORECRABE (modification du code source) avec tous les droits des autres niveau</w:t>
            </w:r>
            <w:r w:rsidRPr="00901A50">
              <w:rPr>
                <w:rFonts w:ascii="Times New Roman" w:hAnsi="Times New Roman" w:cs="Times New Roman"/>
                <w:szCs w:val="24"/>
              </w:rPr>
              <w:t>x</w:t>
            </w:r>
            <w:r w:rsidRPr="00901A50">
              <w:rPr>
                <w:rFonts w:ascii="Times New Roman" w:hAnsi="Times New Roman" w:cs="Times New Roman"/>
                <w:szCs w:val="24"/>
              </w:rPr>
              <w:t>.</w:t>
            </w:r>
          </w:p>
        </w:tc>
      </w:tr>
    </w:tbl>
    <w:p w14:paraId="22E307EC" w14:textId="784F3C22" w:rsidR="00F44E9B" w:rsidRDefault="00F44E9B" w:rsidP="00BA4037">
      <w:pPr>
        <w:spacing w:line="360" w:lineRule="auto"/>
        <w:rPr>
          <w:rFonts w:ascii="Times New Roman" w:hAnsi="Times New Roman" w:cs="Times New Roman"/>
          <w:sz w:val="24"/>
          <w:szCs w:val="24"/>
        </w:rPr>
      </w:pPr>
    </w:p>
    <w:p w14:paraId="12C2CD8E" w14:textId="3DD7860C" w:rsidR="00B47112" w:rsidRDefault="00B47112" w:rsidP="00901A50">
      <w:pPr>
        <w:pStyle w:val="Titre1"/>
        <w:numPr>
          <w:ilvl w:val="0"/>
          <w:numId w:val="1"/>
        </w:numPr>
        <w:spacing w:line="360" w:lineRule="auto"/>
        <w:rPr>
          <w:rFonts w:ascii="Times New Roman" w:hAnsi="Times New Roman" w:cs="Times New Roman"/>
        </w:rPr>
      </w:pPr>
      <w:bookmarkStart w:id="13" w:name="_Toc88049936"/>
      <w:r>
        <w:rPr>
          <w:rFonts w:ascii="Times New Roman" w:hAnsi="Times New Roman" w:cs="Times New Roman"/>
        </w:rPr>
        <w:t>Les fonctionnalités de l’application</w:t>
      </w:r>
      <w:bookmarkEnd w:id="13"/>
    </w:p>
    <w:p w14:paraId="103E4B10" w14:textId="3D5B1A36" w:rsidR="00B47112" w:rsidRDefault="00B47112" w:rsidP="00EC070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Après l’authentification, on est tout de suite redirigé vers la page d’accueil de l’application (une fois que les informations de connexion sont exactes et validées). Sur le menu de gauche (le « Side-nav »), plusieurs rubriques sont proposées dont l’accès à chacune de ces rubriques dépend du niveau d’accès de l’utilisateur</w:t>
      </w:r>
      <w:r w:rsidR="00901A50">
        <w:rPr>
          <w:rFonts w:ascii="Times New Roman" w:hAnsi="Times New Roman" w:cs="Times New Roman"/>
          <w:sz w:val="24"/>
          <w:szCs w:val="24"/>
        </w:rPr>
        <w:t> :</w:t>
      </w:r>
    </w:p>
    <w:p w14:paraId="49FACF4D" w14:textId="13B633E0" w:rsidR="00901A50" w:rsidRPr="00901A50" w:rsidRDefault="00901A50" w:rsidP="00901A50">
      <w:pPr>
        <w:pStyle w:val="Lgende"/>
        <w:keepNext/>
        <w:jc w:val="center"/>
        <w:rPr>
          <w:rFonts w:ascii="Times New Roman" w:hAnsi="Times New Roman" w:cs="Times New Roman"/>
          <w:i w:val="0"/>
          <w:iCs w:val="0"/>
        </w:rPr>
      </w:pPr>
      <w:bookmarkStart w:id="14" w:name="_Ref88034451"/>
      <w:bookmarkStart w:id="15" w:name="_Toc88049679"/>
      <w:r w:rsidRPr="00901A50">
        <w:rPr>
          <w:rFonts w:ascii="Times New Roman" w:hAnsi="Times New Roman" w:cs="Times New Roman"/>
          <w:i w:val="0"/>
          <w:iCs w:val="0"/>
        </w:rPr>
        <w:t xml:space="preserve">Tableau </w:t>
      </w:r>
      <w:r w:rsidRPr="00901A50">
        <w:rPr>
          <w:rFonts w:ascii="Times New Roman" w:hAnsi="Times New Roman" w:cs="Times New Roman"/>
          <w:i w:val="0"/>
          <w:iCs w:val="0"/>
        </w:rPr>
        <w:fldChar w:fldCharType="begin"/>
      </w:r>
      <w:r w:rsidRPr="00901A50">
        <w:rPr>
          <w:rFonts w:ascii="Times New Roman" w:hAnsi="Times New Roman" w:cs="Times New Roman"/>
          <w:i w:val="0"/>
          <w:iCs w:val="0"/>
        </w:rPr>
        <w:instrText xml:space="preserve"> SEQ Tableau \* ARABIC </w:instrText>
      </w:r>
      <w:r w:rsidRPr="00901A50">
        <w:rPr>
          <w:rFonts w:ascii="Times New Roman" w:hAnsi="Times New Roman" w:cs="Times New Roman"/>
          <w:i w:val="0"/>
          <w:iCs w:val="0"/>
        </w:rPr>
        <w:fldChar w:fldCharType="separate"/>
      </w:r>
      <w:r w:rsidR="00E3468F">
        <w:rPr>
          <w:rFonts w:ascii="Times New Roman" w:hAnsi="Times New Roman" w:cs="Times New Roman"/>
          <w:i w:val="0"/>
          <w:iCs w:val="0"/>
          <w:noProof/>
        </w:rPr>
        <w:t>2</w:t>
      </w:r>
      <w:r w:rsidRPr="00901A50">
        <w:rPr>
          <w:rFonts w:ascii="Times New Roman" w:hAnsi="Times New Roman" w:cs="Times New Roman"/>
          <w:i w:val="0"/>
          <w:iCs w:val="0"/>
        </w:rPr>
        <w:fldChar w:fldCharType="end"/>
      </w:r>
      <w:bookmarkEnd w:id="14"/>
      <w:r w:rsidRPr="00901A50">
        <w:rPr>
          <w:rFonts w:ascii="Times New Roman" w:hAnsi="Times New Roman" w:cs="Times New Roman"/>
          <w:i w:val="0"/>
          <w:iCs w:val="0"/>
        </w:rPr>
        <w:t xml:space="preserve"> - Liste des différents visuels de la page d’accueil selon leur niveau d’accès</w:t>
      </w:r>
      <w:bookmarkEnd w:id="15"/>
    </w:p>
    <w:tbl>
      <w:tblPr>
        <w:tblW w:w="9070" w:type="dxa"/>
        <w:tblInd w:w="55" w:type="dxa"/>
        <w:tblLayout w:type="fixed"/>
        <w:tblCellMar>
          <w:top w:w="55" w:type="dxa"/>
          <w:left w:w="55" w:type="dxa"/>
          <w:bottom w:w="55" w:type="dxa"/>
          <w:right w:w="55" w:type="dxa"/>
        </w:tblCellMar>
        <w:tblLook w:val="0000" w:firstRow="0" w:lastRow="0" w:firstColumn="0" w:lastColumn="0" w:noHBand="0" w:noVBand="0"/>
      </w:tblPr>
      <w:tblGrid>
        <w:gridCol w:w="2763"/>
        <w:gridCol w:w="6307"/>
      </w:tblGrid>
      <w:tr w:rsidR="00901A50" w:rsidRPr="00901A50" w14:paraId="6D546F06" w14:textId="77777777" w:rsidTr="00901A50">
        <w:tc>
          <w:tcPr>
            <w:tcW w:w="2763" w:type="dxa"/>
            <w:tcBorders>
              <w:top w:val="single" w:sz="1" w:space="0" w:color="000000"/>
              <w:left w:val="single" w:sz="1" w:space="0" w:color="000000"/>
              <w:bottom w:val="single" w:sz="1" w:space="0" w:color="000000"/>
            </w:tcBorders>
            <w:shd w:val="clear" w:color="auto" w:fill="0070C0"/>
          </w:tcPr>
          <w:p w14:paraId="0BD5A96F" w14:textId="77777777" w:rsidR="00901A50" w:rsidRPr="00901A50" w:rsidRDefault="00901A50" w:rsidP="00883FCE">
            <w:pPr>
              <w:pStyle w:val="A-paragraphe12"/>
              <w:ind w:firstLine="0"/>
              <w:jc w:val="left"/>
              <w:rPr>
                <w:rFonts w:ascii="Times New Roman" w:hAnsi="Times New Roman" w:cs="Times New Roman"/>
                <w:b/>
                <w:bCs/>
                <w:color w:val="FFFFFF"/>
                <w:szCs w:val="24"/>
              </w:rPr>
            </w:pPr>
            <w:r w:rsidRPr="00901A50">
              <w:rPr>
                <w:rFonts w:ascii="Times New Roman" w:hAnsi="Times New Roman" w:cs="Times New Roman"/>
                <w:b/>
                <w:bCs/>
                <w:color w:val="FFFFFF"/>
                <w:szCs w:val="24"/>
              </w:rPr>
              <w:t xml:space="preserve">Niveau d'accès </w:t>
            </w:r>
          </w:p>
        </w:tc>
        <w:tc>
          <w:tcPr>
            <w:tcW w:w="6307" w:type="dxa"/>
            <w:tcBorders>
              <w:top w:val="single" w:sz="1" w:space="0" w:color="000000"/>
              <w:left w:val="single" w:sz="1" w:space="0" w:color="000000"/>
              <w:bottom w:val="single" w:sz="1" w:space="0" w:color="000000"/>
              <w:right w:val="single" w:sz="1" w:space="0" w:color="000000"/>
            </w:tcBorders>
            <w:shd w:val="clear" w:color="auto" w:fill="0070C0"/>
          </w:tcPr>
          <w:p w14:paraId="1ED1AFDD" w14:textId="77777777" w:rsidR="00901A50" w:rsidRPr="00901A50" w:rsidRDefault="00901A50" w:rsidP="00883FCE">
            <w:pPr>
              <w:pStyle w:val="Contenudetableau"/>
              <w:rPr>
                <w:rFonts w:ascii="Times New Roman" w:hAnsi="Times New Roman" w:cs="Times New Roman"/>
                <w:sz w:val="24"/>
                <w:szCs w:val="24"/>
              </w:rPr>
            </w:pPr>
            <w:r w:rsidRPr="00901A50">
              <w:rPr>
                <w:rFonts w:ascii="Times New Roman" w:hAnsi="Times New Roman" w:cs="Times New Roman"/>
                <w:b/>
                <w:bCs/>
                <w:color w:val="FFFFFF"/>
                <w:sz w:val="24"/>
                <w:szCs w:val="24"/>
              </w:rPr>
              <w:t xml:space="preserve">Visuel de la page d'accueil  </w:t>
            </w:r>
          </w:p>
        </w:tc>
      </w:tr>
      <w:tr w:rsidR="00901A50" w:rsidRPr="00901A50" w14:paraId="12FEB27E" w14:textId="77777777" w:rsidTr="00901A50">
        <w:tc>
          <w:tcPr>
            <w:tcW w:w="2763" w:type="dxa"/>
            <w:tcBorders>
              <w:left w:val="single" w:sz="1" w:space="0" w:color="000000"/>
              <w:bottom w:val="single" w:sz="1" w:space="0" w:color="000000"/>
            </w:tcBorders>
            <w:shd w:val="clear" w:color="auto" w:fill="auto"/>
          </w:tcPr>
          <w:p w14:paraId="5B342CCB" w14:textId="77777777" w:rsidR="00901A50" w:rsidRPr="00901A50" w:rsidRDefault="00901A50" w:rsidP="00883FCE">
            <w:pPr>
              <w:pStyle w:val="Contenudetableau"/>
              <w:rPr>
                <w:rFonts w:ascii="Times New Roman" w:hAnsi="Times New Roman" w:cs="Times New Roman"/>
                <w:sz w:val="24"/>
                <w:szCs w:val="24"/>
              </w:rPr>
            </w:pPr>
            <w:r w:rsidRPr="00901A50">
              <w:rPr>
                <w:rFonts w:ascii="Times New Roman" w:hAnsi="Times New Roman" w:cs="Times New Roman"/>
                <w:b/>
                <w:bCs/>
                <w:sz w:val="24"/>
                <w:szCs w:val="24"/>
              </w:rPr>
              <w:t>Niveau 1 : Visiteur</w:t>
            </w:r>
          </w:p>
        </w:tc>
        <w:tc>
          <w:tcPr>
            <w:tcW w:w="6307" w:type="dxa"/>
            <w:tcBorders>
              <w:left w:val="single" w:sz="1" w:space="0" w:color="000000"/>
              <w:bottom w:val="single" w:sz="1" w:space="0" w:color="000000"/>
              <w:right w:val="single" w:sz="1" w:space="0" w:color="000000"/>
            </w:tcBorders>
            <w:shd w:val="clear" w:color="auto" w:fill="auto"/>
          </w:tcPr>
          <w:p w14:paraId="7BA74C12" w14:textId="77777777" w:rsidR="00901A50" w:rsidRPr="00901A50" w:rsidRDefault="00901A50" w:rsidP="00901A50">
            <w:pPr>
              <w:pStyle w:val="Contenudetableau"/>
              <w:numPr>
                <w:ilvl w:val="0"/>
                <w:numId w:val="3"/>
              </w:numPr>
              <w:spacing w:line="276" w:lineRule="auto"/>
              <w:jc w:val="both"/>
              <w:rPr>
                <w:rFonts w:ascii="Times New Roman" w:hAnsi="Times New Roman" w:cs="Times New Roman"/>
                <w:sz w:val="24"/>
                <w:szCs w:val="24"/>
              </w:rPr>
            </w:pPr>
            <w:r w:rsidRPr="00901A50">
              <w:rPr>
                <w:rFonts w:ascii="Times New Roman" w:hAnsi="Times New Roman" w:cs="Times New Roman"/>
                <w:sz w:val="24"/>
                <w:szCs w:val="24"/>
              </w:rPr>
              <w:t xml:space="preserve"> Consultation des fiches : </w:t>
            </w:r>
          </w:p>
          <w:p w14:paraId="5C1E570F" w14:textId="77777777" w:rsidR="00901A50" w:rsidRPr="00901A50" w:rsidRDefault="00901A50" w:rsidP="00901A50">
            <w:pPr>
              <w:pStyle w:val="Contenudetableau"/>
              <w:numPr>
                <w:ilvl w:val="0"/>
                <w:numId w:val="3"/>
              </w:numPr>
              <w:spacing w:line="276" w:lineRule="auto"/>
              <w:jc w:val="both"/>
              <w:rPr>
                <w:rFonts w:ascii="Times New Roman" w:hAnsi="Times New Roman" w:cs="Times New Roman"/>
                <w:sz w:val="24"/>
                <w:szCs w:val="24"/>
              </w:rPr>
            </w:pPr>
            <w:r w:rsidRPr="00901A50">
              <w:rPr>
                <w:rFonts w:ascii="Times New Roman" w:hAnsi="Times New Roman" w:cs="Times New Roman"/>
                <w:sz w:val="24"/>
                <w:szCs w:val="24"/>
              </w:rPr>
              <w:t>Exportation en CSV :</w:t>
            </w:r>
          </w:p>
        </w:tc>
      </w:tr>
      <w:tr w:rsidR="00901A50" w:rsidRPr="00901A50" w14:paraId="11B19FA4" w14:textId="77777777" w:rsidTr="00901A50">
        <w:tc>
          <w:tcPr>
            <w:tcW w:w="2763" w:type="dxa"/>
            <w:tcBorders>
              <w:left w:val="single" w:sz="1" w:space="0" w:color="000000"/>
              <w:bottom w:val="single" w:sz="1" w:space="0" w:color="000000"/>
            </w:tcBorders>
            <w:shd w:val="clear" w:color="auto" w:fill="auto"/>
          </w:tcPr>
          <w:p w14:paraId="50124FA8" w14:textId="77777777" w:rsidR="00901A50" w:rsidRPr="00901A50" w:rsidRDefault="00901A50" w:rsidP="00883FCE">
            <w:pPr>
              <w:pStyle w:val="Contenudetableau"/>
              <w:rPr>
                <w:rFonts w:ascii="Times New Roman" w:hAnsi="Times New Roman" w:cs="Times New Roman"/>
                <w:b/>
                <w:bCs/>
                <w:sz w:val="24"/>
                <w:szCs w:val="24"/>
              </w:rPr>
            </w:pPr>
          </w:p>
          <w:p w14:paraId="6986CF99" w14:textId="77777777" w:rsidR="00901A50" w:rsidRPr="00901A50" w:rsidRDefault="00901A50" w:rsidP="00883FCE">
            <w:pPr>
              <w:pStyle w:val="Contenudetableau"/>
              <w:rPr>
                <w:rFonts w:ascii="Times New Roman" w:hAnsi="Times New Roman" w:cs="Times New Roman"/>
                <w:sz w:val="24"/>
                <w:szCs w:val="24"/>
              </w:rPr>
            </w:pPr>
            <w:r w:rsidRPr="00901A50">
              <w:rPr>
                <w:rFonts w:ascii="Times New Roman" w:hAnsi="Times New Roman" w:cs="Times New Roman"/>
                <w:b/>
                <w:bCs/>
                <w:sz w:val="24"/>
                <w:szCs w:val="24"/>
              </w:rPr>
              <w:t>Niveau 2 : Utilisateur</w:t>
            </w:r>
          </w:p>
        </w:tc>
        <w:tc>
          <w:tcPr>
            <w:tcW w:w="6307" w:type="dxa"/>
            <w:tcBorders>
              <w:left w:val="single" w:sz="1" w:space="0" w:color="000000"/>
              <w:bottom w:val="single" w:sz="1" w:space="0" w:color="000000"/>
              <w:right w:val="single" w:sz="1" w:space="0" w:color="000000"/>
            </w:tcBorders>
            <w:shd w:val="clear" w:color="auto" w:fill="auto"/>
          </w:tcPr>
          <w:p w14:paraId="73D70C2D" w14:textId="77777777" w:rsidR="00901A50" w:rsidRPr="00901A50" w:rsidRDefault="00901A50" w:rsidP="00901A50">
            <w:pPr>
              <w:pStyle w:val="Contenudetableau"/>
              <w:numPr>
                <w:ilvl w:val="0"/>
                <w:numId w:val="3"/>
              </w:numPr>
              <w:spacing w:line="276" w:lineRule="auto"/>
              <w:jc w:val="both"/>
              <w:rPr>
                <w:rFonts w:ascii="Times New Roman" w:hAnsi="Times New Roman" w:cs="Times New Roman"/>
                <w:sz w:val="24"/>
                <w:szCs w:val="24"/>
              </w:rPr>
            </w:pPr>
            <w:r w:rsidRPr="00901A50">
              <w:rPr>
                <w:rFonts w:ascii="Times New Roman" w:hAnsi="Times New Roman" w:cs="Times New Roman"/>
                <w:sz w:val="24"/>
                <w:szCs w:val="24"/>
              </w:rPr>
              <w:t xml:space="preserve">Saisie des fiches : </w:t>
            </w:r>
          </w:p>
          <w:p w14:paraId="1BFB1442" w14:textId="77777777" w:rsidR="00901A50" w:rsidRPr="00901A50" w:rsidRDefault="00901A50" w:rsidP="00901A50">
            <w:pPr>
              <w:pStyle w:val="Contenudetableau"/>
              <w:numPr>
                <w:ilvl w:val="0"/>
                <w:numId w:val="3"/>
              </w:numPr>
              <w:spacing w:line="276" w:lineRule="auto"/>
              <w:jc w:val="both"/>
              <w:rPr>
                <w:rFonts w:ascii="Times New Roman" w:hAnsi="Times New Roman" w:cs="Times New Roman"/>
                <w:sz w:val="24"/>
                <w:szCs w:val="24"/>
              </w:rPr>
            </w:pPr>
            <w:r w:rsidRPr="00901A50">
              <w:rPr>
                <w:rFonts w:ascii="Times New Roman" w:hAnsi="Times New Roman" w:cs="Times New Roman"/>
                <w:sz w:val="24"/>
                <w:szCs w:val="24"/>
              </w:rPr>
              <w:t xml:space="preserve">Consultation des fiches : </w:t>
            </w:r>
          </w:p>
          <w:p w14:paraId="0A44EFD6" w14:textId="77777777" w:rsidR="00901A50" w:rsidRPr="00901A50" w:rsidRDefault="00901A50" w:rsidP="00901A50">
            <w:pPr>
              <w:pStyle w:val="Contenudetableau"/>
              <w:numPr>
                <w:ilvl w:val="0"/>
                <w:numId w:val="3"/>
              </w:numPr>
              <w:spacing w:line="276" w:lineRule="auto"/>
              <w:jc w:val="both"/>
              <w:rPr>
                <w:rFonts w:ascii="Times New Roman" w:hAnsi="Times New Roman" w:cs="Times New Roman"/>
                <w:sz w:val="24"/>
                <w:szCs w:val="24"/>
              </w:rPr>
            </w:pPr>
            <w:r w:rsidRPr="00901A50">
              <w:rPr>
                <w:rFonts w:ascii="Times New Roman" w:hAnsi="Times New Roman" w:cs="Times New Roman"/>
                <w:sz w:val="24"/>
                <w:szCs w:val="24"/>
              </w:rPr>
              <w:t>Exportation en CSV :</w:t>
            </w:r>
          </w:p>
        </w:tc>
      </w:tr>
      <w:tr w:rsidR="00901A50" w:rsidRPr="00901A50" w14:paraId="51EB4B4A" w14:textId="77777777" w:rsidTr="00901A50">
        <w:tc>
          <w:tcPr>
            <w:tcW w:w="2763" w:type="dxa"/>
            <w:tcBorders>
              <w:left w:val="single" w:sz="1" w:space="0" w:color="000000"/>
              <w:bottom w:val="single" w:sz="1" w:space="0" w:color="000000"/>
            </w:tcBorders>
            <w:shd w:val="clear" w:color="auto" w:fill="auto"/>
          </w:tcPr>
          <w:p w14:paraId="66460136" w14:textId="77777777" w:rsidR="00901A50" w:rsidRPr="00901A50" w:rsidRDefault="00901A50" w:rsidP="00883FCE">
            <w:pPr>
              <w:pStyle w:val="Contenudetableau"/>
              <w:rPr>
                <w:rFonts w:ascii="Times New Roman" w:hAnsi="Times New Roman" w:cs="Times New Roman"/>
                <w:b/>
                <w:bCs/>
                <w:sz w:val="24"/>
                <w:szCs w:val="24"/>
              </w:rPr>
            </w:pPr>
          </w:p>
          <w:p w14:paraId="26A95C05" w14:textId="77777777" w:rsidR="00901A50" w:rsidRPr="00901A50" w:rsidRDefault="00901A50" w:rsidP="00883FCE">
            <w:pPr>
              <w:pStyle w:val="Contenudetableau"/>
              <w:rPr>
                <w:rFonts w:ascii="Times New Roman" w:hAnsi="Times New Roman" w:cs="Times New Roman"/>
                <w:b/>
                <w:bCs/>
                <w:sz w:val="24"/>
                <w:szCs w:val="24"/>
              </w:rPr>
            </w:pPr>
          </w:p>
          <w:p w14:paraId="4A3BF8C4" w14:textId="77777777" w:rsidR="00901A50" w:rsidRPr="00901A50" w:rsidRDefault="00901A50" w:rsidP="00883FCE">
            <w:pPr>
              <w:pStyle w:val="Contenudetableau"/>
              <w:rPr>
                <w:rFonts w:ascii="Times New Roman" w:hAnsi="Times New Roman" w:cs="Times New Roman"/>
                <w:sz w:val="24"/>
                <w:szCs w:val="24"/>
              </w:rPr>
            </w:pPr>
            <w:r w:rsidRPr="00901A50">
              <w:rPr>
                <w:rFonts w:ascii="Times New Roman" w:hAnsi="Times New Roman" w:cs="Times New Roman"/>
                <w:b/>
                <w:bCs/>
                <w:sz w:val="24"/>
                <w:szCs w:val="24"/>
              </w:rPr>
              <w:lastRenderedPageBreak/>
              <w:t xml:space="preserve">Niveau 3 : Super utilisateur </w:t>
            </w:r>
          </w:p>
        </w:tc>
        <w:tc>
          <w:tcPr>
            <w:tcW w:w="6307" w:type="dxa"/>
            <w:tcBorders>
              <w:left w:val="single" w:sz="1" w:space="0" w:color="000000"/>
              <w:bottom w:val="single" w:sz="1" w:space="0" w:color="000000"/>
              <w:right w:val="single" w:sz="1" w:space="0" w:color="000000"/>
            </w:tcBorders>
            <w:shd w:val="clear" w:color="auto" w:fill="auto"/>
          </w:tcPr>
          <w:p w14:paraId="79C365F2" w14:textId="77777777" w:rsidR="00901A50" w:rsidRPr="00901A50" w:rsidRDefault="00901A50" w:rsidP="00901A50">
            <w:pPr>
              <w:pStyle w:val="Contenudetableau"/>
              <w:numPr>
                <w:ilvl w:val="0"/>
                <w:numId w:val="3"/>
              </w:numPr>
              <w:spacing w:line="276" w:lineRule="auto"/>
              <w:jc w:val="both"/>
              <w:rPr>
                <w:rFonts w:ascii="Times New Roman" w:hAnsi="Times New Roman" w:cs="Times New Roman"/>
                <w:sz w:val="24"/>
                <w:szCs w:val="24"/>
              </w:rPr>
            </w:pPr>
            <w:r w:rsidRPr="00901A50">
              <w:rPr>
                <w:rFonts w:ascii="Times New Roman" w:hAnsi="Times New Roman" w:cs="Times New Roman"/>
                <w:sz w:val="24"/>
                <w:szCs w:val="24"/>
              </w:rPr>
              <w:lastRenderedPageBreak/>
              <w:t xml:space="preserve">Édition de zone : </w:t>
            </w:r>
          </w:p>
          <w:p w14:paraId="582AE096" w14:textId="77777777" w:rsidR="00901A50" w:rsidRPr="00901A50" w:rsidRDefault="00901A50" w:rsidP="00901A50">
            <w:pPr>
              <w:pStyle w:val="Contenudetableau"/>
              <w:numPr>
                <w:ilvl w:val="0"/>
                <w:numId w:val="3"/>
              </w:numPr>
              <w:spacing w:line="276" w:lineRule="auto"/>
              <w:jc w:val="both"/>
              <w:rPr>
                <w:rFonts w:ascii="Times New Roman" w:hAnsi="Times New Roman" w:cs="Times New Roman"/>
                <w:sz w:val="24"/>
                <w:szCs w:val="24"/>
              </w:rPr>
            </w:pPr>
            <w:r w:rsidRPr="00901A50">
              <w:rPr>
                <w:rFonts w:ascii="Times New Roman" w:hAnsi="Times New Roman" w:cs="Times New Roman"/>
                <w:sz w:val="24"/>
                <w:szCs w:val="24"/>
              </w:rPr>
              <w:t xml:space="preserve">Saisie des fiches : </w:t>
            </w:r>
          </w:p>
          <w:p w14:paraId="7FF6B514" w14:textId="77777777" w:rsidR="00901A50" w:rsidRPr="00901A50" w:rsidRDefault="00901A50" w:rsidP="00901A50">
            <w:pPr>
              <w:pStyle w:val="Contenudetableau"/>
              <w:numPr>
                <w:ilvl w:val="0"/>
                <w:numId w:val="3"/>
              </w:numPr>
              <w:spacing w:line="276" w:lineRule="auto"/>
              <w:jc w:val="both"/>
              <w:rPr>
                <w:rFonts w:ascii="Times New Roman" w:hAnsi="Times New Roman" w:cs="Times New Roman"/>
                <w:sz w:val="24"/>
                <w:szCs w:val="24"/>
              </w:rPr>
            </w:pPr>
            <w:r w:rsidRPr="00901A50">
              <w:rPr>
                <w:rFonts w:ascii="Times New Roman" w:hAnsi="Times New Roman" w:cs="Times New Roman"/>
                <w:sz w:val="24"/>
                <w:szCs w:val="24"/>
              </w:rPr>
              <w:lastRenderedPageBreak/>
              <w:t xml:space="preserve">Consultation des fiches : </w:t>
            </w:r>
          </w:p>
          <w:p w14:paraId="368DB142" w14:textId="77777777" w:rsidR="00901A50" w:rsidRPr="00901A50" w:rsidRDefault="00901A50" w:rsidP="00901A50">
            <w:pPr>
              <w:pStyle w:val="Contenudetableau"/>
              <w:numPr>
                <w:ilvl w:val="0"/>
                <w:numId w:val="3"/>
              </w:numPr>
              <w:spacing w:line="276" w:lineRule="auto"/>
              <w:jc w:val="both"/>
              <w:rPr>
                <w:rFonts w:ascii="Times New Roman" w:hAnsi="Times New Roman" w:cs="Times New Roman"/>
                <w:sz w:val="24"/>
                <w:szCs w:val="24"/>
              </w:rPr>
            </w:pPr>
            <w:r w:rsidRPr="00901A50">
              <w:rPr>
                <w:rFonts w:ascii="Times New Roman" w:hAnsi="Times New Roman" w:cs="Times New Roman"/>
                <w:sz w:val="24"/>
                <w:szCs w:val="24"/>
              </w:rPr>
              <w:t xml:space="preserve">Personnes : </w:t>
            </w:r>
          </w:p>
          <w:p w14:paraId="74D60784" w14:textId="77777777" w:rsidR="00901A50" w:rsidRPr="00901A50" w:rsidRDefault="00901A50" w:rsidP="00901A50">
            <w:pPr>
              <w:pStyle w:val="Contenudetableau"/>
              <w:numPr>
                <w:ilvl w:val="0"/>
                <w:numId w:val="3"/>
              </w:numPr>
              <w:spacing w:line="276" w:lineRule="auto"/>
              <w:jc w:val="both"/>
              <w:rPr>
                <w:rFonts w:ascii="Times New Roman" w:hAnsi="Times New Roman" w:cs="Times New Roman"/>
                <w:sz w:val="24"/>
                <w:szCs w:val="24"/>
              </w:rPr>
            </w:pPr>
            <w:r w:rsidRPr="00901A50">
              <w:rPr>
                <w:rFonts w:ascii="Times New Roman" w:hAnsi="Times New Roman" w:cs="Times New Roman"/>
                <w:sz w:val="24"/>
                <w:szCs w:val="24"/>
              </w:rPr>
              <w:t xml:space="preserve">Exportation en CSV : </w:t>
            </w:r>
          </w:p>
        </w:tc>
      </w:tr>
      <w:tr w:rsidR="00901A50" w:rsidRPr="00901A50" w14:paraId="6375B528" w14:textId="77777777" w:rsidTr="00901A50">
        <w:tc>
          <w:tcPr>
            <w:tcW w:w="2763" w:type="dxa"/>
            <w:tcBorders>
              <w:left w:val="single" w:sz="1" w:space="0" w:color="000000"/>
              <w:bottom w:val="single" w:sz="1" w:space="0" w:color="000000"/>
            </w:tcBorders>
            <w:shd w:val="clear" w:color="auto" w:fill="auto"/>
          </w:tcPr>
          <w:p w14:paraId="4AB424EF" w14:textId="77777777" w:rsidR="00901A50" w:rsidRPr="00901A50" w:rsidRDefault="00901A50" w:rsidP="00883FCE">
            <w:pPr>
              <w:pStyle w:val="Contenudetableau"/>
              <w:rPr>
                <w:rFonts w:ascii="Times New Roman" w:hAnsi="Times New Roman" w:cs="Times New Roman"/>
                <w:b/>
                <w:bCs/>
                <w:sz w:val="24"/>
                <w:szCs w:val="24"/>
              </w:rPr>
            </w:pPr>
          </w:p>
          <w:p w14:paraId="7BF9B080" w14:textId="77777777" w:rsidR="00901A50" w:rsidRPr="00901A50" w:rsidRDefault="00901A50" w:rsidP="00883FCE">
            <w:pPr>
              <w:pStyle w:val="Contenudetableau"/>
              <w:rPr>
                <w:rFonts w:ascii="Times New Roman" w:hAnsi="Times New Roman" w:cs="Times New Roman"/>
                <w:b/>
                <w:bCs/>
                <w:sz w:val="24"/>
                <w:szCs w:val="24"/>
              </w:rPr>
            </w:pPr>
          </w:p>
          <w:p w14:paraId="34F509E0" w14:textId="77777777" w:rsidR="00901A50" w:rsidRPr="00901A50" w:rsidRDefault="00901A50" w:rsidP="00883FCE">
            <w:pPr>
              <w:pStyle w:val="Contenudetableau"/>
              <w:rPr>
                <w:rFonts w:ascii="Times New Roman" w:hAnsi="Times New Roman" w:cs="Times New Roman"/>
                <w:b/>
                <w:bCs/>
                <w:sz w:val="24"/>
                <w:szCs w:val="24"/>
              </w:rPr>
            </w:pPr>
          </w:p>
          <w:p w14:paraId="37889517" w14:textId="77777777" w:rsidR="00901A50" w:rsidRPr="00901A50" w:rsidRDefault="00901A50" w:rsidP="00883FCE">
            <w:pPr>
              <w:pStyle w:val="Contenudetableau"/>
              <w:rPr>
                <w:rFonts w:ascii="Times New Roman" w:hAnsi="Times New Roman" w:cs="Times New Roman"/>
                <w:sz w:val="24"/>
                <w:szCs w:val="24"/>
              </w:rPr>
            </w:pPr>
            <w:r w:rsidRPr="00901A50">
              <w:rPr>
                <w:rFonts w:ascii="Times New Roman" w:hAnsi="Times New Roman" w:cs="Times New Roman"/>
                <w:b/>
                <w:bCs/>
                <w:sz w:val="24"/>
                <w:szCs w:val="24"/>
              </w:rPr>
              <w:t xml:space="preserve">Niveau  4 : Administrateur </w:t>
            </w:r>
          </w:p>
        </w:tc>
        <w:tc>
          <w:tcPr>
            <w:tcW w:w="6307" w:type="dxa"/>
            <w:tcBorders>
              <w:left w:val="single" w:sz="1" w:space="0" w:color="000000"/>
              <w:bottom w:val="single" w:sz="1" w:space="0" w:color="000000"/>
              <w:right w:val="single" w:sz="1" w:space="0" w:color="000000"/>
            </w:tcBorders>
            <w:shd w:val="clear" w:color="auto" w:fill="auto"/>
          </w:tcPr>
          <w:p w14:paraId="0DCC6E79" w14:textId="77777777" w:rsidR="00901A50" w:rsidRPr="00901A50" w:rsidRDefault="00901A50" w:rsidP="00901A50">
            <w:pPr>
              <w:pStyle w:val="Contenudetableau"/>
              <w:numPr>
                <w:ilvl w:val="0"/>
                <w:numId w:val="3"/>
              </w:numPr>
              <w:spacing w:line="276" w:lineRule="auto"/>
              <w:jc w:val="both"/>
              <w:rPr>
                <w:rFonts w:ascii="Times New Roman" w:hAnsi="Times New Roman" w:cs="Times New Roman"/>
                <w:sz w:val="24"/>
                <w:szCs w:val="24"/>
              </w:rPr>
            </w:pPr>
            <w:r w:rsidRPr="00901A50">
              <w:rPr>
                <w:rFonts w:ascii="Times New Roman" w:hAnsi="Times New Roman" w:cs="Times New Roman"/>
                <w:sz w:val="24"/>
                <w:szCs w:val="24"/>
              </w:rPr>
              <w:t xml:space="preserve">Édition de zone : </w:t>
            </w:r>
          </w:p>
          <w:p w14:paraId="76B6C6A2" w14:textId="77777777" w:rsidR="00901A50" w:rsidRPr="00901A50" w:rsidRDefault="00901A50" w:rsidP="00901A50">
            <w:pPr>
              <w:pStyle w:val="Contenudetableau"/>
              <w:numPr>
                <w:ilvl w:val="0"/>
                <w:numId w:val="3"/>
              </w:numPr>
              <w:spacing w:line="276" w:lineRule="auto"/>
              <w:jc w:val="both"/>
              <w:rPr>
                <w:rFonts w:ascii="Times New Roman" w:hAnsi="Times New Roman" w:cs="Times New Roman"/>
                <w:sz w:val="24"/>
                <w:szCs w:val="24"/>
              </w:rPr>
            </w:pPr>
            <w:r w:rsidRPr="00901A50">
              <w:rPr>
                <w:rFonts w:ascii="Times New Roman" w:hAnsi="Times New Roman" w:cs="Times New Roman"/>
                <w:sz w:val="24"/>
                <w:szCs w:val="24"/>
              </w:rPr>
              <w:t xml:space="preserve">Saisie des fiches : </w:t>
            </w:r>
          </w:p>
          <w:p w14:paraId="5CEF3B46" w14:textId="77777777" w:rsidR="00901A50" w:rsidRPr="00901A50" w:rsidRDefault="00901A50" w:rsidP="00901A50">
            <w:pPr>
              <w:pStyle w:val="Contenudetableau"/>
              <w:numPr>
                <w:ilvl w:val="0"/>
                <w:numId w:val="3"/>
              </w:numPr>
              <w:spacing w:line="276" w:lineRule="auto"/>
              <w:jc w:val="both"/>
              <w:rPr>
                <w:rFonts w:ascii="Times New Roman" w:hAnsi="Times New Roman" w:cs="Times New Roman"/>
                <w:sz w:val="24"/>
                <w:szCs w:val="24"/>
              </w:rPr>
            </w:pPr>
            <w:r w:rsidRPr="00901A50">
              <w:rPr>
                <w:rFonts w:ascii="Times New Roman" w:hAnsi="Times New Roman" w:cs="Times New Roman"/>
                <w:sz w:val="24"/>
                <w:szCs w:val="24"/>
              </w:rPr>
              <w:t xml:space="preserve">Consultation des fiches : </w:t>
            </w:r>
          </w:p>
          <w:p w14:paraId="60C1C12C" w14:textId="77777777" w:rsidR="00901A50" w:rsidRPr="00901A50" w:rsidRDefault="00901A50" w:rsidP="00901A50">
            <w:pPr>
              <w:pStyle w:val="Contenudetableau"/>
              <w:numPr>
                <w:ilvl w:val="0"/>
                <w:numId w:val="3"/>
              </w:numPr>
              <w:spacing w:line="276" w:lineRule="auto"/>
              <w:jc w:val="both"/>
              <w:rPr>
                <w:rFonts w:ascii="Times New Roman" w:hAnsi="Times New Roman" w:cs="Times New Roman"/>
                <w:sz w:val="24"/>
                <w:szCs w:val="24"/>
              </w:rPr>
            </w:pPr>
            <w:r w:rsidRPr="00901A50">
              <w:rPr>
                <w:rFonts w:ascii="Times New Roman" w:hAnsi="Times New Roman" w:cs="Times New Roman"/>
                <w:sz w:val="24"/>
                <w:szCs w:val="24"/>
              </w:rPr>
              <w:t xml:space="preserve">Personnes : </w:t>
            </w:r>
          </w:p>
          <w:p w14:paraId="041C9F89" w14:textId="77777777" w:rsidR="00901A50" w:rsidRPr="00901A50" w:rsidRDefault="00901A50" w:rsidP="00901A50">
            <w:pPr>
              <w:pStyle w:val="Contenudetableau"/>
              <w:numPr>
                <w:ilvl w:val="0"/>
                <w:numId w:val="3"/>
              </w:numPr>
              <w:spacing w:line="276" w:lineRule="auto"/>
              <w:jc w:val="both"/>
              <w:rPr>
                <w:rFonts w:ascii="Times New Roman" w:hAnsi="Times New Roman" w:cs="Times New Roman"/>
                <w:sz w:val="24"/>
                <w:szCs w:val="24"/>
              </w:rPr>
            </w:pPr>
            <w:r w:rsidRPr="00901A50">
              <w:rPr>
                <w:rFonts w:ascii="Times New Roman" w:hAnsi="Times New Roman" w:cs="Times New Roman"/>
                <w:sz w:val="24"/>
                <w:szCs w:val="24"/>
              </w:rPr>
              <w:t>Accès et Utilisateur</w:t>
            </w:r>
          </w:p>
          <w:p w14:paraId="5921097C" w14:textId="77777777" w:rsidR="00901A50" w:rsidRPr="00901A50" w:rsidRDefault="00901A50" w:rsidP="00901A50">
            <w:pPr>
              <w:pStyle w:val="Contenudetableau"/>
              <w:numPr>
                <w:ilvl w:val="0"/>
                <w:numId w:val="3"/>
              </w:numPr>
              <w:spacing w:line="276" w:lineRule="auto"/>
              <w:jc w:val="both"/>
              <w:rPr>
                <w:rFonts w:ascii="Times New Roman" w:hAnsi="Times New Roman" w:cs="Times New Roman"/>
                <w:sz w:val="24"/>
                <w:szCs w:val="24"/>
              </w:rPr>
            </w:pPr>
            <w:r w:rsidRPr="00901A50">
              <w:rPr>
                <w:rFonts w:ascii="Times New Roman" w:hAnsi="Times New Roman" w:cs="Times New Roman"/>
                <w:sz w:val="24"/>
                <w:szCs w:val="24"/>
              </w:rPr>
              <w:t>Exportation en CSV :</w:t>
            </w:r>
          </w:p>
        </w:tc>
      </w:tr>
    </w:tbl>
    <w:p w14:paraId="6B094BA0" w14:textId="3B6032AB" w:rsidR="00901A50" w:rsidRDefault="00901A50" w:rsidP="00901A50">
      <w:pPr>
        <w:spacing w:line="360" w:lineRule="auto"/>
        <w:rPr>
          <w:rFonts w:ascii="Times New Roman" w:hAnsi="Times New Roman" w:cs="Times New Roman"/>
          <w:sz w:val="24"/>
          <w:szCs w:val="24"/>
        </w:rPr>
      </w:pPr>
    </w:p>
    <w:p w14:paraId="1912D71A" w14:textId="7DE84912" w:rsidR="00646D5F" w:rsidRPr="00646D5F" w:rsidRDefault="00901A50" w:rsidP="00646D5F">
      <w:pPr>
        <w:pStyle w:val="Titre2"/>
        <w:numPr>
          <w:ilvl w:val="1"/>
          <w:numId w:val="1"/>
        </w:numPr>
        <w:spacing w:line="360" w:lineRule="auto"/>
        <w:rPr>
          <w:rFonts w:ascii="Times New Roman" w:hAnsi="Times New Roman" w:cs="Times New Roman"/>
        </w:rPr>
      </w:pPr>
      <w:bookmarkStart w:id="16" w:name="_Toc88049937"/>
      <w:r>
        <w:rPr>
          <w:rFonts w:ascii="Times New Roman" w:hAnsi="Times New Roman" w:cs="Times New Roman"/>
        </w:rPr>
        <w:t>Rubrique « Edition de zones »</w:t>
      </w:r>
      <w:bookmarkEnd w:id="16"/>
    </w:p>
    <w:p w14:paraId="7B14937F" w14:textId="118F2D7C" w:rsidR="00EC0708" w:rsidRDefault="00EC0708" w:rsidP="00646D5F">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Comme on a vu dans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_Ref88034451 \h </w:instrText>
      </w:r>
      <w:r>
        <w:rPr>
          <w:rFonts w:ascii="Times New Roman" w:hAnsi="Times New Roman" w:cs="Times New Roman"/>
          <w:sz w:val="24"/>
          <w:szCs w:val="24"/>
        </w:rPr>
      </w:r>
      <w:r w:rsidR="00646D5F">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sidR="00E3468F" w:rsidRPr="00901A50">
        <w:rPr>
          <w:rFonts w:ascii="Times New Roman" w:hAnsi="Times New Roman" w:cs="Times New Roman"/>
          <w:i/>
          <w:iCs/>
        </w:rPr>
        <w:t xml:space="preserve">Tableau </w:t>
      </w:r>
      <w:r w:rsidR="00E3468F">
        <w:rPr>
          <w:rFonts w:ascii="Times New Roman" w:hAnsi="Times New Roman" w:cs="Times New Roman"/>
          <w:i/>
          <w:iCs/>
          <w:noProof/>
        </w:rPr>
        <w:t>2</w:t>
      </w:r>
      <w:r>
        <w:rPr>
          <w:rFonts w:ascii="Times New Roman" w:hAnsi="Times New Roman" w:cs="Times New Roman"/>
          <w:sz w:val="24"/>
          <w:szCs w:val="24"/>
        </w:rPr>
        <w:fldChar w:fldCharType="end"/>
      </w:r>
      <w:r>
        <w:rPr>
          <w:rFonts w:ascii="Times New Roman" w:hAnsi="Times New Roman" w:cs="Times New Roman"/>
          <w:sz w:val="24"/>
          <w:szCs w:val="24"/>
        </w:rPr>
        <w:t>, l’accès à la rubrique « Edition de zones » est limité</w:t>
      </w:r>
      <w:r w:rsidR="007F6540">
        <w:rPr>
          <w:rFonts w:ascii="Times New Roman" w:hAnsi="Times New Roman" w:cs="Times New Roman"/>
          <w:sz w:val="24"/>
          <w:szCs w:val="24"/>
        </w:rPr>
        <w:t xml:space="preserve"> aux groupes d’utilisateur</w:t>
      </w:r>
      <w:r w:rsidR="00452C09">
        <w:rPr>
          <w:rFonts w:ascii="Times New Roman" w:hAnsi="Times New Roman" w:cs="Times New Roman"/>
          <w:sz w:val="24"/>
          <w:szCs w:val="24"/>
        </w:rPr>
        <w:t>s</w:t>
      </w:r>
      <w:r w:rsidR="007F6540">
        <w:rPr>
          <w:rFonts w:ascii="Times New Roman" w:hAnsi="Times New Roman" w:cs="Times New Roman"/>
          <w:sz w:val="24"/>
          <w:szCs w:val="24"/>
        </w:rPr>
        <w:t xml:space="preserve"> ayant les droits d’accès « Super utilisateur » et « Administrateur ». </w:t>
      </w:r>
    </w:p>
    <w:p w14:paraId="5D7CCE1A" w14:textId="6C6FA953" w:rsidR="007F6540" w:rsidRDefault="007F6540" w:rsidP="00646D5F">
      <w:pPr>
        <w:pStyle w:val="A-para"/>
      </w:pPr>
      <w:r>
        <w:t>Six fonctionnalités permettant de gérer et rechercher une zone d’intervention du projet et ses subdivision</w:t>
      </w:r>
      <w:r>
        <w:t>s</w:t>
      </w:r>
      <w:r>
        <w:t xml:space="preserve"> (liste en Annexe) sont présentes :</w:t>
      </w:r>
    </w:p>
    <w:p w14:paraId="6DBEB047" w14:textId="5D498689" w:rsidR="007F6540" w:rsidRDefault="007F6540" w:rsidP="00901A50">
      <w:pPr>
        <w:rPr>
          <w:rFonts w:ascii="Times New Roman" w:hAnsi="Times New Roman" w:cs="Times New Roman"/>
          <w:sz w:val="24"/>
          <w:szCs w:val="24"/>
        </w:rPr>
      </w:pPr>
    </w:p>
    <w:p w14:paraId="4E068A2D" w14:textId="3D0A9816" w:rsidR="007F6540" w:rsidRPr="007F6540" w:rsidRDefault="007F6540" w:rsidP="007F6540">
      <w:pPr>
        <w:pStyle w:val="Lgende"/>
        <w:keepNext/>
        <w:jc w:val="center"/>
        <w:rPr>
          <w:rFonts w:ascii="Times New Roman" w:hAnsi="Times New Roman" w:cs="Times New Roman"/>
          <w:i w:val="0"/>
          <w:iCs w:val="0"/>
        </w:rPr>
      </w:pPr>
      <w:bookmarkStart w:id="17" w:name="_Toc88049680"/>
      <w:r w:rsidRPr="007F6540">
        <w:rPr>
          <w:rFonts w:ascii="Times New Roman" w:hAnsi="Times New Roman" w:cs="Times New Roman"/>
          <w:i w:val="0"/>
          <w:iCs w:val="0"/>
        </w:rPr>
        <w:t xml:space="preserve">Tableau </w:t>
      </w:r>
      <w:r w:rsidRPr="007F6540">
        <w:rPr>
          <w:rFonts w:ascii="Times New Roman" w:hAnsi="Times New Roman" w:cs="Times New Roman"/>
          <w:i w:val="0"/>
          <w:iCs w:val="0"/>
        </w:rPr>
        <w:fldChar w:fldCharType="begin"/>
      </w:r>
      <w:r w:rsidRPr="007F6540">
        <w:rPr>
          <w:rFonts w:ascii="Times New Roman" w:hAnsi="Times New Roman" w:cs="Times New Roman"/>
          <w:i w:val="0"/>
          <w:iCs w:val="0"/>
        </w:rPr>
        <w:instrText xml:space="preserve"> SEQ Tableau \* ARABIC </w:instrText>
      </w:r>
      <w:r w:rsidRPr="007F6540">
        <w:rPr>
          <w:rFonts w:ascii="Times New Roman" w:hAnsi="Times New Roman" w:cs="Times New Roman"/>
          <w:i w:val="0"/>
          <w:iCs w:val="0"/>
        </w:rPr>
        <w:fldChar w:fldCharType="separate"/>
      </w:r>
      <w:r w:rsidR="00E3468F">
        <w:rPr>
          <w:rFonts w:ascii="Times New Roman" w:hAnsi="Times New Roman" w:cs="Times New Roman"/>
          <w:i w:val="0"/>
          <w:iCs w:val="0"/>
          <w:noProof/>
        </w:rPr>
        <w:t>3</w:t>
      </w:r>
      <w:r w:rsidRPr="007F6540">
        <w:rPr>
          <w:rFonts w:ascii="Times New Roman" w:hAnsi="Times New Roman" w:cs="Times New Roman"/>
          <w:i w:val="0"/>
          <w:iCs w:val="0"/>
        </w:rPr>
        <w:fldChar w:fldCharType="end"/>
      </w:r>
      <w:r w:rsidRPr="007F6540">
        <w:rPr>
          <w:rFonts w:ascii="Times New Roman" w:hAnsi="Times New Roman" w:cs="Times New Roman"/>
          <w:i w:val="0"/>
          <w:iCs w:val="0"/>
        </w:rPr>
        <w:t xml:space="preserve"> - Sous rubriques dans "Edition des zones"</w:t>
      </w:r>
      <w:bookmarkEnd w:id="17"/>
    </w:p>
    <w:tbl>
      <w:tblPr>
        <w:tblW w:w="9070" w:type="dxa"/>
        <w:jc w:val="center"/>
        <w:tblLayout w:type="fixed"/>
        <w:tblCellMar>
          <w:top w:w="55" w:type="dxa"/>
          <w:left w:w="55" w:type="dxa"/>
          <w:bottom w:w="55" w:type="dxa"/>
          <w:right w:w="55" w:type="dxa"/>
        </w:tblCellMar>
        <w:tblLook w:val="0000" w:firstRow="0" w:lastRow="0" w:firstColumn="0" w:lastColumn="0" w:noHBand="0" w:noVBand="0"/>
      </w:tblPr>
      <w:tblGrid>
        <w:gridCol w:w="1276"/>
        <w:gridCol w:w="3827"/>
        <w:gridCol w:w="3967"/>
      </w:tblGrid>
      <w:tr w:rsidR="007F6540" w:rsidRPr="007F6540" w14:paraId="352AA811" w14:textId="77777777" w:rsidTr="007F6540">
        <w:trPr>
          <w:jc w:val="center"/>
        </w:trPr>
        <w:tc>
          <w:tcPr>
            <w:tcW w:w="1276" w:type="dxa"/>
            <w:tcBorders>
              <w:top w:val="single" w:sz="1" w:space="0" w:color="000000"/>
              <w:left w:val="single" w:sz="1" w:space="0" w:color="000000"/>
              <w:bottom w:val="single" w:sz="1" w:space="0" w:color="000000"/>
            </w:tcBorders>
            <w:shd w:val="clear" w:color="auto" w:fill="0070C0"/>
          </w:tcPr>
          <w:p w14:paraId="7D5076C3" w14:textId="77777777" w:rsidR="007F6540" w:rsidRPr="007F6540" w:rsidRDefault="007F6540" w:rsidP="00883FCE">
            <w:pPr>
              <w:pStyle w:val="Contenudetableau"/>
              <w:jc w:val="center"/>
              <w:rPr>
                <w:rFonts w:ascii="Times New Roman" w:hAnsi="Times New Roman" w:cs="Times New Roman"/>
                <w:b/>
                <w:bCs/>
                <w:color w:val="FFFFFF"/>
                <w:sz w:val="24"/>
                <w:szCs w:val="24"/>
              </w:rPr>
            </w:pPr>
            <w:r w:rsidRPr="007F6540">
              <w:rPr>
                <w:rFonts w:ascii="Times New Roman" w:hAnsi="Times New Roman" w:cs="Times New Roman"/>
                <w:b/>
                <w:bCs/>
                <w:color w:val="FFFFFF"/>
                <w:sz w:val="24"/>
                <w:szCs w:val="24"/>
              </w:rPr>
              <w:t>Onglet</w:t>
            </w:r>
          </w:p>
        </w:tc>
        <w:tc>
          <w:tcPr>
            <w:tcW w:w="3827" w:type="dxa"/>
            <w:tcBorders>
              <w:top w:val="single" w:sz="1" w:space="0" w:color="000000"/>
              <w:left w:val="single" w:sz="1" w:space="0" w:color="000000"/>
              <w:bottom w:val="single" w:sz="1" w:space="0" w:color="000000"/>
            </w:tcBorders>
            <w:shd w:val="clear" w:color="auto" w:fill="0070C0"/>
          </w:tcPr>
          <w:p w14:paraId="12E90E5B" w14:textId="77777777" w:rsidR="007F6540" w:rsidRPr="007F6540" w:rsidRDefault="007F6540" w:rsidP="00883FCE">
            <w:pPr>
              <w:pStyle w:val="Contenudetableau"/>
              <w:jc w:val="center"/>
              <w:rPr>
                <w:rFonts w:ascii="Times New Roman" w:hAnsi="Times New Roman" w:cs="Times New Roman"/>
                <w:b/>
                <w:bCs/>
                <w:color w:val="FFFFFF"/>
                <w:sz w:val="24"/>
                <w:szCs w:val="24"/>
              </w:rPr>
            </w:pPr>
            <w:r w:rsidRPr="007F6540">
              <w:rPr>
                <w:rFonts w:ascii="Times New Roman" w:hAnsi="Times New Roman" w:cs="Times New Roman"/>
                <w:b/>
                <w:bCs/>
                <w:color w:val="FFFFFF"/>
                <w:sz w:val="24"/>
                <w:szCs w:val="24"/>
              </w:rPr>
              <w:t xml:space="preserve">Description </w:t>
            </w:r>
          </w:p>
        </w:tc>
        <w:tc>
          <w:tcPr>
            <w:tcW w:w="3967" w:type="dxa"/>
            <w:tcBorders>
              <w:top w:val="single" w:sz="1" w:space="0" w:color="000000"/>
              <w:left w:val="single" w:sz="1" w:space="0" w:color="000000"/>
              <w:bottom w:val="single" w:sz="1" w:space="0" w:color="000000"/>
              <w:right w:val="single" w:sz="1" w:space="0" w:color="000000"/>
            </w:tcBorders>
            <w:shd w:val="clear" w:color="auto" w:fill="0070C0"/>
          </w:tcPr>
          <w:p w14:paraId="11D861BF" w14:textId="77777777" w:rsidR="007F6540" w:rsidRPr="007F6540" w:rsidRDefault="007F6540" w:rsidP="00883FCE">
            <w:pPr>
              <w:pStyle w:val="Contenudetableau"/>
              <w:jc w:val="center"/>
              <w:rPr>
                <w:rFonts w:ascii="Times New Roman" w:hAnsi="Times New Roman" w:cs="Times New Roman"/>
              </w:rPr>
            </w:pPr>
            <w:r w:rsidRPr="007F6540">
              <w:rPr>
                <w:rFonts w:ascii="Times New Roman" w:hAnsi="Times New Roman" w:cs="Times New Roman"/>
                <w:b/>
                <w:bCs/>
                <w:color w:val="FFFFFF"/>
                <w:sz w:val="24"/>
                <w:szCs w:val="24"/>
              </w:rPr>
              <w:t>Visuel</w:t>
            </w:r>
          </w:p>
        </w:tc>
      </w:tr>
      <w:tr w:rsidR="007F6540" w:rsidRPr="007F6540" w14:paraId="15A5DB63" w14:textId="77777777" w:rsidTr="007F6540">
        <w:trPr>
          <w:jc w:val="center"/>
        </w:trPr>
        <w:tc>
          <w:tcPr>
            <w:tcW w:w="1276" w:type="dxa"/>
            <w:tcBorders>
              <w:left w:val="single" w:sz="1" w:space="0" w:color="000000"/>
              <w:bottom w:val="single" w:sz="1" w:space="0" w:color="000000"/>
            </w:tcBorders>
            <w:shd w:val="clear" w:color="auto" w:fill="auto"/>
          </w:tcPr>
          <w:p w14:paraId="407E592F" w14:textId="77777777" w:rsidR="007F6540" w:rsidRPr="007F6540" w:rsidRDefault="007F6540" w:rsidP="00883FCE">
            <w:pPr>
              <w:pStyle w:val="A-paragraphe12"/>
              <w:ind w:firstLine="0"/>
              <w:jc w:val="left"/>
              <w:rPr>
                <w:rFonts w:ascii="Times New Roman" w:hAnsi="Times New Roman" w:cs="Times New Roman"/>
              </w:rPr>
            </w:pPr>
            <w:r w:rsidRPr="007F6540">
              <w:rPr>
                <w:rFonts w:ascii="Times New Roman" w:hAnsi="Times New Roman" w:cs="Times New Roman"/>
                <w:b/>
                <w:bCs/>
              </w:rPr>
              <w:t>Zone </w:t>
            </w:r>
          </w:p>
        </w:tc>
        <w:tc>
          <w:tcPr>
            <w:tcW w:w="3827" w:type="dxa"/>
            <w:tcBorders>
              <w:left w:val="single" w:sz="1" w:space="0" w:color="000000"/>
              <w:bottom w:val="single" w:sz="1" w:space="0" w:color="000000"/>
            </w:tcBorders>
            <w:shd w:val="clear" w:color="auto" w:fill="auto"/>
          </w:tcPr>
          <w:p w14:paraId="4A304514" w14:textId="77777777" w:rsidR="007F6540" w:rsidRPr="007F6540" w:rsidRDefault="007F6540" w:rsidP="00883FCE">
            <w:pPr>
              <w:pStyle w:val="A-paragraphe12"/>
              <w:spacing w:line="276" w:lineRule="auto"/>
              <w:ind w:firstLine="0"/>
              <w:rPr>
                <w:rFonts w:ascii="Times New Roman" w:hAnsi="Times New Roman" w:cs="Times New Roman"/>
              </w:rPr>
            </w:pPr>
            <w:r w:rsidRPr="007F6540">
              <w:rPr>
                <w:rFonts w:ascii="Times New Roman" w:hAnsi="Times New Roman" w:cs="Times New Roman"/>
              </w:rPr>
              <w:t xml:space="preserve">Onglet pour gérer et rechercher les « Zones » du projet </w:t>
            </w:r>
          </w:p>
        </w:tc>
        <w:tc>
          <w:tcPr>
            <w:tcW w:w="3967" w:type="dxa"/>
            <w:vMerge w:val="restart"/>
            <w:tcBorders>
              <w:left w:val="single" w:sz="1" w:space="0" w:color="000000"/>
              <w:bottom w:val="single" w:sz="1" w:space="0" w:color="000000"/>
              <w:right w:val="single" w:sz="1" w:space="0" w:color="000000"/>
            </w:tcBorders>
            <w:shd w:val="clear" w:color="auto" w:fill="auto"/>
          </w:tcPr>
          <w:p w14:paraId="4B8B8FA3" w14:textId="77777777" w:rsidR="00965538" w:rsidRDefault="007F6540" w:rsidP="00965538">
            <w:pPr>
              <w:pStyle w:val="A-paragraphe12"/>
              <w:keepNext/>
              <w:ind w:firstLine="0"/>
              <w:jc w:val="center"/>
            </w:pPr>
            <w:r w:rsidRPr="007F6540">
              <w:rPr>
                <w:rFonts w:ascii="Times New Roman" w:hAnsi="Times New Roman" w:cs="Times New Roman"/>
                <w:noProof/>
              </w:rPr>
              <w:drawing>
                <wp:inline distT="0" distB="0" distL="0" distR="0" wp14:anchorId="70014F6A" wp14:editId="4B1024C6">
                  <wp:extent cx="2218055" cy="2361537"/>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6586" cy="2402561"/>
                          </a:xfrm>
                          <a:prstGeom prst="rect">
                            <a:avLst/>
                          </a:prstGeom>
                          <a:solidFill>
                            <a:srgbClr val="FFFFFF"/>
                          </a:solidFill>
                          <a:ln>
                            <a:noFill/>
                          </a:ln>
                        </pic:spPr>
                      </pic:pic>
                    </a:graphicData>
                  </a:graphic>
                </wp:inline>
              </w:drawing>
            </w:r>
          </w:p>
          <w:p w14:paraId="38D6E469" w14:textId="410ABDBC" w:rsidR="007F6540" w:rsidRPr="00965538" w:rsidRDefault="00965538" w:rsidP="00965538">
            <w:pPr>
              <w:pStyle w:val="Lgende"/>
              <w:jc w:val="center"/>
              <w:rPr>
                <w:rFonts w:ascii="Times New Roman" w:hAnsi="Times New Roman" w:cs="Times New Roman"/>
                <w:i w:val="0"/>
                <w:iCs w:val="0"/>
              </w:rPr>
            </w:pPr>
            <w:bookmarkStart w:id="18" w:name="_Toc88049653"/>
            <w:r w:rsidRPr="00965538">
              <w:rPr>
                <w:rFonts w:ascii="Times New Roman" w:hAnsi="Times New Roman" w:cs="Times New Roman"/>
                <w:i w:val="0"/>
                <w:iCs w:val="0"/>
              </w:rPr>
              <w:t xml:space="preserve">Figure </w:t>
            </w:r>
            <w:r w:rsidRPr="00965538">
              <w:rPr>
                <w:rFonts w:ascii="Times New Roman" w:hAnsi="Times New Roman" w:cs="Times New Roman"/>
                <w:i w:val="0"/>
                <w:iCs w:val="0"/>
              </w:rPr>
              <w:fldChar w:fldCharType="begin"/>
            </w:r>
            <w:r w:rsidRPr="00965538">
              <w:rPr>
                <w:rFonts w:ascii="Times New Roman" w:hAnsi="Times New Roman" w:cs="Times New Roman"/>
                <w:i w:val="0"/>
                <w:iCs w:val="0"/>
              </w:rPr>
              <w:instrText xml:space="preserve"> SEQ Figure \* ARABIC </w:instrText>
            </w:r>
            <w:r w:rsidRPr="00965538">
              <w:rPr>
                <w:rFonts w:ascii="Times New Roman" w:hAnsi="Times New Roman" w:cs="Times New Roman"/>
                <w:i w:val="0"/>
                <w:iCs w:val="0"/>
              </w:rPr>
              <w:fldChar w:fldCharType="separate"/>
            </w:r>
            <w:r w:rsidR="00E3468F">
              <w:rPr>
                <w:rFonts w:ascii="Times New Roman" w:hAnsi="Times New Roman" w:cs="Times New Roman"/>
                <w:i w:val="0"/>
                <w:iCs w:val="0"/>
                <w:noProof/>
              </w:rPr>
              <w:t>3</w:t>
            </w:r>
            <w:r w:rsidRPr="00965538">
              <w:rPr>
                <w:rFonts w:ascii="Times New Roman" w:hAnsi="Times New Roman" w:cs="Times New Roman"/>
                <w:i w:val="0"/>
                <w:iCs w:val="0"/>
              </w:rPr>
              <w:fldChar w:fldCharType="end"/>
            </w:r>
            <w:r w:rsidRPr="00965538">
              <w:rPr>
                <w:rFonts w:ascii="Times New Roman" w:hAnsi="Times New Roman" w:cs="Times New Roman"/>
                <w:i w:val="0"/>
                <w:iCs w:val="0"/>
              </w:rPr>
              <w:t xml:space="preserve"> - Rubrique "Edition de zones"</w:t>
            </w:r>
            <w:bookmarkEnd w:id="18"/>
          </w:p>
          <w:p w14:paraId="27056950" w14:textId="785DAC55" w:rsidR="007F6540" w:rsidRPr="007F6540" w:rsidRDefault="007F6540" w:rsidP="00883FCE">
            <w:pPr>
              <w:pStyle w:val="A-fig"/>
              <w:jc w:val="both"/>
            </w:pPr>
          </w:p>
        </w:tc>
      </w:tr>
      <w:tr w:rsidR="007F6540" w:rsidRPr="007F6540" w14:paraId="70E3C924" w14:textId="77777777" w:rsidTr="007F6540">
        <w:trPr>
          <w:jc w:val="center"/>
        </w:trPr>
        <w:tc>
          <w:tcPr>
            <w:tcW w:w="1276" w:type="dxa"/>
            <w:tcBorders>
              <w:left w:val="single" w:sz="1" w:space="0" w:color="000000"/>
              <w:bottom w:val="single" w:sz="1" w:space="0" w:color="000000"/>
            </w:tcBorders>
            <w:shd w:val="clear" w:color="auto" w:fill="auto"/>
          </w:tcPr>
          <w:p w14:paraId="16DE16B8" w14:textId="77777777" w:rsidR="007F6540" w:rsidRPr="007F6540" w:rsidRDefault="007F6540" w:rsidP="00883FCE">
            <w:pPr>
              <w:pStyle w:val="A-paragraphe12"/>
              <w:ind w:firstLine="0"/>
              <w:jc w:val="left"/>
              <w:rPr>
                <w:rFonts w:ascii="Times New Roman" w:hAnsi="Times New Roman" w:cs="Times New Roman"/>
              </w:rPr>
            </w:pPr>
            <w:r w:rsidRPr="007F6540">
              <w:rPr>
                <w:rFonts w:ascii="Times New Roman" w:hAnsi="Times New Roman" w:cs="Times New Roman"/>
                <w:b/>
                <w:bCs/>
              </w:rPr>
              <w:t>Région </w:t>
            </w:r>
          </w:p>
        </w:tc>
        <w:tc>
          <w:tcPr>
            <w:tcW w:w="3827" w:type="dxa"/>
            <w:tcBorders>
              <w:left w:val="single" w:sz="1" w:space="0" w:color="000000"/>
              <w:bottom w:val="single" w:sz="1" w:space="0" w:color="000000"/>
            </w:tcBorders>
            <w:shd w:val="clear" w:color="auto" w:fill="auto"/>
          </w:tcPr>
          <w:p w14:paraId="611A5BB2" w14:textId="77777777" w:rsidR="007F6540" w:rsidRPr="007F6540" w:rsidRDefault="007F6540" w:rsidP="00883FCE">
            <w:pPr>
              <w:pStyle w:val="A-paragraphe12"/>
              <w:spacing w:line="276" w:lineRule="auto"/>
              <w:ind w:firstLine="0"/>
              <w:rPr>
                <w:rFonts w:ascii="Times New Roman" w:hAnsi="Times New Roman" w:cs="Times New Roman"/>
              </w:rPr>
            </w:pPr>
            <w:r w:rsidRPr="007F6540">
              <w:rPr>
                <w:rFonts w:ascii="Times New Roman" w:hAnsi="Times New Roman" w:cs="Times New Roman"/>
              </w:rPr>
              <w:t>Onglet pour gérer et rechercher les « Régions » du projet</w:t>
            </w:r>
          </w:p>
        </w:tc>
        <w:tc>
          <w:tcPr>
            <w:tcW w:w="3967" w:type="dxa"/>
            <w:vMerge/>
            <w:tcBorders>
              <w:left w:val="single" w:sz="1" w:space="0" w:color="000000"/>
              <w:bottom w:val="single" w:sz="1" w:space="0" w:color="000000"/>
              <w:right w:val="single" w:sz="1" w:space="0" w:color="000000"/>
            </w:tcBorders>
            <w:shd w:val="clear" w:color="auto" w:fill="auto"/>
          </w:tcPr>
          <w:p w14:paraId="4B3CA71C" w14:textId="77777777" w:rsidR="007F6540" w:rsidRPr="007F6540" w:rsidRDefault="007F6540" w:rsidP="00883FCE">
            <w:pPr>
              <w:pStyle w:val="A-paragraphe12"/>
              <w:ind w:firstLine="0"/>
              <w:rPr>
                <w:rFonts w:ascii="Times New Roman" w:hAnsi="Times New Roman" w:cs="Times New Roman"/>
              </w:rPr>
            </w:pPr>
          </w:p>
        </w:tc>
      </w:tr>
      <w:tr w:rsidR="007F6540" w:rsidRPr="007F6540" w14:paraId="56CD6463" w14:textId="77777777" w:rsidTr="007F6540">
        <w:trPr>
          <w:jc w:val="center"/>
        </w:trPr>
        <w:tc>
          <w:tcPr>
            <w:tcW w:w="1276" w:type="dxa"/>
            <w:tcBorders>
              <w:left w:val="single" w:sz="1" w:space="0" w:color="000000"/>
              <w:bottom w:val="single" w:sz="1" w:space="0" w:color="000000"/>
            </w:tcBorders>
            <w:shd w:val="clear" w:color="auto" w:fill="auto"/>
          </w:tcPr>
          <w:p w14:paraId="6DA86076" w14:textId="77777777" w:rsidR="007F6540" w:rsidRPr="007F6540" w:rsidRDefault="007F6540" w:rsidP="00883FCE">
            <w:pPr>
              <w:pStyle w:val="A-paragraphe12"/>
              <w:ind w:firstLine="0"/>
              <w:jc w:val="left"/>
              <w:rPr>
                <w:rFonts w:ascii="Times New Roman" w:hAnsi="Times New Roman" w:cs="Times New Roman"/>
              </w:rPr>
            </w:pPr>
            <w:r w:rsidRPr="007F6540">
              <w:rPr>
                <w:rFonts w:ascii="Times New Roman" w:hAnsi="Times New Roman" w:cs="Times New Roman"/>
                <w:b/>
                <w:bCs/>
              </w:rPr>
              <w:t>District </w:t>
            </w:r>
          </w:p>
        </w:tc>
        <w:tc>
          <w:tcPr>
            <w:tcW w:w="3827" w:type="dxa"/>
            <w:tcBorders>
              <w:left w:val="single" w:sz="1" w:space="0" w:color="000000"/>
              <w:bottom w:val="single" w:sz="1" w:space="0" w:color="000000"/>
            </w:tcBorders>
            <w:shd w:val="clear" w:color="auto" w:fill="auto"/>
          </w:tcPr>
          <w:p w14:paraId="6F898EC4" w14:textId="77777777" w:rsidR="007F6540" w:rsidRPr="007F6540" w:rsidRDefault="007F6540" w:rsidP="00883FCE">
            <w:pPr>
              <w:pStyle w:val="A-paragraphe12"/>
              <w:spacing w:line="276" w:lineRule="auto"/>
              <w:ind w:firstLine="0"/>
              <w:rPr>
                <w:rFonts w:ascii="Times New Roman" w:hAnsi="Times New Roman" w:cs="Times New Roman"/>
              </w:rPr>
            </w:pPr>
            <w:r w:rsidRPr="007F6540">
              <w:rPr>
                <w:rFonts w:ascii="Times New Roman" w:hAnsi="Times New Roman" w:cs="Times New Roman"/>
              </w:rPr>
              <w:t>Onglet pour gérer et rechercher les « Districts » du projet</w:t>
            </w:r>
          </w:p>
        </w:tc>
        <w:tc>
          <w:tcPr>
            <w:tcW w:w="3967" w:type="dxa"/>
            <w:vMerge/>
            <w:tcBorders>
              <w:left w:val="single" w:sz="1" w:space="0" w:color="000000"/>
              <w:bottom w:val="single" w:sz="1" w:space="0" w:color="000000"/>
              <w:right w:val="single" w:sz="1" w:space="0" w:color="000000"/>
            </w:tcBorders>
            <w:shd w:val="clear" w:color="auto" w:fill="auto"/>
          </w:tcPr>
          <w:p w14:paraId="0B36F7CF" w14:textId="77777777" w:rsidR="007F6540" w:rsidRPr="007F6540" w:rsidRDefault="007F6540" w:rsidP="00883FCE">
            <w:pPr>
              <w:pStyle w:val="A-paragraphe12"/>
              <w:ind w:firstLine="0"/>
              <w:rPr>
                <w:rFonts w:ascii="Times New Roman" w:hAnsi="Times New Roman" w:cs="Times New Roman"/>
              </w:rPr>
            </w:pPr>
          </w:p>
        </w:tc>
      </w:tr>
      <w:tr w:rsidR="007F6540" w:rsidRPr="007F6540" w14:paraId="638EBAA9" w14:textId="77777777" w:rsidTr="007F6540">
        <w:trPr>
          <w:jc w:val="center"/>
        </w:trPr>
        <w:tc>
          <w:tcPr>
            <w:tcW w:w="1276" w:type="dxa"/>
            <w:tcBorders>
              <w:left w:val="single" w:sz="1" w:space="0" w:color="000000"/>
              <w:bottom w:val="single" w:sz="1" w:space="0" w:color="000000"/>
            </w:tcBorders>
            <w:shd w:val="clear" w:color="auto" w:fill="auto"/>
          </w:tcPr>
          <w:p w14:paraId="20911FE7" w14:textId="77777777" w:rsidR="007F6540" w:rsidRPr="007F6540" w:rsidRDefault="007F6540" w:rsidP="00883FCE">
            <w:pPr>
              <w:pStyle w:val="A-paragraphe12"/>
              <w:ind w:firstLine="0"/>
              <w:jc w:val="left"/>
              <w:rPr>
                <w:rFonts w:ascii="Times New Roman" w:hAnsi="Times New Roman" w:cs="Times New Roman"/>
              </w:rPr>
            </w:pPr>
            <w:r w:rsidRPr="007F6540">
              <w:rPr>
                <w:rFonts w:ascii="Times New Roman" w:hAnsi="Times New Roman" w:cs="Times New Roman"/>
                <w:b/>
                <w:bCs/>
              </w:rPr>
              <w:t>Commune </w:t>
            </w:r>
          </w:p>
        </w:tc>
        <w:tc>
          <w:tcPr>
            <w:tcW w:w="3827" w:type="dxa"/>
            <w:tcBorders>
              <w:left w:val="single" w:sz="1" w:space="0" w:color="000000"/>
              <w:bottom w:val="single" w:sz="1" w:space="0" w:color="000000"/>
            </w:tcBorders>
            <w:shd w:val="clear" w:color="auto" w:fill="auto"/>
          </w:tcPr>
          <w:p w14:paraId="7A81B702" w14:textId="77777777" w:rsidR="007F6540" w:rsidRPr="007F6540" w:rsidRDefault="007F6540" w:rsidP="00883FCE">
            <w:pPr>
              <w:pStyle w:val="A-paragraphe12"/>
              <w:spacing w:line="276" w:lineRule="auto"/>
              <w:ind w:firstLine="0"/>
              <w:rPr>
                <w:rFonts w:ascii="Times New Roman" w:hAnsi="Times New Roman" w:cs="Times New Roman"/>
              </w:rPr>
            </w:pPr>
            <w:r w:rsidRPr="007F6540">
              <w:rPr>
                <w:rFonts w:ascii="Times New Roman" w:hAnsi="Times New Roman" w:cs="Times New Roman"/>
              </w:rPr>
              <w:t>Onglet pour gérer et rechercher les « Communes » du projet</w:t>
            </w:r>
          </w:p>
        </w:tc>
        <w:tc>
          <w:tcPr>
            <w:tcW w:w="3967" w:type="dxa"/>
            <w:vMerge/>
            <w:tcBorders>
              <w:left w:val="single" w:sz="1" w:space="0" w:color="000000"/>
              <w:bottom w:val="single" w:sz="1" w:space="0" w:color="000000"/>
              <w:right w:val="single" w:sz="1" w:space="0" w:color="000000"/>
            </w:tcBorders>
            <w:shd w:val="clear" w:color="auto" w:fill="auto"/>
          </w:tcPr>
          <w:p w14:paraId="5D56BC9D" w14:textId="77777777" w:rsidR="007F6540" w:rsidRPr="007F6540" w:rsidRDefault="007F6540" w:rsidP="00883FCE">
            <w:pPr>
              <w:pStyle w:val="A-paragraphe12"/>
              <w:ind w:firstLine="0"/>
              <w:rPr>
                <w:rFonts w:ascii="Times New Roman" w:hAnsi="Times New Roman" w:cs="Times New Roman"/>
              </w:rPr>
            </w:pPr>
          </w:p>
        </w:tc>
      </w:tr>
      <w:tr w:rsidR="007F6540" w:rsidRPr="007F6540" w14:paraId="1EFB3D6A" w14:textId="77777777" w:rsidTr="007F6540">
        <w:trPr>
          <w:jc w:val="center"/>
        </w:trPr>
        <w:tc>
          <w:tcPr>
            <w:tcW w:w="1276" w:type="dxa"/>
            <w:tcBorders>
              <w:left w:val="single" w:sz="1" w:space="0" w:color="000000"/>
              <w:bottom w:val="single" w:sz="1" w:space="0" w:color="000000"/>
            </w:tcBorders>
            <w:shd w:val="clear" w:color="auto" w:fill="auto"/>
          </w:tcPr>
          <w:p w14:paraId="759BC73F" w14:textId="77777777" w:rsidR="007F6540" w:rsidRPr="007F6540" w:rsidRDefault="007F6540" w:rsidP="00883FCE">
            <w:pPr>
              <w:pStyle w:val="A-paragraphe12"/>
              <w:ind w:firstLine="0"/>
              <w:jc w:val="left"/>
              <w:rPr>
                <w:rFonts w:ascii="Times New Roman" w:hAnsi="Times New Roman" w:cs="Times New Roman"/>
              </w:rPr>
            </w:pPr>
            <w:r w:rsidRPr="007F6540">
              <w:rPr>
                <w:rFonts w:ascii="Times New Roman" w:hAnsi="Times New Roman" w:cs="Times New Roman"/>
                <w:b/>
                <w:bCs/>
              </w:rPr>
              <w:t>Fokontany </w:t>
            </w:r>
          </w:p>
        </w:tc>
        <w:tc>
          <w:tcPr>
            <w:tcW w:w="3827" w:type="dxa"/>
            <w:tcBorders>
              <w:left w:val="single" w:sz="1" w:space="0" w:color="000000"/>
              <w:bottom w:val="single" w:sz="1" w:space="0" w:color="000000"/>
            </w:tcBorders>
            <w:shd w:val="clear" w:color="auto" w:fill="auto"/>
          </w:tcPr>
          <w:p w14:paraId="7437C4A1" w14:textId="77777777" w:rsidR="007F6540" w:rsidRPr="007F6540" w:rsidRDefault="007F6540" w:rsidP="00883FCE">
            <w:pPr>
              <w:pStyle w:val="A-paragraphe12"/>
              <w:spacing w:line="276" w:lineRule="auto"/>
              <w:ind w:firstLine="0"/>
              <w:rPr>
                <w:rFonts w:ascii="Times New Roman" w:hAnsi="Times New Roman" w:cs="Times New Roman"/>
              </w:rPr>
            </w:pPr>
            <w:r w:rsidRPr="007F6540">
              <w:rPr>
                <w:rFonts w:ascii="Times New Roman" w:hAnsi="Times New Roman" w:cs="Times New Roman"/>
              </w:rPr>
              <w:t>Onglet pour gérer et rechercher les « Fokontany » du projet</w:t>
            </w:r>
          </w:p>
        </w:tc>
        <w:tc>
          <w:tcPr>
            <w:tcW w:w="3967" w:type="dxa"/>
            <w:vMerge/>
            <w:tcBorders>
              <w:left w:val="single" w:sz="1" w:space="0" w:color="000000"/>
              <w:bottom w:val="single" w:sz="1" w:space="0" w:color="000000"/>
              <w:right w:val="single" w:sz="1" w:space="0" w:color="000000"/>
            </w:tcBorders>
            <w:shd w:val="clear" w:color="auto" w:fill="auto"/>
          </w:tcPr>
          <w:p w14:paraId="1A7F415D" w14:textId="77777777" w:rsidR="007F6540" w:rsidRPr="007F6540" w:rsidRDefault="007F6540" w:rsidP="00883FCE">
            <w:pPr>
              <w:pStyle w:val="A-paragraphe12"/>
              <w:ind w:firstLine="0"/>
              <w:rPr>
                <w:rFonts w:ascii="Times New Roman" w:hAnsi="Times New Roman" w:cs="Times New Roman"/>
              </w:rPr>
            </w:pPr>
          </w:p>
        </w:tc>
      </w:tr>
      <w:tr w:rsidR="007F6540" w:rsidRPr="007F6540" w14:paraId="784EC25F" w14:textId="77777777" w:rsidTr="007F6540">
        <w:trPr>
          <w:jc w:val="center"/>
        </w:trPr>
        <w:tc>
          <w:tcPr>
            <w:tcW w:w="1276" w:type="dxa"/>
            <w:tcBorders>
              <w:left w:val="single" w:sz="1" w:space="0" w:color="000000"/>
              <w:bottom w:val="single" w:sz="1" w:space="0" w:color="000000"/>
            </w:tcBorders>
            <w:shd w:val="clear" w:color="auto" w:fill="auto"/>
          </w:tcPr>
          <w:p w14:paraId="276FE0EE" w14:textId="77777777" w:rsidR="007F6540" w:rsidRPr="007F6540" w:rsidRDefault="007F6540" w:rsidP="00883FCE">
            <w:pPr>
              <w:pStyle w:val="A-paragraphe12"/>
              <w:ind w:firstLine="0"/>
              <w:jc w:val="left"/>
              <w:rPr>
                <w:rFonts w:ascii="Times New Roman" w:hAnsi="Times New Roman" w:cs="Times New Roman"/>
              </w:rPr>
            </w:pPr>
            <w:r w:rsidRPr="007F6540">
              <w:rPr>
                <w:rFonts w:ascii="Times New Roman" w:hAnsi="Times New Roman" w:cs="Times New Roman"/>
                <w:b/>
                <w:bCs/>
              </w:rPr>
              <w:t>Village </w:t>
            </w:r>
          </w:p>
        </w:tc>
        <w:tc>
          <w:tcPr>
            <w:tcW w:w="3827" w:type="dxa"/>
            <w:tcBorders>
              <w:left w:val="single" w:sz="1" w:space="0" w:color="000000"/>
              <w:bottom w:val="single" w:sz="1" w:space="0" w:color="000000"/>
            </w:tcBorders>
            <w:shd w:val="clear" w:color="auto" w:fill="auto"/>
          </w:tcPr>
          <w:p w14:paraId="0A14C0A3" w14:textId="77777777" w:rsidR="007F6540" w:rsidRPr="007F6540" w:rsidRDefault="007F6540" w:rsidP="00883FCE">
            <w:pPr>
              <w:pStyle w:val="A-paragraphe12"/>
              <w:spacing w:line="276" w:lineRule="auto"/>
              <w:ind w:firstLine="0"/>
              <w:rPr>
                <w:rFonts w:ascii="Times New Roman" w:hAnsi="Times New Roman" w:cs="Times New Roman"/>
              </w:rPr>
            </w:pPr>
            <w:r w:rsidRPr="007F6540">
              <w:rPr>
                <w:rFonts w:ascii="Times New Roman" w:hAnsi="Times New Roman" w:cs="Times New Roman"/>
              </w:rPr>
              <w:t>Onglet pour gérer et rechercher les « Villages » du projet</w:t>
            </w:r>
          </w:p>
        </w:tc>
        <w:tc>
          <w:tcPr>
            <w:tcW w:w="3967" w:type="dxa"/>
            <w:vMerge/>
            <w:tcBorders>
              <w:left w:val="single" w:sz="1" w:space="0" w:color="000000"/>
              <w:bottom w:val="single" w:sz="1" w:space="0" w:color="000000"/>
              <w:right w:val="single" w:sz="1" w:space="0" w:color="000000"/>
            </w:tcBorders>
            <w:shd w:val="clear" w:color="auto" w:fill="auto"/>
          </w:tcPr>
          <w:p w14:paraId="592EED34" w14:textId="77777777" w:rsidR="007F6540" w:rsidRPr="007F6540" w:rsidRDefault="007F6540" w:rsidP="00883FCE">
            <w:pPr>
              <w:pStyle w:val="A-paragraphe12"/>
              <w:ind w:firstLine="0"/>
              <w:rPr>
                <w:rFonts w:ascii="Times New Roman" w:hAnsi="Times New Roman" w:cs="Times New Roman"/>
              </w:rPr>
            </w:pPr>
          </w:p>
        </w:tc>
      </w:tr>
    </w:tbl>
    <w:p w14:paraId="68BB2EDA" w14:textId="7A1350ED" w:rsidR="007F6540" w:rsidRDefault="007F6540" w:rsidP="00901A50">
      <w:pPr>
        <w:rPr>
          <w:rFonts w:ascii="Times New Roman" w:hAnsi="Times New Roman" w:cs="Times New Roman"/>
          <w:sz w:val="24"/>
          <w:szCs w:val="24"/>
        </w:rPr>
      </w:pPr>
    </w:p>
    <w:p w14:paraId="1E9532D5" w14:textId="5C0BB5E4" w:rsidR="008D28E1" w:rsidRPr="008D28E1" w:rsidRDefault="008D28E1" w:rsidP="008D28E1">
      <w:pPr>
        <w:pStyle w:val="A-paragraphe12"/>
        <w:ind w:left="360" w:firstLine="0"/>
        <w:rPr>
          <w:rFonts w:ascii="Times New Roman" w:hAnsi="Times New Roman" w:cs="Times New Roman"/>
        </w:rPr>
      </w:pPr>
      <w:r w:rsidRPr="00646D5F">
        <w:rPr>
          <w:rFonts w:ascii="Times New Roman" w:hAnsi="Times New Roman" w:cs="Times New Roman"/>
          <w:b/>
          <w:bCs/>
        </w:rPr>
        <w:lastRenderedPageBreak/>
        <w:t>Gestion</w:t>
      </w:r>
      <w:r w:rsidRPr="008D28E1">
        <w:rPr>
          <w:rFonts w:ascii="Times New Roman" w:hAnsi="Times New Roman" w:cs="Times New Roman"/>
        </w:rPr>
        <w:t xml:space="preserve"> de ZONES :</w:t>
      </w:r>
    </w:p>
    <w:p w14:paraId="5CCBD8F6" w14:textId="0567E5C6" w:rsidR="008D28E1" w:rsidRPr="008D28E1" w:rsidRDefault="008D28E1" w:rsidP="008D28E1">
      <w:pPr>
        <w:pStyle w:val="A-paragraphe12"/>
        <w:numPr>
          <w:ilvl w:val="0"/>
          <w:numId w:val="4"/>
        </w:numPr>
        <w:ind w:left="720" w:hanging="360"/>
        <w:rPr>
          <w:rFonts w:ascii="Times New Roman" w:hAnsi="Times New Roman" w:cs="Times New Roman"/>
        </w:rPr>
      </w:pPr>
      <w:r w:rsidRPr="008D28E1">
        <w:rPr>
          <w:rFonts w:ascii="Times New Roman" w:hAnsi="Times New Roman" w:cs="Times New Roman"/>
        </w:rPr>
        <w:t>Cliquer sur l</w:t>
      </w:r>
      <w:r w:rsidRPr="008D28E1">
        <w:rPr>
          <w:rFonts w:ascii="Times New Roman" w:hAnsi="Times New Roman" w:cs="Times New Roman"/>
        </w:rPr>
        <w:t>a</w:t>
      </w:r>
      <w:r w:rsidRPr="008D28E1">
        <w:rPr>
          <w:rFonts w:ascii="Times New Roman" w:hAnsi="Times New Roman" w:cs="Times New Roman"/>
        </w:rPr>
        <w:t xml:space="preserve"> Rubrique « </w:t>
      </w:r>
      <w:r w:rsidRPr="008D28E1">
        <w:rPr>
          <w:rFonts w:ascii="Times New Roman" w:hAnsi="Times New Roman" w:cs="Times New Roman"/>
          <w:i/>
          <w:iCs/>
        </w:rPr>
        <w:t xml:space="preserve">Édition de zone </w:t>
      </w:r>
      <w:r w:rsidRPr="008D28E1">
        <w:rPr>
          <w:rFonts w:ascii="Times New Roman" w:hAnsi="Times New Roman" w:cs="Times New Roman"/>
        </w:rPr>
        <w:t xml:space="preserve">» dans </w:t>
      </w:r>
      <w:r w:rsidR="00646D5F">
        <w:rPr>
          <w:rFonts w:ascii="Times New Roman" w:hAnsi="Times New Roman" w:cs="Times New Roman"/>
        </w:rPr>
        <w:t>le « side-nav »</w:t>
      </w:r>
      <w:r w:rsidRPr="008D28E1">
        <w:rPr>
          <w:rFonts w:ascii="Times New Roman" w:hAnsi="Times New Roman" w:cs="Times New Roman"/>
        </w:rPr>
        <w:t xml:space="preserve"> </w:t>
      </w:r>
    </w:p>
    <w:p w14:paraId="134F4F6E" w14:textId="77777777" w:rsidR="008D28E1" w:rsidRPr="008D28E1" w:rsidRDefault="008D28E1" w:rsidP="008D28E1">
      <w:pPr>
        <w:pStyle w:val="A-paragraphe12"/>
        <w:numPr>
          <w:ilvl w:val="0"/>
          <w:numId w:val="4"/>
        </w:numPr>
        <w:ind w:left="720" w:hanging="360"/>
        <w:rPr>
          <w:rFonts w:ascii="Times New Roman" w:hAnsi="Times New Roman" w:cs="Times New Roman"/>
        </w:rPr>
      </w:pPr>
      <w:r w:rsidRPr="008D28E1">
        <w:rPr>
          <w:rFonts w:ascii="Times New Roman" w:hAnsi="Times New Roman" w:cs="Times New Roman"/>
        </w:rPr>
        <w:t xml:space="preserve">Pour gérer une subdivision territoriale, cliquer sur la catégorie de subdivision correspondante que l'on souhaite gérer (Ex : Village) </w:t>
      </w:r>
    </w:p>
    <w:p w14:paraId="64A6DE50" w14:textId="77777777" w:rsidR="008D28E1" w:rsidRPr="008D28E1" w:rsidRDefault="008D28E1" w:rsidP="008D28E1">
      <w:pPr>
        <w:pStyle w:val="A-paragraphe12"/>
        <w:numPr>
          <w:ilvl w:val="0"/>
          <w:numId w:val="4"/>
        </w:numPr>
        <w:ind w:left="720" w:hanging="360"/>
        <w:rPr>
          <w:rFonts w:ascii="Times New Roman" w:hAnsi="Times New Roman" w:cs="Times New Roman"/>
        </w:rPr>
      </w:pPr>
      <w:r w:rsidRPr="008D28E1">
        <w:rPr>
          <w:rFonts w:ascii="Times New Roman" w:hAnsi="Times New Roman" w:cs="Times New Roman"/>
        </w:rPr>
        <w:t>Cliquer sur le bouton «</w:t>
      </w:r>
      <w:r w:rsidRPr="008D28E1">
        <w:rPr>
          <w:rFonts w:ascii="Times New Roman" w:hAnsi="Times New Roman" w:cs="Times New Roman"/>
          <w:i/>
          <w:iCs/>
        </w:rPr>
        <w:t> Nouveau</w:t>
      </w:r>
      <w:r w:rsidRPr="008D28E1">
        <w:rPr>
          <w:rFonts w:ascii="Times New Roman" w:hAnsi="Times New Roman" w:cs="Times New Roman"/>
        </w:rPr>
        <w:t xml:space="preserve"> » pour Ajouter une subdivision territoriale</w:t>
      </w:r>
    </w:p>
    <w:p w14:paraId="70AB9B78" w14:textId="792AE05D" w:rsidR="008D28E1" w:rsidRPr="008D28E1" w:rsidRDefault="008D28E1" w:rsidP="008D28E1">
      <w:pPr>
        <w:pStyle w:val="A-paragraphe12"/>
        <w:numPr>
          <w:ilvl w:val="0"/>
          <w:numId w:val="4"/>
        </w:numPr>
        <w:ind w:left="720" w:hanging="360"/>
        <w:rPr>
          <w:rFonts w:ascii="Times New Roman" w:hAnsi="Times New Roman" w:cs="Times New Roman"/>
        </w:rPr>
      </w:pPr>
      <w:r w:rsidRPr="008D28E1">
        <w:rPr>
          <w:rFonts w:ascii="Times New Roman" w:hAnsi="Times New Roman" w:cs="Times New Roman"/>
        </w:rPr>
        <w:t>Cliquer sur le bouton «</w:t>
      </w:r>
      <w:r w:rsidRPr="008D28E1">
        <w:rPr>
          <w:rFonts w:ascii="Times New Roman" w:hAnsi="Times New Roman" w:cs="Times New Roman"/>
          <w:i/>
          <w:iCs/>
        </w:rPr>
        <w:t>Modifier</w:t>
      </w:r>
      <w:r w:rsidRPr="008D28E1">
        <w:rPr>
          <w:rFonts w:ascii="Times New Roman" w:hAnsi="Times New Roman" w:cs="Times New Roman"/>
        </w:rPr>
        <w:t>» d</w:t>
      </w:r>
      <w:r w:rsidR="00361C68">
        <w:rPr>
          <w:rFonts w:ascii="Times New Roman" w:hAnsi="Times New Roman" w:cs="Times New Roman"/>
        </w:rPr>
        <w:t>e la</w:t>
      </w:r>
      <w:r w:rsidRPr="008D28E1">
        <w:rPr>
          <w:rFonts w:ascii="Times New Roman" w:hAnsi="Times New Roman" w:cs="Times New Roman"/>
        </w:rPr>
        <w:t xml:space="preserve"> ligne correspondant</w:t>
      </w:r>
      <w:r w:rsidR="00361C68">
        <w:rPr>
          <w:rFonts w:ascii="Times New Roman" w:hAnsi="Times New Roman" w:cs="Times New Roman"/>
        </w:rPr>
        <w:t>e</w:t>
      </w:r>
      <w:r w:rsidRPr="008D28E1">
        <w:rPr>
          <w:rFonts w:ascii="Times New Roman" w:hAnsi="Times New Roman" w:cs="Times New Roman"/>
        </w:rPr>
        <w:t xml:space="preserve"> pour modifier la subdivision territoriale</w:t>
      </w:r>
    </w:p>
    <w:p w14:paraId="52147F9E" w14:textId="376847EB" w:rsidR="00965538" w:rsidRPr="00646D5F" w:rsidRDefault="008D28E1" w:rsidP="00901A50">
      <w:pPr>
        <w:pStyle w:val="A-paragraphe12"/>
        <w:numPr>
          <w:ilvl w:val="0"/>
          <w:numId w:val="4"/>
        </w:numPr>
        <w:ind w:left="720" w:hanging="360"/>
        <w:rPr>
          <w:rFonts w:ascii="Times New Roman" w:hAnsi="Times New Roman" w:cs="Times New Roman"/>
        </w:rPr>
      </w:pPr>
      <w:r w:rsidRPr="008D28E1">
        <w:rPr>
          <w:rFonts w:ascii="Times New Roman" w:hAnsi="Times New Roman" w:cs="Times New Roman"/>
        </w:rPr>
        <w:t>Cliquer sur le bouton «</w:t>
      </w:r>
      <w:r w:rsidRPr="008D28E1">
        <w:rPr>
          <w:rFonts w:ascii="Times New Roman" w:hAnsi="Times New Roman" w:cs="Times New Roman"/>
          <w:i/>
          <w:iCs/>
        </w:rPr>
        <w:t> Supprimer </w:t>
      </w:r>
      <w:r w:rsidRPr="008D28E1">
        <w:rPr>
          <w:rFonts w:ascii="Times New Roman" w:hAnsi="Times New Roman" w:cs="Times New Roman"/>
        </w:rPr>
        <w:t>» d</w:t>
      </w:r>
      <w:r w:rsidR="00361C68">
        <w:rPr>
          <w:rFonts w:ascii="Times New Roman" w:hAnsi="Times New Roman" w:cs="Times New Roman"/>
        </w:rPr>
        <w:t>e la</w:t>
      </w:r>
      <w:r w:rsidRPr="008D28E1">
        <w:rPr>
          <w:rFonts w:ascii="Times New Roman" w:hAnsi="Times New Roman" w:cs="Times New Roman"/>
        </w:rPr>
        <w:t xml:space="preserve"> ligne correspondant</w:t>
      </w:r>
      <w:r w:rsidR="00361C68">
        <w:rPr>
          <w:rFonts w:ascii="Times New Roman" w:hAnsi="Times New Roman" w:cs="Times New Roman"/>
        </w:rPr>
        <w:t>e</w:t>
      </w:r>
      <w:r w:rsidRPr="008D28E1">
        <w:rPr>
          <w:rFonts w:ascii="Times New Roman" w:hAnsi="Times New Roman" w:cs="Times New Roman"/>
        </w:rPr>
        <w:t xml:space="preserve"> pour supprimer la subdivision territoriale sélectionnée.</w:t>
      </w:r>
    </w:p>
    <w:p w14:paraId="237947AD" w14:textId="77777777" w:rsidR="00646D5F" w:rsidRDefault="00646D5F" w:rsidP="00646D5F">
      <w:pPr>
        <w:keepNext/>
        <w:tabs>
          <w:tab w:val="left" w:pos="284"/>
        </w:tabs>
        <w:ind w:left="-567"/>
      </w:pPr>
      <w:r>
        <w:rPr>
          <w:noProof/>
        </w:rPr>
        <w:drawing>
          <wp:inline distT="0" distB="0" distL="0" distR="0" wp14:anchorId="08B9BD61" wp14:editId="1379BF1E">
            <wp:extent cx="6495194" cy="3713259"/>
            <wp:effectExtent l="0" t="0" r="127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0260" cy="3721872"/>
                    </a:xfrm>
                    <a:prstGeom prst="rect">
                      <a:avLst/>
                    </a:prstGeom>
                  </pic:spPr>
                </pic:pic>
              </a:graphicData>
            </a:graphic>
          </wp:inline>
        </w:drawing>
      </w:r>
    </w:p>
    <w:p w14:paraId="2B0CC9C0" w14:textId="5D9E8665" w:rsidR="00361C68" w:rsidRDefault="00646D5F" w:rsidP="00646D5F">
      <w:pPr>
        <w:pStyle w:val="Lgende"/>
        <w:jc w:val="center"/>
        <w:rPr>
          <w:rFonts w:ascii="Times New Roman" w:hAnsi="Times New Roman" w:cs="Times New Roman"/>
          <w:i w:val="0"/>
          <w:iCs w:val="0"/>
        </w:rPr>
      </w:pPr>
      <w:bookmarkStart w:id="19" w:name="_Toc88049654"/>
      <w:r w:rsidRPr="00646D5F">
        <w:rPr>
          <w:rFonts w:ascii="Times New Roman" w:hAnsi="Times New Roman" w:cs="Times New Roman"/>
          <w:i w:val="0"/>
          <w:iCs w:val="0"/>
        </w:rPr>
        <w:t xml:space="preserve">Figure </w:t>
      </w:r>
      <w:r w:rsidRPr="00646D5F">
        <w:rPr>
          <w:rFonts w:ascii="Times New Roman" w:hAnsi="Times New Roman" w:cs="Times New Roman"/>
          <w:i w:val="0"/>
          <w:iCs w:val="0"/>
        </w:rPr>
        <w:fldChar w:fldCharType="begin"/>
      </w:r>
      <w:r w:rsidRPr="00646D5F">
        <w:rPr>
          <w:rFonts w:ascii="Times New Roman" w:hAnsi="Times New Roman" w:cs="Times New Roman"/>
          <w:i w:val="0"/>
          <w:iCs w:val="0"/>
        </w:rPr>
        <w:instrText xml:space="preserve"> SEQ Figure \* ARABIC </w:instrText>
      </w:r>
      <w:r w:rsidRPr="00646D5F">
        <w:rPr>
          <w:rFonts w:ascii="Times New Roman" w:hAnsi="Times New Roman" w:cs="Times New Roman"/>
          <w:i w:val="0"/>
          <w:iCs w:val="0"/>
        </w:rPr>
        <w:fldChar w:fldCharType="separate"/>
      </w:r>
      <w:r w:rsidR="00E3468F">
        <w:rPr>
          <w:rFonts w:ascii="Times New Roman" w:hAnsi="Times New Roman" w:cs="Times New Roman"/>
          <w:i w:val="0"/>
          <w:iCs w:val="0"/>
          <w:noProof/>
        </w:rPr>
        <w:t>4</w:t>
      </w:r>
      <w:r w:rsidRPr="00646D5F">
        <w:rPr>
          <w:rFonts w:ascii="Times New Roman" w:hAnsi="Times New Roman" w:cs="Times New Roman"/>
          <w:i w:val="0"/>
          <w:iCs w:val="0"/>
        </w:rPr>
        <w:fldChar w:fldCharType="end"/>
      </w:r>
      <w:r w:rsidRPr="00646D5F">
        <w:rPr>
          <w:rFonts w:ascii="Times New Roman" w:hAnsi="Times New Roman" w:cs="Times New Roman"/>
          <w:i w:val="0"/>
          <w:iCs w:val="0"/>
        </w:rPr>
        <w:t xml:space="preserve"> - Page de gestion des subdivisions territoriales</w:t>
      </w:r>
      <w:bookmarkEnd w:id="19"/>
    </w:p>
    <w:p w14:paraId="6BC98AFB" w14:textId="478432CA" w:rsidR="00646D5F" w:rsidRPr="00646D5F" w:rsidRDefault="00646D5F" w:rsidP="00646D5F">
      <w:pPr>
        <w:spacing w:line="360" w:lineRule="auto"/>
        <w:jc w:val="both"/>
        <w:rPr>
          <w:rFonts w:ascii="Times New Roman" w:hAnsi="Times New Roman" w:cs="Times New Roman"/>
          <w:sz w:val="24"/>
          <w:szCs w:val="24"/>
        </w:rPr>
      </w:pPr>
      <w:r>
        <w:rPr>
          <w:rFonts w:ascii="Times New Roman" w:hAnsi="Times New Roman" w:cs="Times New Roman"/>
          <w:sz w:val="24"/>
          <w:szCs w:val="24"/>
        </w:rPr>
        <w:t>Fonction « </w:t>
      </w:r>
      <w:r w:rsidRPr="00646D5F">
        <w:rPr>
          <w:rFonts w:ascii="Times New Roman" w:hAnsi="Times New Roman" w:cs="Times New Roman"/>
          <w:b/>
          <w:bCs/>
          <w:sz w:val="24"/>
          <w:szCs w:val="24"/>
        </w:rPr>
        <w:t>Rechercher</w:t>
      </w:r>
      <w:r>
        <w:rPr>
          <w:rFonts w:ascii="Times New Roman" w:hAnsi="Times New Roman" w:cs="Times New Roman"/>
          <w:sz w:val="24"/>
          <w:szCs w:val="24"/>
        </w:rPr>
        <w:t> »</w:t>
      </w:r>
      <w:r w:rsidRPr="00646D5F">
        <w:rPr>
          <w:rFonts w:ascii="Times New Roman" w:hAnsi="Times New Roman" w:cs="Times New Roman"/>
          <w:sz w:val="24"/>
          <w:szCs w:val="24"/>
        </w:rPr>
        <w:t xml:space="preserve"> </w:t>
      </w:r>
      <w:r>
        <w:rPr>
          <w:rFonts w:ascii="Times New Roman" w:hAnsi="Times New Roman" w:cs="Times New Roman"/>
          <w:sz w:val="24"/>
          <w:szCs w:val="24"/>
        </w:rPr>
        <w:t>une</w:t>
      </w:r>
      <w:r w:rsidRPr="00646D5F">
        <w:rPr>
          <w:rFonts w:ascii="Times New Roman" w:hAnsi="Times New Roman" w:cs="Times New Roman"/>
          <w:sz w:val="24"/>
          <w:szCs w:val="24"/>
        </w:rPr>
        <w:t xml:space="preserve"> subdivision territoriale</w:t>
      </w:r>
      <w:r>
        <w:rPr>
          <w:rFonts w:ascii="Times New Roman" w:hAnsi="Times New Roman" w:cs="Times New Roman"/>
          <w:sz w:val="24"/>
          <w:szCs w:val="24"/>
        </w:rPr>
        <w:t> :</w:t>
      </w:r>
    </w:p>
    <w:p w14:paraId="12AEA6E7" w14:textId="2FD8DEF6" w:rsidR="00646D5F" w:rsidRDefault="00646D5F" w:rsidP="00646D5F">
      <w:pPr>
        <w:spacing w:line="360" w:lineRule="auto"/>
        <w:ind w:firstLine="708"/>
        <w:jc w:val="both"/>
        <w:rPr>
          <w:rFonts w:ascii="Times New Roman" w:hAnsi="Times New Roman" w:cs="Times New Roman"/>
          <w:sz w:val="24"/>
          <w:szCs w:val="24"/>
        </w:rPr>
      </w:pPr>
      <w:r w:rsidRPr="00646D5F">
        <w:rPr>
          <w:rFonts w:ascii="Times New Roman" w:hAnsi="Times New Roman" w:cs="Times New Roman"/>
          <w:sz w:val="24"/>
          <w:szCs w:val="24"/>
        </w:rPr>
        <w:t xml:space="preserve">Saisissez le critère de recherche(par exemple le nom du Village ou Fokontany) dans le champ </w:t>
      </w:r>
      <w:r w:rsidR="004F10B6">
        <w:rPr>
          <w:rFonts w:ascii="Times New Roman" w:hAnsi="Times New Roman" w:cs="Times New Roman"/>
          <w:sz w:val="24"/>
          <w:szCs w:val="24"/>
        </w:rPr>
        <w:t>« R</w:t>
      </w:r>
      <w:r w:rsidRPr="00646D5F">
        <w:rPr>
          <w:rFonts w:ascii="Times New Roman" w:hAnsi="Times New Roman" w:cs="Times New Roman"/>
          <w:sz w:val="24"/>
          <w:szCs w:val="24"/>
        </w:rPr>
        <w:t>echerche</w:t>
      </w:r>
      <w:r w:rsidR="004F10B6">
        <w:rPr>
          <w:rFonts w:ascii="Times New Roman" w:hAnsi="Times New Roman" w:cs="Times New Roman"/>
          <w:sz w:val="24"/>
          <w:szCs w:val="24"/>
        </w:rPr>
        <w:t>r »</w:t>
      </w:r>
      <w:r w:rsidRPr="00646D5F">
        <w:rPr>
          <w:rFonts w:ascii="Times New Roman" w:hAnsi="Times New Roman" w:cs="Times New Roman"/>
          <w:sz w:val="24"/>
          <w:szCs w:val="24"/>
        </w:rPr>
        <w:t xml:space="preserve"> à gauche au-dessus de la colonne « Action » pour rechercher une zone d’intervention.</w:t>
      </w:r>
    </w:p>
    <w:p w14:paraId="415ABB70" w14:textId="77777777" w:rsidR="004F10B6" w:rsidRDefault="004F10B6" w:rsidP="004F10B6">
      <w:pPr>
        <w:keepNext/>
        <w:spacing w:line="360" w:lineRule="auto"/>
        <w:ind w:left="-567"/>
        <w:jc w:val="both"/>
      </w:pPr>
      <w:r>
        <w:rPr>
          <w:noProof/>
        </w:rPr>
        <w:lastRenderedPageBreak/>
        <w:drawing>
          <wp:inline distT="0" distB="0" distL="0" distR="0" wp14:anchorId="25337834" wp14:editId="5E1EB54F">
            <wp:extent cx="6780677" cy="4564049"/>
            <wp:effectExtent l="0" t="0" r="127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04372" cy="4579998"/>
                    </a:xfrm>
                    <a:prstGeom prst="rect">
                      <a:avLst/>
                    </a:prstGeom>
                  </pic:spPr>
                </pic:pic>
              </a:graphicData>
            </a:graphic>
          </wp:inline>
        </w:drawing>
      </w:r>
    </w:p>
    <w:p w14:paraId="2DEE4CF3" w14:textId="5E3722C0" w:rsidR="004F10B6" w:rsidRDefault="004F10B6" w:rsidP="004F10B6">
      <w:pPr>
        <w:pStyle w:val="Lgende"/>
        <w:jc w:val="center"/>
        <w:rPr>
          <w:rFonts w:ascii="Times New Roman" w:hAnsi="Times New Roman" w:cs="Times New Roman"/>
          <w:i w:val="0"/>
          <w:iCs w:val="0"/>
        </w:rPr>
      </w:pPr>
      <w:bookmarkStart w:id="20" w:name="_Toc88049655"/>
      <w:r w:rsidRPr="004F10B6">
        <w:rPr>
          <w:rFonts w:ascii="Times New Roman" w:hAnsi="Times New Roman" w:cs="Times New Roman"/>
          <w:i w:val="0"/>
          <w:iCs w:val="0"/>
        </w:rPr>
        <w:t xml:space="preserve">Figure </w:t>
      </w:r>
      <w:r w:rsidRPr="004F10B6">
        <w:rPr>
          <w:rFonts w:ascii="Times New Roman" w:hAnsi="Times New Roman" w:cs="Times New Roman"/>
          <w:i w:val="0"/>
          <w:iCs w:val="0"/>
        </w:rPr>
        <w:fldChar w:fldCharType="begin"/>
      </w:r>
      <w:r w:rsidRPr="004F10B6">
        <w:rPr>
          <w:rFonts w:ascii="Times New Roman" w:hAnsi="Times New Roman" w:cs="Times New Roman"/>
          <w:i w:val="0"/>
          <w:iCs w:val="0"/>
        </w:rPr>
        <w:instrText xml:space="preserve"> SEQ Figure \* ARABIC </w:instrText>
      </w:r>
      <w:r w:rsidRPr="004F10B6">
        <w:rPr>
          <w:rFonts w:ascii="Times New Roman" w:hAnsi="Times New Roman" w:cs="Times New Roman"/>
          <w:i w:val="0"/>
          <w:iCs w:val="0"/>
        </w:rPr>
        <w:fldChar w:fldCharType="separate"/>
      </w:r>
      <w:r w:rsidR="00E3468F">
        <w:rPr>
          <w:rFonts w:ascii="Times New Roman" w:hAnsi="Times New Roman" w:cs="Times New Roman"/>
          <w:i w:val="0"/>
          <w:iCs w:val="0"/>
          <w:noProof/>
        </w:rPr>
        <w:t>5</w:t>
      </w:r>
      <w:r w:rsidRPr="004F10B6">
        <w:rPr>
          <w:rFonts w:ascii="Times New Roman" w:hAnsi="Times New Roman" w:cs="Times New Roman"/>
          <w:i w:val="0"/>
          <w:iCs w:val="0"/>
        </w:rPr>
        <w:fldChar w:fldCharType="end"/>
      </w:r>
      <w:r w:rsidRPr="004F10B6">
        <w:rPr>
          <w:rFonts w:ascii="Times New Roman" w:hAnsi="Times New Roman" w:cs="Times New Roman"/>
          <w:i w:val="0"/>
          <w:iCs w:val="0"/>
        </w:rPr>
        <w:t xml:space="preserve"> - Fonction "Rechercher" dans la Rubrique "Edition de Zone"</w:t>
      </w:r>
      <w:bookmarkEnd w:id="20"/>
    </w:p>
    <w:p w14:paraId="3F9CF337" w14:textId="032B56CE" w:rsidR="004F10B6" w:rsidRDefault="004F10B6" w:rsidP="004F10B6"/>
    <w:p w14:paraId="30ADDDCD" w14:textId="7C490409" w:rsidR="004F10B6" w:rsidRDefault="00452C09" w:rsidP="00452C09">
      <w:pPr>
        <w:pStyle w:val="Titre2"/>
        <w:numPr>
          <w:ilvl w:val="1"/>
          <w:numId w:val="1"/>
        </w:numPr>
        <w:rPr>
          <w:rFonts w:ascii="Times New Roman" w:hAnsi="Times New Roman" w:cs="Times New Roman"/>
        </w:rPr>
      </w:pPr>
      <w:bookmarkStart w:id="21" w:name="_Toc88049938"/>
      <w:r>
        <w:rPr>
          <w:rFonts w:ascii="Times New Roman" w:hAnsi="Times New Roman" w:cs="Times New Roman"/>
        </w:rPr>
        <w:t>Rubrique « Saisie des fiches »</w:t>
      </w:r>
      <w:bookmarkEnd w:id="21"/>
    </w:p>
    <w:p w14:paraId="182CD6FE" w14:textId="0B407C5C" w:rsidR="00452C09" w:rsidRDefault="00452C09" w:rsidP="00785167">
      <w:pPr>
        <w:jc w:val="both"/>
      </w:pPr>
    </w:p>
    <w:p w14:paraId="04D0C207" w14:textId="64F05D70" w:rsidR="00452C09" w:rsidRDefault="00452C09" w:rsidP="0078516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Cette rubrique est accessible par les </w:t>
      </w:r>
      <w:r>
        <w:rPr>
          <w:rFonts w:ascii="Times New Roman" w:hAnsi="Times New Roman" w:cs="Times New Roman"/>
          <w:sz w:val="24"/>
          <w:szCs w:val="24"/>
        </w:rPr>
        <w:t>groupes d’utilisateurs ayant les droits d’accès « Super utilisateur »</w:t>
      </w:r>
      <w:r>
        <w:rPr>
          <w:rFonts w:ascii="Times New Roman" w:hAnsi="Times New Roman" w:cs="Times New Roman"/>
          <w:sz w:val="24"/>
          <w:szCs w:val="24"/>
        </w:rPr>
        <w:t xml:space="preserve">, </w:t>
      </w:r>
      <w:r>
        <w:rPr>
          <w:rFonts w:ascii="Times New Roman" w:hAnsi="Times New Roman" w:cs="Times New Roman"/>
          <w:sz w:val="24"/>
          <w:szCs w:val="24"/>
        </w:rPr>
        <w:t>« Administrateur »</w:t>
      </w:r>
      <w:r>
        <w:rPr>
          <w:rFonts w:ascii="Times New Roman" w:hAnsi="Times New Roman" w:cs="Times New Roman"/>
          <w:sz w:val="24"/>
          <w:szCs w:val="24"/>
        </w:rPr>
        <w:t xml:space="preserve"> et « Simple utilisateur »</w:t>
      </w:r>
      <w:r>
        <w:rPr>
          <w:rFonts w:ascii="Times New Roman" w:hAnsi="Times New Roman" w:cs="Times New Roman"/>
          <w:sz w:val="24"/>
          <w:szCs w:val="24"/>
        </w:rPr>
        <w:t xml:space="preserve">. </w:t>
      </w:r>
    </w:p>
    <w:p w14:paraId="43EF7DBC" w14:textId="67CD222E" w:rsidR="00452C09" w:rsidRDefault="00452C09" w:rsidP="00785167">
      <w:pPr>
        <w:spacing w:line="360" w:lineRule="auto"/>
        <w:jc w:val="both"/>
        <w:rPr>
          <w:rFonts w:ascii="Times New Roman" w:hAnsi="Times New Roman" w:cs="Times New Roman"/>
          <w:sz w:val="24"/>
          <w:szCs w:val="24"/>
        </w:rPr>
      </w:pPr>
      <w:r>
        <w:rPr>
          <w:rFonts w:ascii="Times New Roman" w:hAnsi="Times New Roman" w:cs="Times New Roman"/>
          <w:sz w:val="24"/>
          <w:szCs w:val="24"/>
        </w:rPr>
        <w:t>Pour commencer la saisie des fiches, trois fonctionnalités sont présentes :</w:t>
      </w:r>
    </w:p>
    <w:p w14:paraId="43A531E0" w14:textId="33773F2F" w:rsidR="001D3A56" w:rsidRDefault="001D3A56" w:rsidP="00452C09">
      <w:pPr>
        <w:spacing w:line="360" w:lineRule="auto"/>
        <w:jc w:val="both"/>
        <w:rPr>
          <w:rFonts w:ascii="Times New Roman" w:hAnsi="Times New Roman" w:cs="Times New Roman"/>
          <w:sz w:val="24"/>
          <w:szCs w:val="24"/>
        </w:rPr>
      </w:pPr>
    </w:p>
    <w:p w14:paraId="00BFBBA1" w14:textId="568DC2E3" w:rsidR="001D3A56" w:rsidRDefault="001D3A56" w:rsidP="00452C09">
      <w:pPr>
        <w:spacing w:line="360" w:lineRule="auto"/>
        <w:jc w:val="both"/>
        <w:rPr>
          <w:rFonts w:ascii="Times New Roman" w:hAnsi="Times New Roman" w:cs="Times New Roman"/>
          <w:sz w:val="24"/>
          <w:szCs w:val="24"/>
        </w:rPr>
      </w:pPr>
    </w:p>
    <w:p w14:paraId="177A6F89" w14:textId="4F159D61" w:rsidR="001D3A56" w:rsidRDefault="001D3A56" w:rsidP="00452C09">
      <w:pPr>
        <w:spacing w:line="360" w:lineRule="auto"/>
        <w:jc w:val="both"/>
        <w:rPr>
          <w:rFonts w:ascii="Times New Roman" w:hAnsi="Times New Roman" w:cs="Times New Roman"/>
          <w:sz w:val="24"/>
          <w:szCs w:val="24"/>
        </w:rPr>
      </w:pPr>
    </w:p>
    <w:p w14:paraId="0B437E70" w14:textId="37564D41" w:rsidR="001D3A56" w:rsidRDefault="001D3A56" w:rsidP="00452C09">
      <w:pPr>
        <w:spacing w:line="360" w:lineRule="auto"/>
        <w:jc w:val="both"/>
        <w:rPr>
          <w:rFonts w:ascii="Times New Roman" w:hAnsi="Times New Roman" w:cs="Times New Roman"/>
          <w:sz w:val="24"/>
          <w:szCs w:val="24"/>
        </w:rPr>
      </w:pPr>
    </w:p>
    <w:p w14:paraId="04DE83CB" w14:textId="77777777" w:rsidR="001D3A56" w:rsidRDefault="001D3A56" w:rsidP="00452C09">
      <w:pPr>
        <w:spacing w:line="360" w:lineRule="auto"/>
        <w:jc w:val="both"/>
        <w:rPr>
          <w:rFonts w:ascii="Times New Roman" w:hAnsi="Times New Roman" w:cs="Times New Roman"/>
          <w:sz w:val="24"/>
          <w:szCs w:val="24"/>
        </w:rPr>
      </w:pPr>
    </w:p>
    <w:p w14:paraId="70B1ECCC" w14:textId="33E7A93F" w:rsidR="001D3A56" w:rsidRPr="001D3A56" w:rsidRDefault="001D3A56" w:rsidP="001D3A56">
      <w:pPr>
        <w:pStyle w:val="Lgende"/>
        <w:keepNext/>
        <w:jc w:val="center"/>
        <w:rPr>
          <w:rFonts w:ascii="Times New Roman" w:hAnsi="Times New Roman" w:cs="Times New Roman"/>
          <w:i w:val="0"/>
          <w:iCs w:val="0"/>
        </w:rPr>
      </w:pPr>
      <w:bookmarkStart w:id="22" w:name="_Toc88049681"/>
      <w:r w:rsidRPr="001D3A56">
        <w:rPr>
          <w:rFonts w:ascii="Times New Roman" w:hAnsi="Times New Roman" w:cs="Times New Roman"/>
          <w:i w:val="0"/>
          <w:iCs w:val="0"/>
        </w:rPr>
        <w:lastRenderedPageBreak/>
        <w:t xml:space="preserve">Tableau </w:t>
      </w:r>
      <w:r w:rsidRPr="001D3A56">
        <w:rPr>
          <w:rFonts w:ascii="Times New Roman" w:hAnsi="Times New Roman" w:cs="Times New Roman"/>
          <w:i w:val="0"/>
          <w:iCs w:val="0"/>
        </w:rPr>
        <w:fldChar w:fldCharType="begin"/>
      </w:r>
      <w:r w:rsidRPr="001D3A56">
        <w:rPr>
          <w:rFonts w:ascii="Times New Roman" w:hAnsi="Times New Roman" w:cs="Times New Roman"/>
          <w:i w:val="0"/>
          <w:iCs w:val="0"/>
        </w:rPr>
        <w:instrText xml:space="preserve"> SEQ Tableau \* ARABIC </w:instrText>
      </w:r>
      <w:r w:rsidRPr="001D3A56">
        <w:rPr>
          <w:rFonts w:ascii="Times New Roman" w:hAnsi="Times New Roman" w:cs="Times New Roman"/>
          <w:i w:val="0"/>
          <w:iCs w:val="0"/>
        </w:rPr>
        <w:fldChar w:fldCharType="separate"/>
      </w:r>
      <w:r w:rsidR="00E3468F">
        <w:rPr>
          <w:rFonts w:ascii="Times New Roman" w:hAnsi="Times New Roman" w:cs="Times New Roman"/>
          <w:i w:val="0"/>
          <w:iCs w:val="0"/>
          <w:noProof/>
        </w:rPr>
        <w:t>4</w:t>
      </w:r>
      <w:r w:rsidRPr="001D3A56">
        <w:rPr>
          <w:rFonts w:ascii="Times New Roman" w:hAnsi="Times New Roman" w:cs="Times New Roman"/>
          <w:i w:val="0"/>
          <w:iCs w:val="0"/>
        </w:rPr>
        <w:fldChar w:fldCharType="end"/>
      </w:r>
      <w:r w:rsidRPr="001D3A56">
        <w:rPr>
          <w:rFonts w:ascii="Times New Roman" w:hAnsi="Times New Roman" w:cs="Times New Roman"/>
          <w:i w:val="0"/>
          <w:iCs w:val="0"/>
        </w:rPr>
        <w:t xml:space="preserve"> - Sous rubriques dans "Saisie des fiches"</w:t>
      </w:r>
      <w:bookmarkEnd w:id="22"/>
    </w:p>
    <w:tbl>
      <w:tblPr>
        <w:tblW w:w="9070" w:type="dxa"/>
        <w:tblInd w:w="55" w:type="dxa"/>
        <w:tblLayout w:type="fixed"/>
        <w:tblCellMar>
          <w:top w:w="55" w:type="dxa"/>
          <w:left w:w="55" w:type="dxa"/>
          <w:bottom w:w="55" w:type="dxa"/>
          <w:right w:w="55" w:type="dxa"/>
        </w:tblCellMar>
        <w:tblLook w:val="0000" w:firstRow="0" w:lastRow="0" w:firstColumn="0" w:lastColumn="0" w:noHBand="0" w:noVBand="0"/>
      </w:tblPr>
      <w:tblGrid>
        <w:gridCol w:w="1325"/>
        <w:gridCol w:w="2644"/>
        <w:gridCol w:w="5101"/>
      </w:tblGrid>
      <w:tr w:rsidR="001D3A56" w:rsidRPr="001D3A56" w14:paraId="0A4BCCBC" w14:textId="77777777" w:rsidTr="001D3A56">
        <w:tc>
          <w:tcPr>
            <w:tcW w:w="1325" w:type="dxa"/>
            <w:tcBorders>
              <w:top w:val="single" w:sz="1" w:space="0" w:color="000000"/>
              <w:left w:val="single" w:sz="1" w:space="0" w:color="000000"/>
              <w:bottom w:val="single" w:sz="1" w:space="0" w:color="000000"/>
            </w:tcBorders>
            <w:shd w:val="clear" w:color="auto" w:fill="0084D1"/>
          </w:tcPr>
          <w:p w14:paraId="58A47241" w14:textId="77777777" w:rsidR="001D3A56" w:rsidRPr="001D3A56" w:rsidRDefault="001D3A56" w:rsidP="00883FCE">
            <w:pPr>
              <w:pStyle w:val="Contenudetableau"/>
              <w:jc w:val="center"/>
              <w:rPr>
                <w:rFonts w:ascii="Times New Roman" w:hAnsi="Times New Roman" w:cs="Times New Roman"/>
                <w:b/>
                <w:bCs/>
                <w:color w:val="FFFFFF"/>
                <w:sz w:val="24"/>
                <w:szCs w:val="24"/>
              </w:rPr>
            </w:pPr>
            <w:r w:rsidRPr="001D3A56">
              <w:rPr>
                <w:rFonts w:ascii="Times New Roman" w:hAnsi="Times New Roman" w:cs="Times New Roman"/>
                <w:b/>
                <w:bCs/>
                <w:color w:val="FFFFFF"/>
                <w:sz w:val="24"/>
                <w:szCs w:val="24"/>
              </w:rPr>
              <w:t>Onglet</w:t>
            </w:r>
          </w:p>
        </w:tc>
        <w:tc>
          <w:tcPr>
            <w:tcW w:w="2644" w:type="dxa"/>
            <w:tcBorders>
              <w:top w:val="single" w:sz="1" w:space="0" w:color="000000"/>
              <w:left w:val="single" w:sz="1" w:space="0" w:color="000000"/>
              <w:bottom w:val="single" w:sz="1" w:space="0" w:color="000000"/>
            </w:tcBorders>
            <w:shd w:val="clear" w:color="auto" w:fill="0084D1"/>
          </w:tcPr>
          <w:p w14:paraId="37C018E8" w14:textId="77777777" w:rsidR="001D3A56" w:rsidRPr="001D3A56" w:rsidRDefault="001D3A56" w:rsidP="00883FCE">
            <w:pPr>
              <w:pStyle w:val="Contenudetableau"/>
              <w:jc w:val="center"/>
              <w:rPr>
                <w:rFonts w:ascii="Times New Roman" w:hAnsi="Times New Roman" w:cs="Times New Roman"/>
                <w:b/>
                <w:bCs/>
                <w:color w:val="FFFFFF"/>
                <w:sz w:val="24"/>
                <w:szCs w:val="24"/>
              </w:rPr>
            </w:pPr>
            <w:r w:rsidRPr="001D3A56">
              <w:rPr>
                <w:rFonts w:ascii="Times New Roman" w:hAnsi="Times New Roman" w:cs="Times New Roman"/>
                <w:b/>
                <w:bCs/>
                <w:color w:val="FFFFFF"/>
                <w:sz w:val="24"/>
                <w:szCs w:val="24"/>
              </w:rPr>
              <w:t xml:space="preserve">Description </w:t>
            </w:r>
          </w:p>
        </w:tc>
        <w:tc>
          <w:tcPr>
            <w:tcW w:w="5101" w:type="dxa"/>
            <w:tcBorders>
              <w:top w:val="single" w:sz="1" w:space="0" w:color="000000"/>
              <w:left w:val="single" w:sz="1" w:space="0" w:color="000000"/>
              <w:bottom w:val="single" w:sz="1" w:space="0" w:color="000000"/>
              <w:right w:val="single" w:sz="1" w:space="0" w:color="000000"/>
            </w:tcBorders>
            <w:shd w:val="clear" w:color="auto" w:fill="0084D1"/>
          </w:tcPr>
          <w:p w14:paraId="5F884855" w14:textId="77777777" w:rsidR="001D3A56" w:rsidRPr="001D3A56" w:rsidRDefault="001D3A56" w:rsidP="00883FCE">
            <w:pPr>
              <w:pStyle w:val="Contenudetableau"/>
              <w:jc w:val="center"/>
              <w:rPr>
                <w:rFonts w:ascii="Times New Roman" w:hAnsi="Times New Roman" w:cs="Times New Roman"/>
              </w:rPr>
            </w:pPr>
            <w:r w:rsidRPr="001D3A56">
              <w:rPr>
                <w:rFonts w:ascii="Times New Roman" w:hAnsi="Times New Roman" w:cs="Times New Roman"/>
                <w:b/>
                <w:bCs/>
                <w:color w:val="FFFFFF"/>
                <w:sz w:val="24"/>
                <w:szCs w:val="24"/>
              </w:rPr>
              <w:t>Visuel</w:t>
            </w:r>
          </w:p>
        </w:tc>
      </w:tr>
      <w:tr w:rsidR="001D3A56" w:rsidRPr="001D3A56" w14:paraId="414D8501" w14:textId="77777777" w:rsidTr="001D3A56">
        <w:tc>
          <w:tcPr>
            <w:tcW w:w="1325" w:type="dxa"/>
            <w:tcBorders>
              <w:left w:val="single" w:sz="1" w:space="0" w:color="000000"/>
              <w:bottom w:val="single" w:sz="1" w:space="0" w:color="000000"/>
            </w:tcBorders>
            <w:shd w:val="clear" w:color="auto" w:fill="auto"/>
          </w:tcPr>
          <w:p w14:paraId="18F9F256" w14:textId="77777777" w:rsidR="001D3A56" w:rsidRPr="001D3A56" w:rsidRDefault="001D3A56" w:rsidP="00883FCE">
            <w:pPr>
              <w:pStyle w:val="A-paragraphe12"/>
              <w:ind w:firstLine="0"/>
              <w:jc w:val="left"/>
              <w:rPr>
                <w:rFonts w:ascii="Times New Roman" w:hAnsi="Times New Roman" w:cs="Times New Roman"/>
              </w:rPr>
            </w:pPr>
            <w:r w:rsidRPr="001D3A56">
              <w:rPr>
                <w:rFonts w:ascii="Times New Roman" w:hAnsi="Times New Roman" w:cs="Times New Roman"/>
                <w:b/>
                <w:bCs/>
              </w:rPr>
              <w:t>Enquêteur </w:t>
            </w:r>
          </w:p>
        </w:tc>
        <w:tc>
          <w:tcPr>
            <w:tcW w:w="2644" w:type="dxa"/>
            <w:tcBorders>
              <w:left w:val="single" w:sz="1" w:space="0" w:color="000000"/>
              <w:bottom w:val="single" w:sz="1" w:space="0" w:color="000000"/>
            </w:tcBorders>
            <w:shd w:val="clear" w:color="auto" w:fill="auto"/>
          </w:tcPr>
          <w:p w14:paraId="47D27CE5" w14:textId="689EC3FF" w:rsidR="001D3A56" w:rsidRPr="001D3A56" w:rsidRDefault="001D3A56" w:rsidP="00883FCE">
            <w:pPr>
              <w:pStyle w:val="A-paragraphe12"/>
              <w:ind w:firstLine="0"/>
              <w:jc w:val="left"/>
              <w:rPr>
                <w:rFonts w:ascii="Times New Roman" w:hAnsi="Times New Roman" w:cs="Times New Roman"/>
              </w:rPr>
            </w:pPr>
            <w:r w:rsidRPr="001D3A56">
              <w:rPr>
                <w:rFonts w:ascii="Times New Roman" w:hAnsi="Times New Roman" w:cs="Times New Roman"/>
              </w:rPr>
              <w:t>Onglet de saisi</w:t>
            </w:r>
            <w:r>
              <w:rPr>
                <w:rFonts w:ascii="Times New Roman" w:hAnsi="Times New Roman" w:cs="Times New Roman"/>
              </w:rPr>
              <w:t>e</w:t>
            </w:r>
            <w:r w:rsidRPr="001D3A56">
              <w:rPr>
                <w:rFonts w:ascii="Times New Roman" w:hAnsi="Times New Roman" w:cs="Times New Roman"/>
              </w:rPr>
              <w:t xml:space="preserve"> d'une fiche Suivi N°1 « Enquêteur »</w:t>
            </w:r>
          </w:p>
        </w:tc>
        <w:tc>
          <w:tcPr>
            <w:tcW w:w="5101" w:type="dxa"/>
            <w:vMerge w:val="restart"/>
            <w:tcBorders>
              <w:left w:val="single" w:sz="1" w:space="0" w:color="000000"/>
              <w:bottom w:val="single" w:sz="1" w:space="0" w:color="000000"/>
              <w:right w:val="single" w:sz="1" w:space="0" w:color="000000"/>
            </w:tcBorders>
            <w:shd w:val="clear" w:color="auto" w:fill="auto"/>
          </w:tcPr>
          <w:p w14:paraId="574C85FF" w14:textId="77777777" w:rsidR="001D3A56" w:rsidRDefault="001D3A56" w:rsidP="001D3A56">
            <w:pPr>
              <w:pStyle w:val="A-paragraphe12"/>
              <w:keepNext/>
              <w:ind w:firstLine="0"/>
              <w:jc w:val="center"/>
            </w:pPr>
            <w:r w:rsidRPr="001D3A56">
              <w:rPr>
                <w:rFonts w:ascii="Times New Roman" w:hAnsi="Times New Roman" w:cs="Times New Roman"/>
                <w:noProof/>
              </w:rPr>
              <w:drawing>
                <wp:inline distT="0" distB="0" distL="0" distR="0" wp14:anchorId="1AF58964" wp14:editId="0F2DBC55">
                  <wp:extent cx="2090033" cy="2216189"/>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l="3438"/>
                          <a:stretch>
                            <a:fillRect/>
                          </a:stretch>
                        </pic:blipFill>
                        <pic:spPr bwMode="auto">
                          <a:xfrm>
                            <a:off x="0" y="0"/>
                            <a:ext cx="2109052" cy="2236356"/>
                          </a:xfrm>
                          <a:prstGeom prst="rect">
                            <a:avLst/>
                          </a:prstGeom>
                          <a:solidFill>
                            <a:srgbClr val="FFFFFF"/>
                          </a:solidFill>
                          <a:ln>
                            <a:noFill/>
                          </a:ln>
                        </pic:spPr>
                      </pic:pic>
                    </a:graphicData>
                  </a:graphic>
                </wp:inline>
              </w:drawing>
            </w:r>
          </w:p>
          <w:p w14:paraId="710E4B1C" w14:textId="54BA7541" w:rsidR="001D3A56" w:rsidRPr="001D3A56" w:rsidRDefault="001D3A56" w:rsidP="001D3A56">
            <w:pPr>
              <w:pStyle w:val="Lgende"/>
              <w:jc w:val="center"/>
              <w:rPr>
                <w:rFonts w:ascii="Times New Roman" w:hAnsi="Times New Roman" w:cs="Times New Roman"/>
                <w:i w:val="0"/>
                <w:iCs w:val="0"/>
              </w:rPr>
            </w:pPr>
            <w:bookmarkStart w:id="23" w:name="_Toc88049656"/>
            <w:r w:rsidRPr="001D3A56">
              <w:rPr>
                <w:rFonts w:ascii="Times New Roman" w:hAnsi="Times New Roman" w:cs="Times New Roman"/>
                <w:i w:val="0"/>
                <w:iCs w:val="0"/>
              </w:rPr>
              <w:t xml:space="preserve">Figure </w:t>
            </w:r>
            <w:r w:rsidRPr="001D3A56">
              <w:rPr>
                <w:rFonts w:ascii="Times New Roman" w:hAnsi="Times New Roman" w:cs="Times New Roman"/>
                <w:i w:val="0"/>
                <w:iCs w:val="0"/>
              </w:rPr>
              <w:fldChar w:fldCharType="begin"/>
            </w:r>
            <w:r w:rsidRPr="001D3A56">
              <w:rPr>
                <w:rFonts w:ascii="Times New Roman" w:hAnsi="Times New Roman" w:cs="Times New Roman"/>
                <w:i w:val="0"/>
                <w:iCs w:val="0"/>
              </w:rPr>
              <w:instrText xml:space="preserve"> SEQ Figure \* ARABIC </w:instrText>
            </w:r>
            <w:r w:rsidRPr="001D3A56">
              <w:rPr>
                <w:rFonts w:ascii="Times New Roman" w:hAnsi="Times New Roman" w:cs="Times New Roman"/>
                <w:i w:val="0"/>
                <w:iCs w:val="0"/>
              </w:rPr>
              <w:fldChar w:fldCharType="separate"/>
            </w:r>
            <w:r w:rsidR="00E3468F">
              <w:rPr>
                <w:rFonts w:ascii="Times New Roman" w:hAnsi="Times New Roman" w:cs="Times New Roman"/>
                <w:i w:val="0"/>
                <w:iCs w:val="0"/>
                <w:noProof/>
              </w:rPr>
              <w:t>6</w:t>
            </w:r>
            <w:r w:rsidRPr="001D3A56">
              <w:rPr>
                <w:rFonts w:ascii="Times New Roman" w:hAnsi="Times New Roman" w:cs="Times New Roman"/>
                <w:i w:val="0"/>
                <w:iCs w:val="0"/>
              </w:rPr>
              <w:fldChar w:fldCharType="end"/>
            </w:r>
            <w:r w:rsidRPr="001D3A56">
              <w:rPr>
                <w:rFonts w:ascii="Times New Roman" w:hAnsi="Times New Roman" w:cs="Times New Roman"/>
                <w:i w:val="0"/>
                <w:iCs w:val="0"/>
              </w:rPr>
              <w:t xml:space="preserve"> - Visuel de la Rubrique « Saisie des fiches »</w:t>
            </w:r>
            <w:bookmarkEnd w:id="23"/>
          </w:p>
          <w:p w14:paraId="4C645CEB" w14:textId="26B68C53" w:rsidR="001D3A56" w:rsidRPr="001D3A56" w:rsidRDefault="001D3A56" w:rsidP="00883FCE">
            <w:pPr>
              <w:pStyle w:val="A-fig"/>
              <w:jc w:val="both"/>
            </w:pPr>
          </w:p>
        </w:tc>
      </w:tr>
      <w:tr w:rsidR="001D3A56" w:rsidRPr="001D3A56" w14:paraId="744BB644" w14:textId="77777777" w:rsidTr="001D3A56">
        <w:tc>
          <w:tcPr>
            <w:tcW w:w="1325" w:type="dxa"/>
            <w:tcBorders>
              <w:left w:val="single" w:sz="1" w:space="0" w:color="000000"/>
              <w:bottom w:val="single" w:sz="1" w:space="0" w:color="000000"/>
            </w:tcBorders>
            <w:shd w:val="clear" w:color="auto" w:fill="auto"/>
          </w:tcPr>
          <w:p w14:paraId="55F444D7" w14:textId="77777777" w:rsidR="001D3A56" w:rsidRPr="001D3A56" w:rsidRDefault="001D3A56" w:rsidP="00883FCE">
            <w:pPr>
              <w:pStyle w:val="A-paragraphe12"/>
              <w:ind w:firstLine="0"/>
              <w:jc w:val="left"/>
              <w:rPr>
                <w:rFonts w:ascii="Times New Roman" w:hAnsi="Times New Roman" w:cs="Times New Roman"/>
              </w:rPr>
            </w:pPr>
            <w:r w:rsidRPr="001D3A56">
              <w:rPr>
                <w:rFonts w:ascii="Times New Roman" w:hAnsi="Times New Roman" w:cs="Times New Roman"/>
                <w:b/>
                <w:bCs/>
              </w:rPr>
              <w:t>Pêcheur </w:t>
            </w:r>
          </w:p>
        </w:tc>
        <w:tc>
          <w:tcPr>
            <w:tcW w:w="2644" w:type="dxa"/>
            <w:tcBorders>
              <w:left w:val="single" w:sz="1" w:space="0" w:color="000000"/>
              <w:bottom w:val="single" w:sz="1" w:space="0" w:color="000000"/>
            </w:tcBorders>
            <w:shd w:val="clear" w:color="auto" w:fill="auto"/>
          </w:tcPr>
          <w:p w14:paraId="1701BEE7" w14:textId="2DD1F38A" w:rsidR="001D3A56" w:rsidRPr="001D3A56" w:rsidRDefault="001D3A56" w:rsidP="00883FCE">
            <w:pPr>
              <w:pStyle w:val="A-paragraphe12"/>
              <w:ind w:firstLine="0"/>
              <w:jc w:val="left"/>
              <w:rPr>
                <w:rFonts w:ascii="Times New Roman" w:hAnsi="Times New Roman" w:cs="Times New Roman"/>
              </w:rPr>
            </w:pPr>
            <w:r w:rsidRPr="001D3A56">
              <w:rPr>
                <w:rFonts w:ascii="Times New Roman" w:hAnsi="Times New Roman" w:cs="Times New Roman"/>
              </w:rPr>
              <w:t>Onglet de saisi</w:t>
            </w:r>
            <w:r>
              <w:rPr>
                <w:rFonts w:ascii="Times New Roman" w:hAnsi="Times New Roman" w:cs="Times New Roman"/>
              </w:rPr>
              <w:t>e</w:t>
            </w:r>
            <w:r w:rsidRPr="001D3A56">
              <w:rPr>
                <w:rFonts w:ascii="Times New Roman" w:hAnsi="Times New Roman" w:cs="Times New Roman"/>
              </w:rPr>
              <w:t xml:space="preserve"> d'une fiche Suivi N°2</w:t>
            </w:r>
          </w:p>
          <w:p w14:paraId="390572BE" w14:textId="77777777" w:rsidR="001D3A56" w:rsidRPr="001D3A56" w:rsidRDefault="001D3A56" w:rsidP="00883FCE">
            <w:pPr>
              <w:pStyle w:val="A-paragraphe12"/>
              <w:ind w:firstLine="0"/>
              <w:jc w:val="left"/>
              <w:rPr>
                <w:rFonts w:ascii="Times New Roman" w:hAnsi="Times New Roman" w:cs="Times New Roman"/>
              </w:rPr>
            </w:pPr>
            <w:r w:rsidRPr="001D3A56">
              <w:rPr>
                <w:rFonts w:ascii="Times New Roman" w:hAnsi="Times New Roman" w:cs="Times New Roman"/>
              </w:rPr>
              <w:t>« Pêcheur »</w:t>
            </w:r>
          </w:p>
        </w:tc>
        <w:tc>
          <w:tcPr>
            <w:tcW w:w="5101" w:type="dxa"/>
            <w:vMerge/>
            <w:tcBorders>
              <w:left w:val="single" w:sz="1" w:space="0" w:color="000000"/>
              <w:bottom w:val="single" w:sz="1" w:space="0" w:color="000000"/>
              <w:right w:val="single" w:sz="1" w:space="0" w:color="000000"/>
            </w:tcBorders>
            <w:shd w:val="clear" w:color="auto" w:fill="auto"/>
          </w:tcPr>
          <w:p w14:paraId="210FC029" w14:textId="77777777" w:rsidR="001D3A56" w:rsidRPr="001D3A56" w:rsidRDefault="001D3A56" w:rsidP="00883FCE">
            <w:pPr>
              <w:pStyle w:val="A-paragraphe12"/>
              <w:ind w:firstLine="0"/>
              <w:rPr>
                <w:rFonts w:ascii="Times New Roman" w:hAnsi="Times New Roman" w:cs="Times New Roman"/>
              </w:rPr>
            </w:pPr>
          </w:p>
        </w:tc>
      </w:tr>
      <w:tr w:rsidR="001D3A56" w:rsidRPr="001D3A56" w14:paraId="157E60D4" w14:textId="77777777" w:rsidTr="001D3A56">
        <w:tc>
          <w:tcPr>
            <w:tcW w:w="1325" w:type="dxa"/>
            <w:tcBorders>
              <w:left w:val="single" w:sz="1" w:space="0" w:color="000000"/>
              <w:bottom w:val="single" w:sz="1" w:space="0" w:color="000000"/>
            </w:tcBorders>
            <w:shd w:val="clear" w:color="auto" w:fill="auto"/>
          </w:tcPr>
          <w:p w14:paraId="179C3296" w14:textId="77777777" w:rsidR="001D3A56" w:rsidRPr="001D3A56" w:rsidRDefault="001D3A56" w:rsidP="00883FCE">
            <w:pPr>
              <w:pStyle w:val="A-paragraphe12"/>
              <w:ind w:firstLine="0"/>
              <w:jc w:val="left"/>
              <w:rPr>
                <w:rFonts w:ascii="Times New Roman" w:hAnsi="Times New Roman" w:cs="Times New Roman"/>
              </w:rPr>
            </w:pPr>
            <w:r w:rsidRPr="001D3A56">
              <w:rPr>
                <w:rFonts w:ascii="Times New Roman" w:hAnsi="Times New Roman" w:cs="Times New Roman"/>
                <w:b/>
                <w:bCs/>
              </w:rPr>
              <w:t>Acheteur </w:t>
            </w:r>
          </w:p>
        </w:tc>
        <w:tc>
          <w:tcPr>
            <w:tcW w:w="2644" w:type="dxa"/>
            <w:tcBorders>
              <w:left w:val="single" w:sz="1" w:space="0" w:color="000000"/>
              <w:bottom w:val="single" w:sz="1" w:space="0" w:color="000000"/>
            </w:tcBorders>
            <w:shd w:val="clear" w:color="auto" w:fill="auto"/>
          </w:tcPr>
          <w:p w14:paraId="5E4D5CE9" w14:textId="6A78D02B" w:rsidR="001D3A56" w:rsidRPr="001D3A56" w:rsidRDefault="001D3A56" w:rsidP="00883FCE">
            <w:pPr>
              <w:pStyle w:val="A-paragraphe12"/>
              <w:ind w:firstLine="0"/>
              <w:jc w:val="left"/>
              <w:rPr>
                <w:rFonts w:ascii="Times New Roman" w:hAnsi="Times New Roman" w:cs="Times New Roman"/>
              </w:rPr>
            </w:pPr>
            <w:r w:rsidRPr="001D3A56">
              <w:rPr>
                <w:rFonts w:ascii="Times New Roman" w:hAnsi="Times New Roman" w:cs="Times New Roman"/>
              </w:rPr>
              <w:t>Onglet de saisi</w:t>
            </w:r>
            <w:r>
              <w:rPr>
                <w:rFonts w:ascii="Times New Roman" w:hAnsi="Times New Roman" w:cs="Times New Roman"/>
              </w:rPr>
              <w:t>e</w:t>
            </w:r>
            <w:r w:rsidRPr="001D3A56">
              <w:rPr>
                <w:rFonts w:ascii="Times New Roman" w:hAnsi="Times New Roman" w:cs="Times New Roman"/>
              </w:rPr>
              <w:t xml:space="preserve"> d'une fiche Suivi N°3</w:t>
            </w:r>
          </w:p>
          <w:p w14:paraId="58F24E3B" w14:textId="77777777" w:rsidR="001D3A56" w:rsidRPr="001D3A56" w:rsidRDefault="001D3A56" w:rsidP="00883FCE">
            <w:pPr>
              <w:pStyle w:val="A-paragraphe12"/>
              <w:ind w:firstLine="0"/>
              <w:jc w:val="left"/>
              <w:rPr>
                <w:rFonts w:ascii="Times New Roman" w:hAnsi="Times New Roman" w:cs="Times New Roman"/>
              </w:rPr>
            </w:pPr>
            <w:r w:rsidRPr="001D3A56">
              <w:rPr>
                <w:rFonts w:ascii="Times New Roman" w:hAnsi="Times New Roman" w:cs="Times New Roman"/>
              </w:rPr>
              <w:t>« Acheteur »</w:t>
            </w:r>
          </w:p>
        </w:tc>
        <w:tc>
          <w:tcPr>
            <w:tcW w:w="5101" w:type="dxa"/>
            <w:vMerge/>
            <w:tcBorders>
              <w:left w:val="single" w:sz="1" w:space="0" w:color="000000"/>
              <w:bottom w:val="single" w:sz="1" w:space="0" w:color="000000"/>
              <w:right w:val="single" w:sz="1" w:space="0" w:color="000000"/>
            </w:tcBorders>
            <w:shd w:val="clear" w:color="auto" w:fill="auto"/>
          </w:tcPr>
          <w:p w14:paraId="62B00360" w14:textId="77777777" w:rsidR="001D3A56" w:rsidRPr="001D3A56" w:rsidRDefault="001D3A56" w:rsidP="00883FCE">
            <w:pPr>
              <w:pStyle w:val="A-paragraphe12"/>
              <w:ind w:firstLine="0"/>
              <w:rPr>
                <w:rFonts w:ascii="Times New Roman" w:hAnsi="Times New Roman" w:cs="Times New Roman"/>
              </w:rPr>
            </w:pPr>
          </w:p>
        </w:tc>
      </w:tr>
    </w:tbl>
    <w:p w14:paraId="78D8746D" w14:textId="5B6B7C80" w:rsidR="001D3A56" w:rsidRDefault="001D3A56" w:rsidP="00452C09">
      <w:pPr>
        <w:spacing w:line="360" w:lineRule="auto"/>
        <w:jc w:val="both"/>
        <w:rPr>
          <w:rFonts w:ascii="Times New Roman" w:hAnsi="Times New Roman" w:cs="Times New Roman"/>
          <w:sz w:val="24"/>
          <w:szCs w:val="24"/>
        </w:rPr>
      </w:pPr>
    </w:p>
    <w:p w14:paraId="5B0EEE95" w14:textId="3FE26A35" w:rsidR="001D3A56" w:rsidRPr="001D3A56" w:rsidRDefault="001D3A56" w:rsidP="001D3A56">
      <w:pPr>
        <w:pStyle w:val="A-paragraphe12"/>
        <w:ind w:firstLine="0"/>
        <w:rPr>
          <w:rFonts w:ascii="Times New Roman" w:hAnsi="Times New Roman" w:cs="Times New Roman"/>
        </w:rPr>
      </w:pPr>
      <w:r w:rsidRPr="001D3A56">
        <w:rPr>
          <w:rFonts w:ascii="Times New Roman" w:hAnsi="Times New Roman" w:cs="Times New Roman"/>
        </w:rPr>
        <w:t xml:space="preserve">Pour </w:t>
      </w:r>
      <w:r w:rsidR="00CB2CC2">
        <w:rPr>
          <w:rFonts w:ascii="Times New Roman" w:hAnsi="Times New Roman" w:cs="Times New Roman"/>
          <w:b/>
          <w:bCs/>
        </w:rPr>
        <w:t>commencer la saisie d’une fiche</w:t>
      </w:r>
    </w:p>
    <w:p w14:paraId="66E3B859" w14:textId="4478ADCC" w:rsidR="001D3A56" w:rsidRPr="001D3A56" w:rsidRDefault="001D3A56" w:rsidP="001D3A56">
      <w:pPr>
        <w:pStyle w:val="A-paragraphe12"/>
        <w:numPr>
          <w:ilvl w:val="0"/>
          <w:numId w:val="5"/>
        </w:numPr>
        <w:ind w:left="709"/>
        <w:rPr>
          <w:rFonts w:ascii="Times New Roman" w:hAnsi="Times New Roman" w:cs="Times New Roman"/>
        </w:rPr>
      </w:pPr>
      <w:r w:rsidRPr="001D3A56">
        <w:rPr>
          <w:rFonts w:ascii="Times New Roman" w:hAnsi="Times New Roman" w:cs="Times New Roman"/>
        </w:rPr>
        <w:t>Cliquer sur la rubrique « Saisi</w:t>
      </w:r>
      <w:r w:rsidR="00CB2CC2">
        <w:rPr>
          <w:rFonts w:ascii="Times New Roman" w:hAnsi="Times New Roman" w:cs="Times New Roman"/>
        </w:rPr>
        <w:t>e</w:t>
      </w:r>
      <w:r w:rsidRPr="001D3A56">
        <w:rPr>
          <w:rFonts w:ascii="Times New Roman" w:hAnsi="Times New Roman" w:cs="Times New Roman"/>
        </w:rPr>
        <w:t xml:space="preserve"> des fiches » dans </w:t>
      </w:r>
      <w:r w:rsidR="00CB2CC2">
        <w:rPr>
          <w:rFonts w:ascii="Times New Roman" w:hAnsi="Times New Roman" w:cs="Times New Roman"/>
        </w:rPr>
        <w:t>le « side-nav »</w:t>
      </w:r>
      <w:r w:rsidRPr="001D3A56">
        <w:rPr>
          <w:rFonts w:ascii="Times New Roman" w:hAnsi="Times New Roman" w:cs="Times New Roman"/>
        </w:rPr>
        <w:t xml:space="preserve"> </w:t>
      </w:r>
    </w:p>
    <w:p w14:paraId="49240F97" w14:textId="77777777" w:rsidR="001D3A56" w:rsidRPr="001D3A56" w:rsidRDefault="001D3A56" w:rsidP="001D3A56">
      <w:pPr>
        <w:pStyle w:val="A-paragraphe12"/>
        <w:numPr>
          <w:ilvl w:val="0"/>
          <w:numId w:val="5"/>
        </w:numPr>
        <w:ind w:left="709"/>
        <w:rPr>
          <w:rFonts w:ascii="Times New Roman" w:hAnsi="Times New Roman" w:cs="Times New Roman"/>
        </w:rPr>
      </w:pPr>
      <w:r w:rsidRPr="001D3A56">
        <w:rPr>
          <w:rFonts w:ascii="Times New Roman" w:hAnsi="Times New Roman" w:cs="Times New Roman"/>
        </w:rPr>
        <w:t>Cliquer sur la catégorie de fiche que l’on souhaite saisir (Ex : Enquêteur) dans la barre de menu.</w:t>
      </w:r>
    </w:p>
    <w:p w14:paraId="0776E4DB" w14:textId="7AF30F07" w:rsidR="001D3A56" w:rsidRPr="001D3A56" w:rsidRDefault="001D3A56" w:rsidP="001D3A56">
      <w:pPr>
        <w:pStyle w:val="A-paragraphe12"/>
        <w:numPr>
          <w:ilvl w:val="0"/>
          <w:numId w:val="5"/>
        </w:numPr>
        <w:ind w:left="709"/>
        <w:rPr>
          <w:rFonts w:ascii="Times New Roman" w:hAnsi="Times New Roman" w:cs="Times New Roman"/>
        </w:rPr>
      </w:pPr>
      <w:r w:rsidRPr="001D3A56">
        <w:rPr>
          <w:rFonts w:ascii="Times New Roman" w:hAnsi="Times New Roman" w:cs="Times New Roman"/>
        </w:rPr>
        <w:t>Un formulaire avec les informations permettant de référencer la fiche renseignées</w:t>
      </w:r>
      <w:r w:rsidR="00CB2CC2">
        <w:rPr>
          <w:rFonts w:ascii="Times New Roman" w:hAnsi="Times New Roman" w:cs="Times New Roman"/>
        </w:rPr>
        <w:t xml:space="preserve"> s’affiche</w:t>
      </w:r>
      <w:r w:rsidRPr="001D3A56">
        <w:rPr>
          <w:rFonts w:ascii="Times New Roman" w:hAnsi="Times New Roman" w:cs="Times New Roman"/>
        </w:rPr>
        <w:t> :</w:t>
      </w:r>
    </w:p>
    <w:p w14:paraId="1A988A2C" w14:textId="77777777" w:rsidR="006A39DE" w:rsidRDefault="006A39DE" w:rsidP="006A39DE">
      <w:pPr>
        <w:keepNext/>
        <w:spacing w:line="360" w:lineRule="auto"/>
        <w:ind w:left="-567"/>
        <w:jc w:val="both"/>
      </w:pPr>
      <w:r>
        <w:rPr>
          <w:noProof/>
        </w:rPr>
        <w:drawing>
          <wp:inline distT="0" distB="0" distL="0" distR="0" wp14:anchorId="7ED90638" wp14:editId="01C04A61">
            <wp:extent cx="6565783" cy="2973788"/>
            <wp:effectExtent l="0" t="0" r="698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6853" cy="2983331"/>
                    </a:xfrm>
                    <a:prstGeom prst="rect">
                      <a:avLst/>
                    </a:prstGeom>
                  </pic:spPr>
                </pic:pic>
              </a:graphicData>
            </a:graphic>
          </wp:inline>
        </w:drawing>
      </w:r>
    </w:p>
    <w:p w14:paraId="459423ED" w14:textId="2A35FB1F" w:rsidR="001D3A56" w:rsidRDefault="006A39DE" w:rsidP="006A39DE">
      <w:pPr>
        <w:pStyle w:val="Lgende"/>
        <w:jc w:val="center"/>
        <w:rPr>
          <w:rFonts w:ascii="Times New Roman" w:hAnsi="Times New Roman" w:cs="Times New Roman"/>
          <w:i w:val="0"/>
          <w:iCs w:val="0"/>
        </w:rPr>
      </w:pPr>
      <w:bookmarkStart w:id="24" w:name="_Toc88049657"/>
      <w:r w:rsidRPr="006A39DE">
        <w:rPr>
          <w:rFonts w:ascii="Times New Roman" w:hAnsi="Times New Roman" w:cs="Times New Roman"/>
          <w:i w:val="0"/>
          <w:iCs w:val="0"/>
        </w:rPr>
        <w:t xml:space="preserve">Figure </w:t>
      </w:r>
      <w:r w:rsidRPr="006A39DE">
        <w:rPr>
          <w:rFonts w:ascii="Times New Roman" w:hAnsi="Times New Roman" w:cs="Times New Roman"/>
          <w:i w:val="0"/>
          <w:iCs w:val="0"/>
        </w:rPr>
        <w:fldChar w:fldCharType="begin"/>
      </w:r>
      <w:r w:rsidRPr="006A39DE">
        <w:rPr>
          <w:rFonts w:ascii="Times New Roman" w:hAnsi="Times New Roman" w:cs="Times New Roman"/>
          <w:i w:val="0"/>
          <w:iCs w:val="0"/>
        </w:rPr>
        <w:instrText xml:space="preserve"> SEQ Figure \* ARABIC </w:instrText>
      </w:r>
      <w:r w:rsidRPr="006A39DE">
        <w:rPr>
          <w:rFonts w:ascii="Times New Roman" w:hAnsi="Times New Roman" w:cs="Times New Roman"/>
          <w:i w:val="0"/>
          <w:iCs w:val="0"/>
        </w:rPr>
        <w:fldChar w:fldCharType="separate"/>
      </w:r>
      <w:r w:rsidR="00E3468F">
        <w:rPr>
          <w:rFonts w:ascii="Times New Roman" w:hAnsi="Times New Roman" w:cs="Times New Roman"/>
          <w:i w:val="0"/>
          <w:iCs w:val="0"/>
          <w:noProof/>
        </w:rPr>
        <w:t>7</w:t>
      </w:r>
      <w:r w:rsidRPr="006A39DE">
        <w:rPr>
          <w:rFonts w:ascii="Times New Roman" w:hAnsi="Times New Roman" w:cs="Times New Roman"/>
          <w:i w:val="0"/>
          <w:iCs w:val="0"/>
        </w:rPr>
        <w:fldChar w:fldCharType="end"/>
      </w:r>
      <w:r w:rsidRPr="006A39DE">
        <w:rPr>
          <w:rFonts w:ascii="Times New Roman" w:hAnsi="Times New Roman" w:cs="Times New Roman"/>
          <w:i w:val="0"/>
          <w:iCs w:val="0"/>
        </w:rPr>
        <w:t xml:space="preserve"> - Visuel du Formulaire de saisie permettant de référencer une fiche « Enquêteur »</w:t>
      </w:r>
      <w:bookmarkEnd w:id="24"/>
    </w:p>
    <w:p w14:paraId="49F6E160" w14:textId="7095BF72" w:rsidR="00994EFD" w:rsidRPr="00994EFD" w:rsidRDefault="00994EFD" w:rsidP="00994EFD">
      <w:pPr>
        <w:pStyle w:val="Lgende"/>
        <w:keepNext/>
        <w:jc w:val="center"/>
        <w:rPr>
          <w:rFonts w:ascii="Times New Roman" w:hAnsi="Times New Roman" w:cs="Times New Roman"/>
          <w:i w:val="0"/>
          <w:iCs w:val="0"/>
        </w:rPr>
      </w:pPr>
      <w:bookmarkStart w:id="25" w:name="_Toc88049682"/>
      <w:r w:rsidRPr="00994EFD">
        <w:rPr>
          <w:rFonts w:ascii="Times New Roman" w:hAnsi="Times New Roman" w:cs="Times New Roman"/>
          <w:i w:val="0"/>
          <w:iCs w:val="0"/>
        </w:rPr>
        <w:lastRenderedPageBreak/>
        <w:t xml:space="preserve">Tableau </w:t>
      </w:r>
      <w:r w:rsidRPr="00994EFD">
        <w:rPr>
          <w:rFonts w:ascii="Times New Roman" w:hAnsi="Times New Roman" w:cs="Times New Roman"/>
          <w:i w:val="0"/>
          <w:iCs w:val="0"/>
        </w:rPr>
        <w:fldChar w:fldCharType="begin"/>
      </w:r>
      <w:r w:rsidRPr="00994EFD">
        <w:rPr>
          <w:rFonts w:ascii="Times New Roman" w:hAnsi="Times New Roman" w:cs="Times New Roman"/>
          <w:i w:val="0"/>
          <w:iCs w:val="0"/>
        </w:rPr>
        <w:instrText xml:space="preserve"> SEQ Tableau \* ARABIC </w:instrText>
      </w:r>
      <w:r w:rsidRPr="00994EFD">
        <w:rPr>
          <w:rFonts w:ascii="Times New Roman" w:hAnsi="Times New Roman" w:cs="Times New Roman"/>
          <w:i w:val="0"/>
          <w:iCs w:val="0"/>
        </w:rPr>
        <w:fldChar w:fldCharType="separate"/>
      </w:r>
      <w:r w:rsidR="00E3468F">
        <w:rPr>
          <w:rFonts w:ascii="Times New Roman" w:hAnsi="Times New Roman" w:cs="Times New Roman"/>
          <w:i w:val="0"/>
          <w:iCs w:val="0"/>
          <w:noProof/>
        </w:rPr>
        <w:t>5</w:t>
      </w:r>
      <w:r w:rsidRPr="00994EFD">
        <w:rPr>
          <w:rFonts w:ascii="Times New Roman" w:hAnsi="Times New Roman" w:cs="Times New Roman"/>
          <w:i w:val="0"/>
          <w:iCs w:val="0"/>
        </w:rPr>
        <w:fldChar w:fldCharType="end"/>
      </w:r>
      <w:r w:rsidRPr="00994EFD">
        <w:rPr>
          <w:rFonts w:ascii="Times New Roman" w:hAnsi="Times New Roman" w:cs="Times New Roman"/>
          <w:i w:val="0"/>
          <w:iCs w:val="0"/>
        </w:rPr>
        <w:t xml:space="preserve"> - Liste des champs à renseigner pour ajouter une fiche</w:t>
      </w:r>
      <w:bookmarkEnd w:id="25"/>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635"/>
        <w:gridCol w:w="6427"/>
      </w:tblGrid>
      <w:tr w:rsidR="00994EFD" w:rsidRPr="00994EFD" w14:paraId="4F4C93F1" w14:textId="77777777" w:rsidTr="00994EFD">
        <w:tc>
          <w:tcPr>
            <w:tcW w:w="2635" w:type="dxa"/>
            <w:tcBorders>
              <w:top w:val="single" w:sz="4" w:space="0" w:color="4472C4"/>
              <w:left w:val="single" w:sz="4" w:space="0" w:color="4472C4"/>
              <w:bottom w:val="single" w:sz="4" w:space="0" w:color="4472C4"/>
              <w:right w:val="nil"/>
            </w:tcBorders>
            <w:shd w:val="clear" w:color="auto" w:fill="4472C4"/>
          </w:tcPr>
          <w:p w14:paraId="61DC0E79" w14:textId="77777777" w:rsidR="00994EFD" w:rsidRPr="00994EFD" w:rsidRDefault="00994EFD" w:rsidP="00883FCE">
            <w:pPr>
              <w:pStyle w:val="A-paragraphe12"/>
              <w:ind w:firstLine="0"/>
              <w:rPr>
                <w:rFonts w:ascii="Times New Roman" w:hAnsi="Times New Roman" w:cs="Times New Roman"/>
                <w:color w:val="FFFFFF"/>
                <w:szCs w:val="24"/>
              </w:rPr>
            </w:pPr>
            <w:r w:rsidRPr="00994EFD">
              <w:rPr>
                <w:rFonts w:ascii="Times New Roman" w:hAnsi="Times New Roman" w:cs="Times New Roman"/>
                <w:color w:val="FFFFFF"/>
                <w:szCs w:val="24"/>
              </w:rPr>
              <w:t>Champs</w:t>
            </w:r>
          </w:p>
        </w:tc>
        <w:tc>
          <w:tcPr>
            <w:tcW w:w="6427" w:type="dxa"/>
            <w:tcBorders>
              <w:top w:val="single" w:sz="4" w:space="0" w:color="4472C4"/>
              <w:left w:val="nil"/>
              <w:bottom w:val="single" w:sz="4" w:space="0" w:color="4472C4"/>
              <w:right w:val="single" w:sz="4" w:space="0" w:color="4472C4"/>
            </w:tcBorders>
            <w:shd w:val="clear" w:color="auto" w:fill="4472C4"/>
          </w:tcPr>
          <w:p w14:paraId="52242281" w14:textId="77777777" w:rsidR="00994EFD" w:rsidRPr="00994EFD" w:rsidRDefault="00994EFD" w:rsidP="00883FCE">
            <w:pPr>
              <w:pStyle w:val="A-paragraphe12"/>
              <w:ind w:firstLine="0"/>
              <w:rPr>
                <w:rFonts w:ascii="Times New Roman" w:hAnsi="Times New Roman" w:cs="Times New Roman"/>
                <w:color w:val="FFFFFF"/>
                <w:szCs w:val="24"/>
              </w:rPr>
            </w:pPr>
            <w:r w:rsidRPr="00994EFD">
              <w:rPr>
                <w:rFonts w:ascii="Times New Roman" w:hAnsi="Times New Roman" w:cs="Times New Roman"/>
                <w:color w:val="FFFFFF"/>
                <w:szCs w:val="24"/>
              </w:rPr>
              <w:t>Description</w:t>
            </w:r>
          </w:p>
        </w:tc>
      </w:tr>
      <w:tr w:rsidR="00994EFD" w:rsidRPr="00994EFD" w14:paraId="388B8588" w14:textId="77777777" w:rsidTr="00994EFD">
        <w:tc>
          <w:tcPr>
            <w:tcW w:w="2635" w:type="dxa"/>
            <w:shd w:val="clear" w:color="auto" w:fill="D9E2F3"/>
          </w:tcPr>
          <w:p w14:paraId="47D45FAA" w14:textId="77777777" w:rsidR="00994EFD" w:rsidRPr="00994EFD" w:rsidRDefault="00994EFD" w:rsidP="00883FCE">
            <w:pPr>
              <w:pStyle w:val="A-paragraphe12"/>
              <w:ind w:firstLine="0"/>
              <w:rPr>
                <w:rFonts w:ascii="Times New Roman" w:hAnsi="Times New Roman" w:cs="Times New Roman"/>
                <w:szCs w:val="24"/>
              </w:rPr>
            </w:pPr>
            <w:r w:rsidRPr="00994EFD">
              <w:rPr>
                <w:rFonts w:ascii="Times New Roman" w:hAnsi="Times New Roman" w:cs="Times New Roman"/>
                <w:szCs w:val="24"/>
              </w:rPr>
              <w:t xml:space="preserve">Zone CORECRABE </w:t>
            </w:r>
            <w:r w:rsidRPr="00994EFD">
              <w:rPr>
                <w:rFonts w:ascii="Times New Roman" w:hAnsi="Times New Roman" w:cs="Times New Roman"/>
                <w:color w:val="FF0000"/>
                <w:szCs w:val="24"/>
              </w:rPr>
              <w:t>*</w:t>
            </w:r>
          </w:p>
        </w:tc>
        <w:tc>
          <w:tcPr>
            <w:tcW w:w="6427" w:type="dxa"/>
            <w:shd w:val="clear" w:color="auto" w:fill="D9E2F3"/>
          </w:tcPr>
          <w:p w14:paraId="3966D1CD" w14:textId="18236D83" w:rsidR="00994EFD" w:rsidRPr="00994EFD" w:rsidRDefault="00994EFD" w:rsidP="00883FCE">
            <w:pPr>
              <w:pStyle w:val="A-paragraphe12"/>
              <w:ind w:firstLine="0"/>
              <w:rPr>
                <w:rFonts w:ascii="Times New Roman" w:hAnsi="Times New Roman" w:cs="Times New Roman"/>
                <w:szCs w:val="24"/>
              </w:rPr>
            </w:pPr>
            <w:r w:rsidRPr="00994EFD">
              <w:rPr>
                <w:rFonts w:ascii="Times New Roman" w:hAnsi="Times New Roman" w:cs="Times New Roman"/>
                <w:szCs w:val="24"/>
              </w:rPr>
              <w:t>Le nom de la zone CORECRABE où l’enquête a été mené</w:t>
            </w:r>
            <w:r>
              <w:rPr>
                <w:rFonts w:ascii="Times New Roman" w:hAnsi="Times New Roman" w:cs="Times New Roman"/>
                <w:szCs w:val="24"/>
              </w:rPr>
              <w:t>e</w:t>
            </w:r>
          </w:p>
        </w:tc>
      </w:tr>
      <w:tr w:rsidR="00994EFD" w:rsidRPr="00994EFD" w14:paraId="2D0B38FE" w14:textId="77777777" w:rsidTr="00994EFD">
        <w:tc>
          <w:tcPr>
            <w:tcW w:w="2635" w:type="dxa"/>
            <w:shd w:val="clear" w:color="auto" w:fill="auto"/>
          </w:tcPr>
          <w:p w14:paraId="5B8E8700" w14:textId="77777777" w:rsidR="00994EFD" w:rsidRPr="00994EFD" w:rsidRDefault="00994EFD" w:rsidP="00883FCE">
            <w:pPr>
              <w:pStyle w:val="A-paragraphe12"/>
              <w:ind w:firstLine="0"/>
              <w:rPr>
                <w:rFonts w:ascii="Times New Roman" w:hAnsi="Times New Roman" w:cs="Times New Roman"/>
                <w:szCs w:val="24"/>
              </w:rPr>
            </w:pPr>
            <w:r w:rsidRPr="00994EFD">
              <w:rPr>
                <w:rFonts w:ascii="Times New Roman" w:hAnsi="Times New Roman" w:cs="Times New Roman"/>
                <w:szCs w:val="24"/>
              </w:rPr>
              <w:t xml:space="preserve">Village </w:t>
            </w:r>
            <w:r w:rsidRPr="00994EFD">
              <w:rPr>
                <w:rFonts w:ascii="Times New Roman" w:hAnsi="Times New Roman" w:cs="Times New Roman"/>
                <w:color w:val="FF0000"/>
                <w:szCs w:val="24"/>
              </w:rPr>
              <w:t>*</w:t>
            </w:r>
          </w:p>
        </w:tc>
        <w:tc>
          <w:tcPr>
            <w:tcW w:w="6427" w:type="dxa"/>
            <w:shd w:val="clear" w:color="auto" w:fill="auto"/>
          </w:tcPr>
          <w:p w14:paraId="05DDE79E" w14:textId="222CF7A9" w:rsidR="00994EFD" w:rsidRPr="00994EFD" w:rsidRDefault="00994EFD" w:rsidP="00883FCE">
            <w:pPr>
              <w:pStyle w:val="A-paragraphe12"/>
              <w:ind w:firstLine="0"/>
              <w:rPr>
                <w:rFonts w:ascii="Times New Roman" w:hAnsi="Times New Roman" w:cs="Times New Roman"/>
                <w:szCs w:val="24"/>
              </w:rPr>
            </w:pPr>
            <w:r w:rsidRPr="00994EFD">
              <w:rPr>
                <w:rFonts w:ascii="Times New Roman" w:hAnsi="Times New Roman" w:cs="Times New Roman"/>
                <w:szCs w:val="24"/>
              </w:rPr>
              <w:t>Le nom du village où l’enquête a été mené</w:t>
            </w:r>
            <w:r>
              <w:rPr>
                <w:rFonts w:ascii="Times New Roman" w:hAnsi="Times New Roman" w:cs="Times New Roman"/>
                <w:szCs w:val="24"/>
              </w:rPr>
              <w:t>e</w:t>
            </w:r>
          </w:p>
        </w:tc>
      </w:tr>
      <w:tr w:rsidR="00994EFD" w:rsidRPr="00994EFD" w14:paraId="552DC3E1" w14:textId="77777777" w:rsidTr="00994EFD">
        <w:tc>
          <w:tcPr>
            <w:tcW w:w="2635" w:type="dxa"/>
            <w:shd w:val="clear" w:color="auto" w:fill="D9E2F3"/>
          </w:tcPr>
          <w:p w14:paraId="229642A4" w14:textId="77777777" w:rsidR="00994EFD" w:rsidRPr="00994EFD" w:rsidRDefault="00994EFD" w:rsidP="00883FCE">
            <w:pPr>
              <w:pStyle w:val="A-paragraphe12"/>
              <w:ind w:firstLine="0"/>
              <w:rPr>
                <w:rFonts w:ascii="Times New Roman" w:hAnsi="Times New Roman" w:cs="Times New Roman"/>
                <w:szCs w:val="24"/>
              </w:rPr>
            </w:pPr>
            <w:r w:rsidRPr="00994EFD">
              <w:rPr>
                <w:rFonts w:ascii="Times New Roman" w:hAnsi="Times New Roman" w:cs="Times New Roman"/>
                <w:szCs w:val="24"/>
              </w:rPr>
              <w:t xml:space="preserve">Années </w:t>
            </w:r>
            <w:r w:rsidRPr="00994EFD">
              <w:rPr>
                <w:rFonts w:ascii="Times New Roman" w:hAnsi="Times New Roman" w:cs="Times New Roman"/>
                <w:color w:val="FF0000"/>
                <w:szCs w:val="24"/>
              </w:rPr>
              <w:t>*</w:t>
            </w:r>
          </w:p>
        </w:tc>
        <w:tc>
          <w:tcPr>
            <w:tcW w:w="6427" w:type="dxa"/>
            <w:shd w:val="clear" w:color="auto" w:fill="D9E2F3"/>
          </w:tcPr>
          <w:p w14:paraId="7987434C" w14:textId="6DC1F739" w:rsidR="00994EFD" w:rsidRPr="00994EFD" w:rsidRDefault="00994EFD" w:rsidP="00883FCE">
            <w:pPr>
              <w:pStyle w:val="A-paragraphe12"/>
              <w:ind w:firstLine="0"/>
              <w:rPr>
                <w:rFonts w:ascii="Times New Roman" w:hAnsi="Times New Roman" w:cs="Times New Roman"/>
                <w:szCs w:val="24"/>
              </w:rPr>
            </w:pPr>
            <w:r w:rsidRPr="00994EFD">
              <w:rPr>
                <w:rFonts w:ascii="Times New Roman" w:hAnsi="Times New Roman" w:cs="Times New Roman"/>
                <w:szCs w:val="24"/>
              </w:rPr>
              <w:t>L’année quand l’enquête a été mené</w:t>
            </w:r>
            <w:r>
              <w:rPr>
                <w:rFonts w:ascii="Times New Roman" w:hAnsi="Times New Roman" w:cs="Times New Roman"/>
                <w:szCs w:val="24"/>
              </w:rPr>
              <w:t>e</w:t>
            </w:r>
          </w:p>
        </w:tc>
      </w:tr>
      <w:tr w:rsidR="00994EFD" w:rsidRPr="00994EFD" w14:paraId="02864A34" w14:textId="77777777" w:rsidTr="00994EFD">
        <w:tc>
          <w:tcPr>
            <w:tcW w:w="2635" w:type="dxa"/>
            <w:shd w:val="clear" w:color="auto" w:fill="auto"/>
          </w:tcPr>
          <w:p w14:paraId="57C05F96" w14:textId="77777777" w:rsidR="00994EFD" w:rsidRPr="00994EFD" w:rsidRDefault="00994EFD" w:rsidP="00883FCE">
            <w:pPr>
              <w:pStyle w:val="A-paragraphe12"/>
              <w:ind w:firstLine="0"/>
              <w:rPr>
                <w:rFonts w:ascii="Times New Roman" w:hAnsi="Times New Roman" w:cs="Times New Roman"/>
                <w:szCs w:val="24"/>
              </w:rPr>
            </w:pPr>
            <w:r w:rsidRPr="00994EFD">
              <w:rPr>
                <w:rFonts w:ascii="Times New Roman" w:hAnsi="Times New Roman" w:cs="Times New Roman"/>
                <w:szCs w:val="24"/>
              </w:rPr>
              <w:t xml:space="preserve">Mois </w:t>
            </w:r>
            <w:r w:rsidRPr="00994EFD">
              <w:rPr>
                <w:rFonts w:ascii="Times New Roman" w:hAnsi="Times New Roman" w:cs="Times New Roman"/>
                <w:color w:val="FF0000"/>
                <w:szCs w:val="24"/>
              </w:rPr>
              <w:t>*</w:t>
            </w:r>
          </w:p>
        </w:tc>
        <w:tc>
          <w:tcPr>
            <w:tcW w:w="6427" w:type="dxa"/>
            <w:shd w:val="clear" w:color="auto" w:fill="auto"/>
          </w:tcPr>
          <w:p w14:paraId="0A1FD6F6" w14:textId="453643E3" w:rsidR="00994EFD" w:rsidRPr="00994EFD" w:rsidRDefault="00994EFD" w:rsidP="00883FCE">
            <w:pPr>
              <w:pStyle w:val="A-paragraphe12"/>
              <w:ind w:firstLine="0"/>
              <w:rPr>
                <w:rFonts w:ascii="Times New Roman" w:hAnsi="Times New Roman" w:cs="Times New Roman"/>
                <w:szCs w:val="24"/>
              </w:rPr>
            </w:pPr>
            <w:r w:rsidRPr="00994EFD">
              <w:rPr>
                <w:rFonts w:ascii="Times New Roman" w:hAnsi="Times New Roman" w:cs="Times New Roman"/>
                <w:szCs w:val="24"/>
              </w:rPr>
              <w:t>Le mois quand l’enquête a été mené</w:t>
            </w:r>
            <w:r>
              <w:rPr>
                <w:rFonts w:ascii="Times New Roman" w:hAnsi="Times New Roman" w:cs="Times New Roman"/>
                <w:szCs w:val="24"/>
              </w:rPr>
              <w:t>e</w:t>
            </w:r>
          </w:p>
        </w:tc>
      </w:tr>
      <w:tr w:rsidR="00994EFD" w:rsidRPr="00994EFD" w14:paraId="1FF23041" w14:textId="77777777" w:rsidTr="00994EFD">
        <w:tc>
          <w:tcPr>
            <w:tcW w:w="2635" w:type="dxa"/>
            <w:shd w:val="clear" w:color="auto" w:fill="D9E2F3"/>
          </w:tcPr>
          <w:p w14:paraId="74D94E28" w14:textId="77777777" w:rsidR="00994EFD" w:rsidRPr="00994EFD" w:rsidRDefault="00994EFD" w:rsidP="00883FCE">
            <w:pPr>
              <w:pStyle w:val="A-paragraphe12"/>
              <w:ind w:firstLine="0"/>
              <w:rPr>
                <w:rFonts w:ascii="Times New Roman" w:hAnsi="Times New Roman" w:cs="Times New Roman"/>
                <w:szCs w:val="24"/>
              </w:rPr>
            </w:pPr>
            <w:r w:rsidRPr="00994EFD">
              <w:rPr>
                <w:rFonts w:ascii="Times New Roman" w:hAnsi="Times New Roman" w:cs="Times New Roman"/>
                <w:szCs w:val="24"/>
              </w:rPr>
              <w:t xml:space="preserve">Numéro de Fiche </w:t>
            </w:r>
            <w:r w:rsidRPr="00994EFD">
              <w:rPr>
                <w:rFonts w:ascii="Times New Roman" w:hAnsi="Times New Roman" w:cs="Times New Roman"/>
                <w:color w:val="FF0000"/>
                <w:szCs w:val="24"/>
              </w:rPr>
              <w:t>*</w:t>
            </w:r>
          </w:p>
        </w:tc>
        <w:tc>
          <w:tcPr>
            <w:tcW w:w="6427" w:type="dxa"/>
            <w:shd w:val="clear" w:color="auto" w:fill="D9E2F3"/>
          </w:tcPr>
          <w:p w14:paraId="4F984740" w14:textId="77777777" w:rsidR="00994EFD" w:rsidRPr="00994EFD" w:rsidRDefault="00994EFD" w:rsidP="00883FCE">
            <w:pPr>
              <w:pStyle w:val="A-paragraphe12"/>
              <w:ind w:firstLine="0"/>
              <w:rPr>
                <w:rFonts w:ascii="Times New Roman" w:hAnsi="Times New Roman" w:cs="Times New Roman"/>
                <w:szCs w:val="24"/>
              </w:rPr>
            </w:pPr>
            <w:r w:rsidRPr="00994EFD">
              <w:rPr>
                <w:rFonts w:ascii="Times New Roman" w:hAnsi="Times New Roman" w:cs="Times New Roman"/>
                <w:szCs w:val="24"/>
              </w:rPr>
              <w:t>Le numéro d’ordre de la fiche</w:t>
            </w:r>
          </w:p>
        </w:tc>
      </w:tr>
      <w:tr w:rsidR="00994EFD" w:rsidRPr="00994EFD" w14:paraId="46B5E003" w14:textId="77777777" w:rsidTr="00994EFD">
        <w:tc>
          <w:tcPr>
            <w:tcW w:w="2635" w:type="dxa"/>
            <w:shd w:val="clear" w:color="auto" w:fill="auto"/>
          </w:tcPr>
          <w:p w14:paraId="2931E476" w14:textId="77777777" w:rsidR="00994EFD" w:rsidRPr="00994EFD" w:rsidRDefault="00994EFD" w:rsidP="00883FCE">
            <w:pPr>
              <w:pStyle w:val="A-paragraphe12"/>
              <w:ind w:firstLine="0"/>
              <w:rPr>
                <w:rFonts w:ascii="Times New Roman" w:hAnsi="Times New Roman" w:cs="Times New Roman"/>
                <w:szCs w:val="24"/>
              </w:rPr>
            </w:pPr>
            <w:r w:rsidRPr="00994EFD">
              <w:rPr>
                <w:rFonts w:ascii="Times New Roman" w:hAnsi="Times New Roman" w:cs="Times New Roman"/>
                <w:szCs w:val="24"/>
              </w:rPr>
              <w:t xml:space="preserve">Code de l’Enquêteur </w:t>
            </w:r>
            <w:r w:rsidRPr="00994EFD">
              <w:rPr>
                <w:rFonts w:ascii="Times New Roman" w:hAnsi="Times New Roman" w:cs="Times New Roman"/>
                <w:color w:val="FF0000"/>
                <w:szCs w:val="24"/>
              </w:rPr>
              <w:t>*</w:t>
            </w:r>
            <w:r w:rsidRPr="00994EFD">
              <w:rPr>
                <w:rFonts w:ascii="Times New Roman" w:hAnsi="Times New Roman" w:cs="Times New Roman"/>
                <w:szCs w:val="24"/>
              </w:rPr>
              <w:t xml:space="preserve">ou Pêcheur </w:t>
            </w:r>
            <w:r w:rsidRPr="00994EFD">
              <w:rPr>
                <w:rFonts w:ascii="Times New Roman" w:hAnsi="Times New Roman" w:cs="Times New Roman"/>
                <w:color w:val="FF0000"/>
                <w:szCs w:val="24"/>
              </w:rPr>
              <w:t>*</w:t>
            </w:r>
            <w:r w:rsidRPr="00994EFD">
              <w:rPr>
                <w:rFonts w:ascii="Times New Roman" w:hAnsi="Times New Roman" w:cs="Times New Roman"/>
                <w:szCs w:val="24"/>
              </w:rPr>
              <w:t xml:space="preserve">ou Acheteur </w:t>
            </w:r>
            <w:r w:rsidRPr="00994EFD">
              <w:rPr>
                <w:rFonts w:ascii="Times New Roman" w:hAnsi="Times New Roman" w:cs="Times New Roman"/>
                <w:color w:val="FF0000"/>
                <w:szCs w:val="24"/>
              </w:rPr>
              <w:t>*</w:t>
            </w:r>
          </w:p>
        </w:tc>
        <w:tc>
          <w:tcPr>
            <w:tcW w:w="6427" w:type="dxa"/>
            <w:shd w:val="clear" w:color="auto" w:fill="auto"/>
          </w:tcPr>
          <w:p w14:paraId="7A165B34" w14:textId="77777777" w:rsidR="00994EFD" w:rsidRPr="00994EFD" w:rsidRDefault="00994EFD" w:rsidP="00883FCE">
            <w:pPr>
              <w:spacing w:after="0" w:line="360" w:lineRule="auto"/>
              <w:jc w:val="both"/>
              <w:rPr>
                <w:rFonts w:ascii="Times New Roman" w:eastAsia="Helvetica" w:hAnsi="Times New Roman" w:cs="Times New Roman"/>
                <w:color w:val="000000"/>
                <w:sz w:val="24"/>
                <w:szCs w:val="24"/>
                <w:lang w:eastAsia="fr-FR"/>
              </w:rPr>
            </w:pPr>
            <w:r w:rsidRPr="00994EFD">
              <w:rPr>
                <w:rFonts w:ascii="Times New Roman" w:hAnsi="Times New Roman" w:cs="Times New Roman"/>
                <w:color w:val="000000"/>
                <w:sz w:val="24"/>
                <w:szCs w:val="24"/>
              </w:rPr>
              <w:t xml:space="preserve">Le code </w:t>
            </w:r>
            <w:r w:rsidRPr="00994EFD">
              <w:rPr>
                <w:rFonts w:ascii="Times New Roman" w:hAnsi="Times New Roman" w:cs="Times New Roman"/>
                <w:sz w:val="24"/>
                <w:szCs w:val="24"/>
              </w:rPr>
              <w:t>de l’Enquêteur ou du Pêcheur ou de l’Acheteur</w:t>
            </w:r>
            <w:r w:rsidRPr="00994EFD">
              <w:rPr>
                <w:rFonts w:ascii="Times New Roman" w:hAnsi="Times New Roman" w:cs="Times New Roman"/>
                <w:color w:val="000000"/>
                <w:sz w:val="24"/>
                <w:szCs w:val="24"/>
              </w:rPr>
              <w:t xml:space="preserve"> qui renseigne la fiche.</w:t>
            </w:r>
          </w:p>
        </w:tc>
      </w:tr>
      <w:tr w:rsidR="00994EFD" w:rsidRPr="00994EFD" w14:paraId="0CFED1DF" w14:textId="77777777" w:rsidTr="00994EFD">
        <w:tc>
          <w:tcPr>
            <w:tcW w:w="2635" w:type="dxa"/>
            <w:shd w:val="clear" w:color="auto" w:fill="D9E2F3"/>
          </w:tcPr>
          <w:p w14:paraId="4A5FB253" w14:textId="77777777" w:rsidR="00994EFD" w:rsidRPr="00994EFD" w:rsidRDefault="00994EFD" w:rsidP="00883FCE">
            <w:pPr>
              <w:pStyle w:val="A-paragraphe12"/>
              <w:ind w:firstLine="0"/>
              <w:rPr>
                <w:rFonts w:ascii="Times New Roman" w:hAnsi="Times New Roman" w:cs="Times New Roman"/>
                <w:szCs w:val="24"/>
              </w:rPr>
            </w:pPr>
            <w:r w:rsidRPr="00994EFD">
              <w:rPr>
                <w:rFonts w:ascii="Times New Roman" w:hAnsi="Times New Roman" w:cs="Times New Roman"/>
                <w:szCs w:val="24"/>
              </w:rPr>
              <w:t>Date d’expédition</w:t>
            </w:r>
          </w:p>
        </w:tc>
        <w:tc>
          <w:tcPr>
            <w:tcW w:w="6427" w:type="dxa"/>
            <w:shd w:val="clear" w:color="auto" w:fill="D9E2F3"/>
          </w:tcPr>
          <w:p w14:paraId="5448EED2" w14:textId="4DD730CF" w:rsidR="00994EFD" w:rsidRPr="00994EFD" w:rsidRDefault="00994EFD" w:rsidP="00883FCE">
            <w:pPr>
              <w:pStyle w:val="A-paragraphe12"/>
              <w:ind w:firstLine="0"/>
              <w:rPr>
                <w:rFonts w:ascii="Times New Roman" w:hAnsi="Times New Roman" w:cs="Times New Roman"/>
                <w:szCs w:val="24"/>
              </w:rPr>
            </w:pPr>
            <w:r w:rsidRPr="00994EFD">
              <w:rPr>
                <w:rFonts w:ascii="Times New Roman" w:hAnsi="Times New Roman" w:cs="Times New Roman"/>
                <w:szCs w:val="24"/>
              </w:rPr>
              <w:t>La date d’expédition de la fiche quand la fiche a été expédié</w:t>
            </w:r>
            <w:r>
              <w:rPr>
                <w:rFonts w:ascii="Times New Roman" w:hAnsi="Times New Roman" w:cs="Times New Roman"/>
                <w:szCs w:val="24"/>
              </w:rPr>
              <w:t>e</w:t>
            </w:r>
            <w:r w:rsidRPr="00994EFD">
              <w:rPr>
                <w:rFonts w:ascii="Times New Roman" w:hAnsi="Times New Roman" w:cs="Times New Roman"/>
                <w:szCs w:val="24"/>
              </w:rPr>
              <w:t xml:space="preserve"> </w:t>
            </w:r>
          </w:p>
        </w:tc>
      </w:tr>
    </w:tbl>
    <w:p w14:paraId="126591FB" w14:textId="58B3A42E" w:rsidR="00994EFD" w:rsidRDefault="00994EFD" w:rsidP="006A39DE">
      <w:pPr>
        <w:spacing w:line="360" w:lineRule="auto"/>
        <w:rPr>
          <w:rFonts w:ascii="Times New Roman" w:hAnsi="Times New Roman" w:cs="Times New Roman"/>
          <w:sz w:val="24"/>
          <w:szCs w:val="24"/>
        </w:rPr>
      </w:pPr>
      <w:r w:rsidRPr="00994EFD">
        <w:rPr>
          <w:rFonts w:ascii="Times New Roman" w:hAnsi="Times New Roman" w:cs="Times New Roman"/>
          <w:sz w:val="24"/>
          <w:szCs w:val="24"/>
        </w:rPr>
        <w:t xml:space="preserve">Les champs marqués « </w:t>
      </w:r>
      <w:r w:rsidRPr="00994EFD">
        <w:rPr>
          <w:rFonts w:ascii="Times New Roman" w:hAnsi="Times New Roman" w:cs="Times New Roman"/>
          <w:color w:val="FF0000"/>
          <w:sz w:val="24"/>
          <w:szCs w:val="24"/>
        </w:rPr>
        <w:t>*</w:t>
      </w:r>
      <w:r w:rsidRPr="00994EFD">
        <w:rPr>
          <w:rFonts w:ascii="Times New Roman" w:hAnsi="Times New Roman" w:cs="Times New Roman"/>
          <w:sz w:val="24"/>
          <w:szCs w:val="24"/>
        </w:rPr>
        <w:t xml:space="preserve"> » sont obligatoires à compléter.</w:t>
      </w:r>
    </w:p>
    <w:p w14:paraId="1803ADF2" w14:textId="5C4EF272" w:rsidR="00994EFD" w:rsidRPr="00994EFD" w:rsidRDefault="00994EFD" w:rsidP="00994EFD">
      <w:pPr>
        <w:spacing w:line="360" w:lineRule="auto"/>
        <w:rPr>
          <w:rFonts w:ascii="Times New Roman" w:hAnsi="Times New Roman" w:cs="Times New Roman"/>
          <w:b/>
          <w:bCs/>
          <w:sz w:val="24"/>
          <w:szCs w:val="24"/>
        </w:rPr>
      </w:pPr>
      <w:r w:rsidRPr="00994EFD">
        <w:rPr>
          <w:rFonts w:ascii="Times New Roman" w:hAnsi="Times New Roman" w:cs="Times New Roman"/>
          <w:b/>
          <w:bCs/>
          <w:sz w:val="24"/>
          <w:szCs w:val="24"/>
        </w:rPr>
        <w:t xml:space="preserve">Pour les trois </w:t>
      </w:r>
      <w:r>
        <w:rPr>
          <w:rFonts w:ascii="Times New Roman" w:hAnsi="Times New Roman" w:cs="Times New Roman"/>
          <w:b/>
          <w:bCs/>
          <w:sz w:val="24"/>
          <w:szCs w:val="24"/>
        </w:rPr>
        <w:t xml:space="preserve">types de </w:t>
      </w:r>
      <w:r w:rsidRPr="00994EFD">
        <w:rPr>
          <w:rFonts w:ascii="Times New Roman" w:hAnsi="Times New Roman" w:cs="Times New Roman"/>
          <w:b/>
          <w:bCs/>
          <w:sz w:val="24"/>
          <w:szCs w:val="24"/>
        </w:rPr>
        <w:t>fiches :</w:t>
      </w:r>
    </w:p>
    <w:p w14:paraId="6034D988" w14:textId="341B0FD5" w:rsidR="00994EFD" w:rsidRPr="00994EFD" w:rsidRDefault="00994EFD" w:rsidP="00785167">
      <w:pPr>
        <w:spacing w:line="360" w:lineRule="auto"/>
        <w:jc w:val="both"/>
        <w:rPr>
          <w:rFonts w:ascii="Times New Roman" w:hAnsi="Times New Roman" w:cs="Times New Roman"/>
          <w:sz w:val="24"/>
          <w:szCs w:val="24"/>
        </w:rPr>
      </w:pPr>
      <w:r w:rsidRPr="00994EFD">
        <w:rPr>
          <w:rFonts w:ascii="Times New Roman" w:hAnsi="Times New Roman" w:cs="Times New Roman"/>
          <w:sz w:val="24"/>
          <w:szCs w:val="24"/>
        </w:rPr>
        <w:t>Il est nécessaire de vérifier</w:t>
      </w:r>
      <w:r>
        <w:rPr>
          <w:rFonts w:ascii="Times New Roman" w:hAnsi="Times New Roman" w:cs="Times New Roman"/>
          <w:sz w:val="24"/>
          <w:szCs w:val="24"/>
        </w:rPr>
        <w:t xml:space="preserve"> et de s’assurer que</w:t>
      </w:r>
      <w:r w:rsidRPr="00994EFD">
        <w:rPr>
          <w:rFonts w:ascii="Times New Roman" w:hAnsi="Times New Roman" w:cs="Times New Roman"/>
          <w:sz w:val="24"/>
          <w:szCs w:val="24"/>
        </w:rPr>
        <w:t xml:space="preserve"> :</w:t>
      </w:r>
    </w:p>
    <w:p w14:paraId="7EAE5625" w14:textId="17117D58" w:rsidR="00994EFD" w:rsidRDefault="00994EFD" w:rsidP="00785167">
      <w:pPr>
        <w:pStyle w:val="Paragraphedeliste"/>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village </w:t>
      </w:r>
      <w:r w:rsidR="00D160B5">
        <w:rPr>
          <w:rFonts w:ascii="Times New Roman" w:hAnsi="Times New Roman" w:cs="Times New Roman"/>
          <w:sz w:val="24"/>
          <w:szCs w:val="24"/>
        </w:rPr>
        <w:t>où l’enquête a été menée est déjà ajouté dans la base de données et que</w:t>
      </w:r>
    </w:p>
    <w:p w14:paraId="1F1B7719" w14:textId="212613C0" w:rsidR="00D160B5" w:rsidRDefault="00D160B5" w:rsidP="00785167">
      <w:pPr>
        <w:pStyle w:val="Paragraphedeliste"/>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Des enquêteurs (type : enquêteur, pêcheur, acheteur) sont déjà ajoutés en correspondance avec le village voulu (sinon le village ne s’affichera pas dans la liste des village) pour les saisies de fiches correspondantes.</w:t>
      </w:r>
    </w:p>
    <w:p w14:paraId="4CD0779A" w14:textId="70E7D771" w:rsidR="00D160B5" w:rsidRDefault="00D160B5" w:rsidP="0078516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Si rien de tout cela n’a encore été fait, </w:t>
      </w:r>
      <w:r w:rsidRPr="00D160B5">
        <w:rPr>
          <w:rFonts w:ascii="Times New Roman" w:hAnsi="Times New Roman" w:cs="Times New Roman"/>
          <w:sz w:val="24"/>
          <w:szCs w:val="24"/>
        </w:rPr>
        <w:t xml:space="preserve">Sinon, il faudra se référer à l'administrateur de données ou  un super utilisateur pour que le village ou  </w:t>
      </w:r>
      <w:r>
        <w:rPr>
          <w:rFonts w:ascii="Times New Roman" w:hAnsi="Times New Roman" w:cs="Times New Roman"/>
          <w:sz w:val="24"/>
          <w:szCs w:val="24"/>
        </w:rPr>
        <w:t>les enquêteurs</w:t>
      </w:r>
      <w:r w:rsidRPr="00D160B5">
        <w:rPr>
          <w:rFonts w:ascii="Times New Roman" w:hAnsi="Times New Roman" w:cs="Times New Roman"/>
          <w:sz w:val="24"/>
          <w:szCs w:val="24"/>
        </w:rPr>
        <w:t xml:space="preserve"> soi</w:t>
      </w:r>
      <w:r>
        <w:rPr>
          <w:rFonts w:ascii="Times New Roman" w:hAnsi="Times New Roman" w:cs="Times New Roman"/>
          <w:sz w:val="24"/>
          <w:szCs w:val="24"/>
        </w:rPr>
        <w:t>en</w:t>
      </w:r>
      <w:r w:rsidRPr="00D160B5">
        <w:rPr>
          <w:rFonts w:ascii="Times New Roman" w:hAnsi="Times New Roman" w:cs="Times New Roman"/>
          <w:sz w:val="24"/>
          <w:szCs w:val="24"/>
        </w:rPr>
        <w:t>t ajouté</w:t>
      </w:r>
      <w:r>
        <w:rPr>
          <w:rFonts w:ascii="Times New Roman" w:hAnsi="Times New Roman" w:cs="Times New Roman"/>
          <w:sz w:val="24"/>
          <w:szCs w:val="24"/>
        </w:rPr>
        <w:t>s</w:t>
      </w:r>
      <w:r w:rsidRPr="00D160B5">
        <w:rPr>
          <w:rFonts w:ascii="Times New Roman" w:hAnsi="Times New Roman" w:cs="Times New Roman"/>
          <w:sz w:val="24"/>
          <w:szCs w:val="24"/>
        </w:rPr>
        <w:t>.</w:t>
      </w:r>
    </w:p>
    <w:p w14:paraId="1313AF01" w14:textId="5DBB8A4F" w:rsidR="00785167" w:rsidRPr="00785167" w:rsidRDefault="00785167" w:rsidP="00785167">
      <w:pPr>
        <w:pStyle w:val="A-paragraphe12"/>
        <w:numPr>
          <w:ilvl w:val="0"/>
          <w:numId w:val="6"/>
        </w:numPr>
        <w:rPr>
          <w:rFonts w:ascii="Times New Roman" w:hAnsi="Times New Roman" w:cs="Times New Roman"/>
        </w:rPr>
      </w:pPr>
      <w:r w:rsidRPr="00785167">
        <w:rPr>
          <w:rFonts w:ascii="Times New Roman" w:hAnsi="Times New Roman" w:cs="Times New Roman"/>
        </w:rPr>
        <w:t>Sélection</w:t>
      </w:r>
      <w:r>
        <w:rPr>
          <w:rFonts w:ascii="Times New Roman" w:hAnsi="Times New Roman" w:cs="Times New Roman"/>
        </w:rPr>
        <w:t xml:space="preserve"> de</w:t>
      </w:r>
      <w:r w:rsidRPr="00785167">
        <w:rPr>
          <w:rFonts w:ascii="Times New Roman" w:hAnsi="Times New Roman" w:cs="Times New Roman"/>
        </w:rPr>
        <w:t xml:space="preserve"> la zone CORECRABE correspondante </w:t>
      </w:r>
    </w:p>
    <w:p w14:paraId="752D754E" w14:textId="127DA921" w:rsidR="00785167" w:rsidRPr="00785167" w:rsidRDefault="00785167" w:rsidP="00785167">
      <w:pPr>
        <w:pStyle w:val="A-paragraphe12"/>
        <w:numPr>
          <w:ilvl w:val="0"/>
          <w:numId w:val="6"/>
        </w:numPr>
        <w:rPr>
          <w:rFonts w:ascii="Times New Roman" w:hAnsi="Times New Roman" w:cs="Times New Roman"/>
        </w:rPr>
      </w:pPr>
      <w:r w:rsidRPr="00785167">
        <w:rPr>
          <w:rFonts w:ascii="Times New Roman" w:hAnsi="Times New Roman" w:cs="Times New Roman"/>
        </w:rPr>
        <w:t>Sélection</w:t>
      </w:r>
      <w:r w:rsidRPr="00785167" w:rsidDel="005A46AD">
        <w:rPr>
          <w:rFonts w:ascii="Times New Roman" w:hAnsi="Times New Roman" w:cs="Times New Roman"/>
        </w:rPr>
        <w:t xml:space="preserve"> </w:t>
      </w:r>
      <w:r>
        <w:rPr>
          <w:rFonts w:ascii="Times New Roman" w:hAnsi="Times New Roman" w:cs="Times New Roman"/>
        </w:rPr>
        <w:t>du</w:t>
      </w:r>
      <w:r w:rsidRPr="00785167">
        <w:rPr>
          <w:rFonts w:ascii="Times New Roman" w:hAnsi="Times New Roman" w:cs="Times New Roman"/>
        </w:rPr>
        <w:t xml:space="preserve"> village où l’enquête a été mené</w:t>
      </w:r>
      <w:r>
        <w:rPr>
          <w:rFonts w:ascii="Times New Roman" w:hAnsi="Times New Roman" w:cs="Times New Roman"/>
        </w:rPr>
        <w:t>e</w:t>
      </w:r>
    </w:p>
    <w:p w14:paraId="6BFA1729" w14:textId="0C47DB60" w:rsidR="00785167" w:rsidRPr="00785167" w:rsidRDefault="00785167" w:rsidP="00785167">
      <w:pPr>
        <w:pStyle w:val="A-paragraphe12"/>
        <w:numPr>
          <w:ilvl w:val="0"/>
          <w:numId w:val="6"/>
        </w:numPr>
        <w:rPr>
          <w:rFonts w:ascii="Times New Roman" w:hAnsi="Times New Roman" w:cs="Times New Roman"/>
        </w:rPr>
      </w:pPr>
      <w:r w:rsidRPr="00785167">
        <w:rPr>
          <w:rFonts w:ascii="Times New Roman" w:hAnsi="Times New Roman" w:cs="Times New Roman"/>
        </w:rPr>
        <w:t>Sélection</w:t>
      </w:r>
      <w:r>
        <w:rPr>
          <w:rFonts w:ascii="Times New Roman" w:hAnsi="Times New Roman" w:cs="Times New Roman"/>
        </w:rPr>
        <w:t xml:space="preserve"> du</w:t>
      </w:r>
      <w:r w:rsidRPr="00785167" w:rsidDel="005A46AD">
        <w:rPr>
          <w:rFonts w:ascii="Times New Roman" w:hAnsi="Times New Roman" w:cs="Times New Roman"/>
        </w:rPr>
        <w:t xml:space="preserve"> </w:t>
      </w:r>
      <w:r w:rsidRPr="00785167">
        <w:rPr>
          <w:rFonts w:ascii="Times New Roman" w:hAnsi="Times New Roman" w:cs="Times New Roman"/>
        </w:rPr>
        <w:t>code de l’enquête</w:t>
      </w:r>
      <w:r>
        <w:rPr>
          <w:rFonts w:ascii="Times New Roman" w:hAnsi="Times New Roman" w:cs="Times New Roman"/>
        </w:rPr>
        <w:t>ur qui</w:t>
      </w:r>
      <w:r w:rsidRPr="00785167">
        <w:rPr>
          <w:rFonts w:ascii="Times New Roman" w:hAnsi="Times New Roman" w:cs="Times New Roman"/>
        </w:rPr>
        <w:t xml:space="preserve"> </w:t>
      </w:r>
      <w:r>
        <w:rPr>
          <w:rFonts w:ascii="Times New Roman" w:hAnsi="Times New Roman" w:cs="Times New Roman"/>
        </w:rPr>
        <w:t>a</w:t>
      </w:r>
      <w:r w:rsidRPr="00785167">
        <w:rPr>
          <w:rFonts w:ascii="Times New Roman" w:hAnsi="Times New Roman" w:cs="Times New Roman"/>
        </w:rPr>
        <w:t xml:space="preserve"> men</w:t>
      </w:r>
      <w:r>
        <w:rPr>
          <w:rFonts w:ascii="Times New Roman" w:hAnsi="Times New Roman" w:cs="Times New Roman"/>
        </w:rPr>
        <w:t>é</w:t>
      </w:r>
      <w:r w:rsidRPr="00785167">
        <w:rPr>
          <w:rFonts w:ascii="Times New Roman" w:hAnsi="Times New Roman" w:cs="Times New Roman"/>
        </w:rPr>
        <w:t xml:space="preserve"> l’enquête</w:t>
      </w:r>
    </w:p>
    <w:p w14:paraId="74577A66" w14:textId="43EDB38B" w:rsidR="00785167" w:rsidRPr="00785167" w:rsidRDefault="00785167" w:rsidP="00785167">
      <w:pPr>
        <w:pStyle w:val="A-paragraphe12"/>
        <w:numPr>
          <w:ilvl w:val="0"/>
          <w:numId w:val="6"/>
        </w:numPr>
        <w:rPr>
          <w:rFonts w:ascii="Times New Roman" w:hAnsi="Times New Roman" w:cs="Times New Roman"/>
        </w:rPr>
      </w:pPr>
      <w:r w:rsidRPr="00785167">
        <w:rPr>
          <w:rFonts w:ascii="Times New Roman" w:hAnsi="Times New Roman" w:cs="Times New Roman"/>
        </w:rPr>
        <w:t>Complét</w:t>
      </w:r>
      <w:r>
        <w:rPr>
          <w:rFonts w:ascii="Times New Roman" w:hAnsi="Times New Roman" w:cs="Times New Roman"/>
        </w:rPr>
        <w:t>ion de</w:t>
      </w:r>
      <w:r w:rsidRPr="00785167">
        <w:rPr>
          <w:rFonts w:ascii="Times New Roman" w:hAnsi="Times New Roman" w:cs="Times New Roman"/>
        </w:rPr>
        <w:t xml:space="preserve"> chacune des informations pour chaque fiche correspondant</w:t>
      </w:r>
      <w:r>
        <w:rPr>
          <w:rFonts w:ascii="Times New Roman" w:hAnsi="Times New Roman" w:cs="Times New Roman"/>
        </w:rPr>
        <w:t>e</w:t>
      </w:r>
      <w:r w:rsidRPr="00785167">
        <w:rPr>
          <w:rFonts w:ascii="Times New Roman" w:hAnsi="Times New Roman" w:cs="Times New Roman"/>
        </w:rPr>
        <w:t xml:space="preserve"> conformément aux informations écrites dans les fiches en version physique (papier).</w:t>
      </w:r>
    </w:p>
    <w:p w14:paraId="5AFF9AA8" w14:textId="7714B6C1" w:rsidR="00785167" w:rsidRPr="00785167" w:rsidRDefault="00785167" w:rsidP="00785167">
      <w:pPr>
        <w:pStyle w:val="A-paragraphe12"/>
        <w:numPr>
          <w:ilvl w:val="0"/>
          <w:numId w:val="6"/>
        </w:numPr>
        <w:rPr>
          <w:rFonts w:ascii="Times New Roman" w:hAnsi="Times New Roman" w:cs="Times New Roman"/>
        </w:rPr>
      </w:pPr>
      <w:r>
        <w:rPr>
          <w:rFonts w:ascii="Times New Roman" w:hAnsi="Times New Roman" w:cs="Times New Roman"/>
        </w:rPr>
        <w:t>B</w:t>
      </w:r>
      <w:r w:rsidRPr="00785167">
        <w:rPr>
          <w:rFonts w:ascii="Times New Roman" w:hAnsi="Times New Roman" w:cs="Times New Roman"/>
        </w:rPr>
        <w:t xml:space="preserve">outon « Enregistrer » pour </w:t>
      </w:r>
      <w:r>
        <w:rPr>
          <w:rFonts w:ascii="Times New Roman" w:hAnsi="Times New Roman" w:cs="Times New Roman"/>
        </w:rPr>
        <w:t>l’</w:t>
      </w:r>
      <w:r w:rsidRPr="00785167">
        <w:rPr>
          <w:rFonts w:ascii="Times New Roman" w:hAnsi="Times New Roman" w:cs="Times New Roman"/>
        </w:rPr>
        <w:t>enregistre</w:t>
      </w:r>
      <w:r>
        <w:rPr>
          <w:rFonts w:ascii="Times New Roman" w:hAnsi="Times New Roman" w:cs="Times New Roman"/>
        </w:rPr>
        <w:t>ment de</w:t>
      </w:r>
      <w:r w:rsidRPr="00785167">
        <w:rPr>
          <w:rFonts w:ascii="Times New Roman" w:hAnsi="Times New Roman" w:cs="Times New Roman"/>
        </w:rPr>
        <w:t xml:space="preserve"> la fiche.</w:t>
      </w:r>
    </w:p>
    <w:p w14:paraId="60F4C3CF" w14:textId="77777777" w:rsidR="00EF6C55" w:rsidRDefault="00EF6C55" w:rsidP="00EF6C55">
      <w:pPr>
        <w:keepNext/>
        <w:spacing w:line="360" w:lineRule="auto"/>
        <w:jc w:val="center"/>
      </w:pPr>
      <w:r>
        <w:rPr>
          <w:noProof/>
        </w:rPr>
        <w:lastRenderedPageBreak/>
        <w:drawing>
          <wp:inline distT="0" distB="0" distL="0" distR="0" wp14:anchorId="7E6824B2" wp14:editId="0829C314">
            <wp:extent cx="2679065" cy="4198289"/>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5447" cy="4208291"/>
                    </a:xfrm>
                    <a:prstGeom prst="rect">
                      <a:avLst/>
                    </a:prstGeom>
                  </pic:spPr>
                </pic:pic>
              </a:graphicData>
            </a:graphic>
          </wp:inline>
        </w:drawing>
      </w:r>
    </w:p>
    <w:p w14:paraId="0940FBA5" w14:textId="7B68D38E" w:rsidR="00220DA7" w:rsidRDefault="00EF6C55" w:rsidP="00EF6C55">
      <w:pPr>
        <w:pStyle w:val="Lgende"/>
        <w:jc w:val="center"/>
        <w:rPr>
          <w:rFonts w:ascii="Times New Roman" w:hAnsi="Times New Roman" w:cs="Times New Roman"/>
          <w:i w:val="0"/>
          <w:iCs w:val="0"/>
        </w:rPr>
      </w:pPr>
      <w:bookmarkStart w:id="26" w:name="_Toc88049658"/>
      <w:r w:rsidRPr="00EF6C55">
        <w:rPr>
          <w:rFonts w:ascii="Times New Roman" w:hAnsi="Times New Roman" w:cs="Times New Roman"/>
          <w:i w:val="0"/>
          <w:iCs w:val="0"/>
        </w:rPr>
        <w:t xml:space="preserve">Figure </w:t>
      </w:r>
      <w:r w:rsidRPr="00EF6C55">
        <w:rPr>
          <w:rFonts w:ascii="Times New Roman" w:hAnsi="Times New Roman" w:cs="Times New Roman"/>
          <w:i w:val="0"/>
          <w:iCs w:val="0"/>
        </w:rPr>
        <w:fldChar w:fldCharType="begin"/>
      </w:r>
      <w:r w:rsidRPr="00EF6C55">
        <w:rPr>
          <w:rFonts w:ascii="Times New Roman" w:hAnsi="Times New Roman" w:cs="Times New Roman"/>
          <w:i w:val="0"/>
          <w:iCs w:val="0"/>
        </w:rPr>
        <w:instrText xml:space="preserve"> SEQ Figure \* ARABIC </w:instrText>
      </w:r>
      <w:r w:rsidRPr="00EF6C55">
        <w:rPr>
          <w:rFonts w:ascii="Times New Roman" w:hAnsi="Times New Roman" w:cs="Times New Roman"/>
          <w:i w:val="0"/>
          <w:iCs w:val="0"/>
        </w:rPr>
        <w:fldChar w:fldCharType="separate"/>
      </w:r>
      <w:r w:rsidR="00E3468F">
        <w:rPr>
          <w:rFonts w:ascii="Times New Roman" w:hAnsi="Times New Roman" w:cs="Times New Roman"/>
          <w:i w:val="0"/>
          <w:iCs w:val="0"/>
          <w:noProof/>
        </w:rPr>
        <w:t>8</w:t>
      </w:r>
      <w:r w:rsidRPr="00EF6C55">
        <w:rPr>
          <w:rFonts w:ascii="Times New Roman" w:hAnsi="Times New Roman" w:cs="Times New Roman"/>
          <w:i w:val="0"/>
          <w:iCs w:val="0"/>
        </w:rPr>
        <w:fldChar w:fldCharType="end"/>
      </w:r>
      <w:r w:rsidRPr="00EF6C55">
        <w:rPr>
          <w:rFonts w:ascii="Times New Roman" w:hAnsi="Times New Roman" w:cs="Times New Roman"/>
          <w:i w:val="0"/>
          <w:iCs w:val="0"/>
        </w:rPr>
        <w:t xml:space="preserve"> - Formulaire d'ajout de l'identifiant d'une fiche</w:t>
      </w:r>
      <w:bookmarkEnd w:id="26"/>
    </w:p>
    <w:p w14:paraId="22D49DDC" w14:textId="47077B68" w:rsidR="00EF6C55" w:rsidRDefault="00EF6C55" w:rsidP="00EF6C5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Au cas où une fiche avec les mêmes informations est déjà présente dans la base de données, une notification s’ouvrira pour alerter l’utilisateur d’un possible doublon et ne valide pas la saisie.</w:t>
      </w:r>
    </w:p>
    <w:p w14:paraId="0B772C60" w14:textId="77777777" w:rsidR="00E95C2F" w:rsidRDefault="00EF6C55" w:rsidP="00E95C2F">
      <w:pPr>
        <w:keepNext/>
        <w:spacing w:line="360" w:lineRule="auto"/>
        <w:jc w:val="center"/>
      </w:pPr>
      <w:r>
        <w:rPr>
          <w:noProof/>
        </w:rPr>
        <w:drawing>
          <wp:inline distT="0" distB="0" distL="0" distR="0" wp14:anchorId="2B9A51B0" wp14:editId="5A95FDD4">
            <wp:extent cx="4397071" cy="1033073"/>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l="6483" t="15523" r="8705" b="8888"/>
                    <a:stretch>
                      <a:fillRect/>
                    </a:stretch>
                  </pic:blipFill>
                  <pic:spPr bwMode="auto">
                    <a:xfrm>
                      <a:off x="0" y="0"/>
                      <a:ext cx="4424654" cy="1039554"/>
                    </a:xfrm>
                    <a:prstGeom prst="rect">
                      <a:avLst/>
                    </a:prstGeom>
                    <a:solidFill>
                      <a:srgbClr val="FFFFFF"/>
                    </a:solidFill>
                    <a:ln>
                      <a:noFill/>
                    </a:ln>
                  </pic:spPr>
                </pic:pic>
              </a:graphicData>
            </a:graphic>
          </wp:inline>
        </w:drawing>
      </w:r>
    </w:p>
    <w:p w14:paraId="051630AF" w14:textId="02701159" w:rsidR="00EF6C55" w:rsidRDefault="00E95C2F" w:rsidP="00E95C2F">
      <w:pPr>
        <w:pStyle w:val="Lgende"/>
        <w:jc w:val="center"/>
        <w:rPr>
          <w:rFonts w:ascii="Times New Roman" w:hAnsi="Times New Roman" w:cs="Times New Roman"/>
          <w:i w:val="0"/>
          <w:iCs w:val="0"/>
        </w:rPr>
      </w:pPr>
      <w:bookmarkStart w:id="27" w:name="_Toc88049659"/>
      <w:r w:rsidRPr="00E95C2F">
        <w:rPr>
          <w:rFonts w:ascii="Times New Roman" w:hAnsi="Times New Roman" w:cs="Times New Roman"/>
          <w:i w:val="0"/>
          <w:iCs w:val="0"/>
        </w:rPr>
        <w:t xml:space="preserve">Figure </w:t>
      </w:r>
      <w:r w:rsidRPr="00E95C2F">
        <w:rPr>
          <w:rFonts w:ascii="Times New Roman" w:hAnsi="Times New Roman" w:cs="Times New Roman"/>
          <w:i w:val="0"/>
          <w:iCs w:val="0"/>
        </w:rPr>
        <w:fldChar w:fldCharType="begin"/>
      </w:r>
      <w:r w:rsidRPr="00E95C2F">
        <w:rPr>
          <w:rFonts w:ascii="Times New Roman" w:hAnsi="Times New Roman" w:cs="Times New Roman"/>
          <w:i w:val="0"/>
          <w:iCs w:val="0"/>
        </w:rPr>
        <w:instrText xml:space="preserve"> SEQ Figure \* ARABIC </w:instrText>
      </w:r>
      <w:r w:rsidRPr="00E95C2F">
        <w:rPr>
          <w:rFonts w:ascii="Times New Roman" w:hAnsi="Times New Roman" w:cs="Times New Roman"/>
          <w:i w:val="0"/>
          <w:iCs w:val="0"/>
        </w:rPr>
        <w:fldChar w:fldCharType="separate"/>
      </w:r>
      <w:r w:rsidR="00E3468F">
        <w:rPr>
          <w:rFonts w:ascii="Times New Roman" w:hAnsi="Times New Roman" w:cs="Times New Roman"/>
          <w:i w:val="0"/>
          <w:iCs w:val="0"/>
          <w:noProof/>
        </w:rPr>
        <w:t>9</w:t>
      </w:r>
      <w:r w:rsidRPr="00E95C2F">
        <w:rPr>
          <w:rFonts w:ascii="Times New Roman" w:hAnsi="Times New Roman" w:cs="Times New Roman"/>
          <w:i w:val="0"/>
          <w:iCs w:val="0"/>
        </w:rPr>
        <w:fldChar w:fldCharType="end"/>
      </w:r>
      <w:r w:rsidRPr="00E95C2F">
        <w:rPr>
          <w:rFonts w:ascii="Times New Roman" w:hAnsi="Times New Roman" w:cs="Times New Roman"/>
          <w:i w:val="0"/>
          <w:iCs w:val="0"/>
        </w:rPr>
        <w:t xml:space="preserve"> - Notification de fiche en doublon</w:t>
      </w:r>
      <w:bookmarkEnd w:id="27"/>
    </w:p>
    <w:p w14:paraId="77EA74CB" w14:textId="788F7AF7" w:rsidR="00E95C2F" w:rsidRDefault="00E95C2F" w:rsidP="00E95C2F"/>
    <w:p w14:paraId="336D533D" w14:textId="35B4A926" w:rsidR="00E95C2F" w:rsidRDefault="00E95C2F" w:rsidP="00E95C2F">
      <w:pPr>
        <w:pStyle w:val="Titre3"/>
        <w:rPr>
          <w:rFonts w:ascii="Times New Roman" w:hAnsi="Times New Roman" w:cs="Times New Roman"/>
          <w:b/>
          <w:bCs/>
        </w:rPr>
      </w:pPr>
      <w:bookmarkStart w:id="28" w:name="_Toc88049939"/>
      <w:r>
        <w:rPr>
          <w:rFonts w:ascii="Times New Roman" w:hAnsi="Times New Roman" w:cs="Times New Roman"/>
          <w:b/>
          <w:bCs/>
        </w:rPr>
        <w:t>Fiche</w:t>
      </w:r>
      <w:r w:rsidR="00AB1D07">
        <w:rPr>
          <w:rFonts w:ascii="Times New Roman" w:hAnsi="Times New Roman" w:cs="Times New Roman"/>
          <w:b/>
          <w:bCs/>
        </w:rPr>
        <w:t>s</w:t>
      </w:r>
      <w:r>
        <w:rPr>
          <w:rFonts w:ascii="Times New Roman" w:hAnsi="Times New Roman" w:cs="Times New Roman"/>
          <w:b/>
          <w:bCs/>
        </w:rPr>
        <w:t xml:space="preserve"> enquêteur et Acheteur :</w:t>
      </w:r>
      <w:bookmarkEnd w:id="28"/>
    </w:p>
    <w:p w14:paraId="4E9E0382" w14:textId="226B1B85" w:rsidR="00E95C2F" w:rsidRDefault="00E95C2F" w:rsidP="00E95C2F">
      <w:pPr>
        <w:jc w:val="both"/>
        <w:rPr>
          <w:rFonts w:ascii="Times New Roman" w:hAnsi="Times New Roman" w:cs="Times New Roman"/>
          <w:sz w:val="24"/>
          <w:szCs w:val="24"/>
        </w:rPr>
      </w:pPr>
    </w:p>
    <w:p w14:paraId="355D00A8" w14:textId="1C24ED9E" w:rsidR="00E95C2F" w:rsidRPr="00E95C2F" w:rsidRDefault="00E95C2F" w:rsidP="00E95C2F">
      <w:pPr>
        <w:pStyle w:val="A-paragraphe12"/>
        <w:numPr>
          <w:ilvl w:val="0"/>
          <w:numId w:val="8"/>
        </w:numPr>
        <w:rPr>
          <w:rFonts w:ascii="Times New Roman" w:hAnsi="Times New Roman" w:cs="Times New Roman"/>
        </w:rPr>
      </w:pPr>
      <w:r w:rsidRPr="00E95C2F">
        <w:rPr>
          <w:rFonts w:ascii="Times New Roman" w:hAnsi="Times New Roman" w:cs="Times New Roman"/>
        </w:rPr>
        <w:t>Pour</w:t>
      </w:r>
      <w:r>
        <w:rPr>
          <w:rFonts w:ascii="Times New Roman" w:hAnsi="Times New Roman" w:cs="Times New Roman"/>
        </w:rPr>
        <w:t xml:space="preserve"> la</w:t>
      </w:r>
      <w:r w:rsidRPr="00E95C2F">
        <w:rPr>
          <w:rFonts w:ascii="Times New Roman" w:hAnsi="Times New Roman" w:cs="Times New Roman"/>
        </w:rPr>
        <w:t xml:space="preserve"> saisi</w:t>
      </w:r>
      <w:r>
        <w:rPr>
          <w:rFonts w:ascii="Times New Roman" w:hAnsi="Times New Roman" w:cs="Times New Roman"/>
        </w:rPr>
        <w:t>e</w:t>
      </w:r>
      <w:r w:rsidRPr="00E95C2F">
        <w:rPr>
          <w:rFonts w:ascii="Times New Roman" w:hAnsi="Times New Roman" w:cs="Times New Roman"/>
        </w:rPr>
        <w:t xml:space="preserve"> </w:t>
      </w:r>
      <w:r>
        <w:rPr>
          <w:rFonts w:ascii="Times New Roman" w:hAnsi="Times New Roman" w:cs="Times New Roman"/>
        </w:rPr>
        <w:t>d’</w:t>
      </w:r>
      <w:r w:rsidRPr="00E95C2F">
        <w:rPr>
          <w:rFonts w:ascii="Times New Roman" w:hAnsi="Times New Roman" w:cs="Times New Roman"/>
        </w:rPr>
        <w:t>une enquête</w:t>
      </w:r>
    </w:p>
    <w:p w14:paraId="4BEEFE54" w14:textId="559D9694" w:rsidR="00E95C2F" w:rsidRDefault="00E95C2F" w:rsidP="00E95C2F">
      <w:pPr>
        <w:pStyle w:val="A-paragraphe12"/>
        <w:rPr>
          <w:rFonts w:ascii="Times New Roman" w:hAnsi="Times New Roman" w:cs="Times New Roman"/>
        </w:rPr>
      </w:pPr>
      <w:r w:rsidRPr="00E95C2F">
        <w:rPr>
          <w:rFonts w:ascii="Times New Roman" w:hAnsi="Times New Roman" w:cs="Times New Roman"/>
        </w:rPr>
        <w:t>Il est nécessaire de vérifier si le pêcheur</w:t>
      </w:r>
      <w:r>
        <w:rPr>
          <w:rFonts w:ascii="Times New Roman" w:hAnsi="Times New Roman" w:cs="Times New Roman"/>
        </w:rPr>
        <w:t xml:space="preserve"> correspondant à l’enquête</w:t>
      </w:r>
      <w:r w:rsidRPr="00E95C2F">
        <w:rPr>
          <w:rFonts w:ascii="Times New Roman" w:hAnsi="Times New Roman" w:cs="Times New Roman"/>
        </w:rPr>
        <w:t xml:space="preserve"> </w:t>
      </w:r>
      <w:r>
        <w:rPr>
          <w:rFonts w:ascii="Times New Roman" w:hAnsi="Times New Roman" w:cs="Times New Roman"/>
        </w:rPr>
        <w:t>est déjà enregistré dans la base de données.</w:t>
      </w:r>
    </w:p>
    <w:p w14:paraId="19A6829C" w14:textId="77777777" w:rsidR="00E95C2F" w:rsidRPr="00E95C2F" w:rsidRDefault="00E95C2F" w:rsidP="00E95C2F">
      <w:pPr>
        <w:pStyle w:val="A-paragraphe12"/>
        <w:rPr>
          <w:rFonts w:ascii="Times New Roman" w:hAnsi="Times New Roman" w:cs="Times New Roman"/>
        </w:rPr>
      </w:pPr>
    </w:p>
    <w:p w14:paraId="00492158" w14:textId="23ED6228" w:rsidR="00EF6C55" w:rsidRDefault="00E95C2F" w:rsidP="00EF6C55">
      <w:pPr>
        <w:pStyle w:val="A-paragraphe12"/>
        <w:numPr>
          <w:ilvl w:val="0"/>
          <w:numId w:val="7"/>
        </w:numPr>
        <w:rPr>
          <w:rFonts w:ascii="Times New Roman" w:hAnsi="Times New Roman" w:cs="Times New Roman"/>
        </w:rPr>
      </w:pPr>
      <w:r w:rsidRPr="00E95C2F">
        <w:rPr>
          <w:rFonts w:ascii="Times New Roman" w:hAnsi="Times New Roman" w:cs="Times New Roman"/>
        </w:rPr>
        <w:lastRenderedPageBreak/>
        <w:t xml:space="preserve">Pour cela </w:t>
      </w:r>
      <w:r>
        <w:rPr>
          <w:rFonts w:ascii="Times New Roman" w:hAnsi="Times New Roman" w:cs="Times New Roman"/>
        </w:rPr>
        <w:t xml:space="preserve">il </w:t>
      </w:r>
      <w:r w:rsidRPr="00E95C2F">
        <w:rPr>
          <w:rFonts w:ascii="Times New Roman" w:hAnsi="Times New Roman" w:cs="Times New Roman"/>
        </w:rPr>
        <w:t xml:space="preserve">faut sélectionner le champ </w:t>
      </w:r>
      <w:r>
        <w:rPr>
          <w:rFonts w:ascii="Times New Roman" w:hAnsi="Times New Roman" w:cs="Times New Roman"/>
        </w:rPr>
        <w:t>« </w:t>
      </w:r>
      <w:r w:rsidRPr="00E95C2F">
        <w:rPr>
          <w:rFonts w:ascii="Times New Roman" w:hAnsi="Times New Roman" w:cs="Times New Roman"/>
        </w:rPr>
        <w:t>pêcheur</w:t>
      </w:r>
      <w:r>
        <w:rPr>
          <w:rFonts w:ascii="Times New Roman" w:hAnsi="Times New Roman" w:cs="Times New Roman"/>
        </w:rPr>
        <w:t> »</w:t>
      </w:r>
      <w:r w:rsidRPr="00E95C2F">
        <w:rPr>
          <w:rFonts w:ascii="Times New Roman" w:hAnsi="Times New Roman" w:cs="Times New Roman"/>
        </w:rPr>
        <w:t>.</w:t>
      </w:r>
    </w:p>
    <w:p w14:paraId="4D6B604A" w14:textId="77777777" w:rsidR="00B34712" w:rsidRDefault="00B34712" w:rsidP="00B34712">
      <w:pPr>
        <w:pStyle w:val="A-paragraphe12"/>
        <w:keepNext/>
        <w:ind w:firstLine="0"/>
        <w:jc w:val="center"/>
      </w:pPr>
      <w:r>
        <w:rPr>
          <w:noProof/>
        </w:rPr>
        <w:drawing>
          <wp:inline distT="0" distB="0" distL="0" distR="0" wp14:anchorId="3F999945" wp14:editId="0EEAD3D8">
            <wp:extent cx="4754687" cy="683895"/>
            <wp:effectExtent l="0" t="0" r="8255"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l="29213" t="33676" r="-2383"/>
                    <a:stretch>
                      <a:fillRect/>
                    </a:stretch>
                  </pic:blipFill>
                  <pic:spPr bwMode="auto">
                    <a:xfrm>
                      <a:off x="0" y="0"/>
                      <a:ext cx="4761829" cy="684922"/>
                    </a:xfrm>
                    <a:prstGeom prst="rect">
                      <a:avLst/>
                    </a:prstGeom>
                    <a:solidFill>
                      <a:srgbClr val="FFFFFF"/>
                    </a:solidFill>
                    <a:ln>
                      <a:noFill/>
                    </a:ln>
                  </pic:spPr>
                </pic:pic>
              </a:graphicData>
            </a:graphic>
          </wp:inline>
        </w:drawing>
      </w:r>
    </w:p>
    <w:p w14:paraId="64DB56F2" w14:textId="7A00700F" w:rsidR="00E95C2F" w:rsidRDefault="00B34712" w:rsidP="00B34712">
      <w:pPr>
        <w:pStyle w:val="Lgende"/>
        <w:jc w:val="center"/>
        <w:rPr>
          <w:rFonts w:ascii="Times New Roman" w:hAnsi="Times New Roman" w:cs="Times New Roman"/>
          <w:i w:val="0"/>
          <w:iCs w:val="0"/>
        </w:rPr>
      </w:pPr>
      <w:bookmarkStart w:id="29" w:name="_Toc88049660"/>
      <w:r w:rsidRPr="00B34712">
        <w:rPr>
          <w:rFonts w:ascii="Times New Roman" w:hAnsi="Times New Roman" w:cs="Times New Roman"/>
          <w:i w:val="0"/>
          <w:iCs w:val="0"/>
        </w:rPr>
        <w:t xml:space="preserve">Figure </w:t>
      </w:r>
      <w:r w:rsidRPr="00B34712">
        <w:rPr>
          <w:rFonts w:ascii="Times New Roman" w:hAnsi="Times New Roman" w:cs="Times New Roman"/>
          <w:i w:val="0"/>
          <w:iCs w:val="0"/>
        </w:rPr>
        <w:fldChar w:fldCharType="begin"/>
      </w:r>
      <w:r w:rsidRPr="00B34712">
        <w:rPr>
          <w:rFonts w:ascii="Times New Roman" w:hAnsi="Times New Roman" w:cs="Times New Roman"/>
          <w:i w:val="0"/>
          <w:iCs w:val="0"/>
        </w:rPr>
        <w:instrText xml:space="preserve"> SEQ Figure \* ARABIC </w:instrText>
      </w:r>
      <w:r w:rsidRPr="00B34712">
        <w:rPr>
          <w:rFonts w:ascii="Times New Roman" w:hAnsi="Times New Roman" w:cs="Times New Roman"/>
          <w:i w:val="0"/>
          <w:iCs w:val="0"/>
        </w:rPr>
        <w:fldChar w:fldCharType="separate"/>
      </w:r>
      <w:r w:rsidR="00E3468F">
        <w:rPr>
          <w:rFonts w:ascii="Times New Roman" w:hAnsi="Times New Roman" w:cs="Times New Roman"/>
          <w:i w:val="0"/>
          <w:iCs w:val="0"/>
          <w:noProof/>
        </w:rPr>
        <w:t>10</w:t>
      </w:r>
      <w:r w:rsidRPr="00B34712">
        <w:rPr>
          <w:rFonts w:ascii="Times New Roman" w:hAnsi="Times New Roman" w:cs="Times New Roman"/>
          <w:i w:val="0"/>
          <w:iCs w:val="0"/>
        </w:rPr>
        <w:fldChar w:fldCharType="end"/>
      </w:r>
      <w:r w:rsidRPr="00B34712">
        <w:rPr>
          <w:rFonts w:ascii="Times New Roman" w:hAnsi="Times New Roman" w:cs="Times New Roman"/>
          <w:i w:val="0"/>
          <w:iCs w:val="0"/>
        </w:rPr>
        <w:t xml:space="preserve"> - Sélection du champ "pêcheur"</w:t>
      </w:r>
      <w:bookmarkEnd w:id="29"/>
    </w:p>
    <w:p w14:paraId="2751B7D0" w14:textId="146B0A63" w:rsidR="00B34712" w:rsidRDefault="00B34712" w:rsidP="00B34712">
      <w:pPr>
        <w:pStyle w:val="A-paragraphe12"/>
        <w:numPr>
          <w:ilvl w:val="0"/>
          <w:numId w:val="7"/>
        </w:numPr>
        <w:rPr>
          <w:rFonts w:ascii="Times New Roman" w:hAnsi="Times New Roman" w:cs="Times New Roman"/>
        </w:rPr>
      </w:pPr>
      <w:r w:rsidRPr="00B34712">
        <w:rPr>
          <w:rFonts w:ascii="Times New Roman" w:hAnsi="Times New Roman" w:cs="Times New Roman"/>
        </w:rPr>
        <w:t>Voir si le pêcheur apparaît déjà dans  la liste déroulante des pêcheurs</w:t>
      </w:r>
    </w:p>
    <w:p w14:paraId="4AC90A9A" w14:textId="77777777" w:rsidR="00B34712" w:rsidRDefault="00B34712" w:rsidP="00B34712">
      <w:pPr>
        <w:pStyle w:val="A-paragraphe12"/>
        <w:keepNext/>
        <w:ind w:firstLine="0"/>
        <w:jc w:val="center"/>
      </w:pPr>
      <w:r>
        <w:rPr>
          <w:noProof/>
        </w:rPr>
        <w:drawing>
          <wp:inline distT="0" distB="0" distL="0" distR="0" wp14:anchorId="5FFE9D1B" wp14:editId="54CB4913">
            <wp:extent cx="1781175" cy="305308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l="2129" t="3230" r="2847"/>
                    <a:stretch>
                      <a:fillRect/>
                    </a:stretch>
                  </pic:blipFill>
                  <pic:spPr bwMode="auto">
                    <a:xfrm>
                      <a:off x="0" y="0"/>
                      <a:ext cx="1781175" cy="3053080"/>
                    </a:xfrm>
                    <a:prstGeom prst="rect">
                      <a:avLst/>
                    </a:prstGeom>
                    <a:solidFill>
                      <a:srgbClr val="FFFFFF"/>
                    </a:solidFill>
                    <a:ln>
                      <a:noFill/>
                    </a:ln>
                  </pic:spPr>
                </pic:pic>
              </a:graphicData>
            </a:graphic>
          </wp:inline>
        </w:drawing>
      </w:r>
    </w:p>
    <w:p w14:paraId="697A27D8" w14:textId="5A010817" w:rsidR="00B34712" w:rsidRDefault="00B34712" w:rsidP="00B34712">
      <w:pPr>
        <w:pStyle w:val="Lgende"/>
        <w:jc w:val="center"/>
        <w:rPr>
          <w:rFonts w:ascii="Times New Roman" w:hAnsi="Times New Roman" w:cs="Times New Roman"/>
          <w:i w:val="0"/>
          <w:iCs w:val="0"/>
        </w:rPr>
      </w:pPr>
      <w:bookmarkStart w:id="30" w:name="_Toc88049661"/>
      <w:r w:rsidRPr="00B34712">
        <w:rPr>
          <w:rFonts w:ascii="Times New Roman" w:hAnsi="Times New Roman" w:cs="Times New Roman"/>
          <w:i w:val="0"/>
          <w:iCs w:val="0"/>
        </w:rPr>
        <w:t xml:space="preserve">Figure </w:t>
      </w:r>
      <w:r w:rsidRPr="00B34712">
        <w:rPr>
          <w:rFonts w:ascii="Times New Roman" w:hAnsi="Times New Roman" w:cs="Times New Roman"/>
          <w:i w:val="0"/>
          <w:iCs w:val="0"/>
        </w:rPr>
        <w:fldChar w:fldCharType="begin"/>
      </w:r>
      <w:r w:rsidRPr="00B34712">
        <w:rPr>
          <w:rFonts w:ascii="Times New Roman" w:hAnsi="Times New Roman" w:cs="Times New Roman"/>
          <w:i w:val="0"/>
          <w:iCs w:val="0"/>
        </w:rPr>
        <w:instrText xml:space="preserve"> SEQ Figure \* ARABIC </w:instrText>
      </w:r>
      <w:r w:rsidRPr="00B34712">
        <w:rPr>
          <w:rFonts w:ascii="Times New Roman" w:hAnsi="Times New Roman" w:cs="Times New Roman"/>
          <w:i w:val="0"/>
          <w:iCs w:val="0"/>
        </w:rPr>
        <w:fldChar w:fldCharType="separate"/>
      </w:r>
      <w:r w:rsidR="00E3468F">
        <w:rPr>
          <w:rFonts w:ascii="Times New Roman" w:hAnsi="Times New Roman" w:cs="Times New Roman"/>
          <w:i w:val="0"/>
          <w:iCs w:val="0"/>
          <w:noProof/>
        </w:rPr>
        <w:t>11</w:t>
      </w:r>
      <w:r w:rsidRPr="00B34712">
        <w:rPr>
          <w:rFonts w:ascii="Times New Roman" w:hAnsi="Times New Roman" w:cs="Times New Roman"/>
          <w:i w:val="0"/>
          <w:iCs w:val="0"/>
        </w:rPr>
        <w:fldChar w:fldCharType="end"/>
      </w:r>
      <w:r w:rsidRPr="00B34712">
        <w:rPr>
          <w:rFonts w:ascii="Times New Roman" w:hAnsi="Times New Roman" w:cs="Times New Roman"/>
          <w:i w:val="0"/>
          <w:iCs w:val="0"/>
        </w:rPr>
        <w:t xml:space="preserve"> - Liste des pêcheurs appartenant à la village enquêtée</w:t>
      </w:r>
      <w:bookmarkEnd w:id="30"/>
    </w:p>
    <w:p w14:paraId="40C19B9B" w14:textId="77777777" w:rsidR="00B34712" w:rsidRPr="00B34712" w:rsidRDefault="00B34712" w:rsidP="00B34712">
      <w:pPr>
        <w:spacing w:line="360" w:lineRule="auto"/>
        <w:rPr>
          <w:rFonts w:ascii="Times New Roman" w:hAnsi="Times New Roman" w:cs="Times New Roman"/>
          <w:sz w:val="24"/>
          <w:szCs w:val="24"/>
        </w:rPr>
      </w:pPr>
    </w:p>
    <w:p w14:paraId="7A5A4AEA" w14:textId="2C6A62C0" w:rsidR="00B34712" w:rsidRDefault="00B34712" w:rsidP="00AB1D07">
      <w:pPr>
        <w:spacing w:line="360" w:lineRule="auto"/>
        <w:ind w:firstLine="708"/>
        <w:jc w:val="both"/>
        <w:rPr>
          <w:rFonts w:ascii="Times New Roman" w:hAnsi="Times New Roman" w:cs="Times New Roman"/>
          <w:sz w:val="24"/>
          <w:szCs w:val="24"/>
        </w:rPr>
      </w:pPr>
      <w:r w:rsidRPr="00B34712">
        <w:rPr>
          <w:rFonts w:ascii="Times New Roman" w:hAnsi="Times New Roman" w:cs="Times New Roman"/>
          <w:sz w:val="24"/>
          <w:szCs w:val="24"/>
        </w:rPr>
        <w:t xml:space="preserve">Sinon, il faudra se référer à l'administrateur de </w:t>
      </w:r>
      <w:r>
        <w:rPr>
          <w:rFonts w:ascii="Times New Roman" w:hAnsi="Times New Roman" w:cs="Times New Roman"/>
          <w:sz w:val="24"/>
          <w:szCs w:val="24"/>
        </w:rPr>
        <w:t>la base</w:t>
      </w:r>
      <w:r w:rsidRPr="00B34712">
        <w:rPr>
          <w:rFonts w:ascii="Times New Roman" w:hAnsi="Times New Roman" w:cs="Times New Roman"/>
          <w:sz w:val="24"/>
          <w:szCs w:val="24"/>
        </w:rPr>
        <w:t xml:space="preserve"> ou  </w:t>
      </w:r>
      <w:r>
        <w:rPr>
          <w:rFonts w:ascii="Times New Roman" w:hAnsi="Times New Roman" w:cs="Times New Roman"/>
          <w:sz w:val="24"/>
          <w:szCs w:val="24"/>
        </w:rPr>
        <w:t xml:space="preserve">à </w:t>
      </w:r>
      <w:r w:rsidRPr="00B34712">
        <w:rPr>
          <w:rFonts w:ascii="Times New Roman" w:hAnsi="Times New Roman" w:cs="Times New Roman"/>
          <w:sz w:val="24"/>
          <w:szCs w:val="24"/>
        </w:rPr>
        <w:t>un super utilisateur pour que le pêcheur soit ajouté.</w:t>
      </w:r>
    </w:p>
    <w:p w14:paraId="085B2F2D" w14:textId="0375DBE3" w:rsidR="00B34712" w:rsidRDefault="00AB1D07" w:rsidP="00AB1D07">
      <w:pPr>
        <w:pStyle w:val="Titre3"/>
        <w:rPr>
          <w:rFonts w:ascii="Times New Roman" w:hAnsi="Times New Roman" w:cs="Times New Roman"/>
          <w:b/>
          <w:bCs/>
        </w:rPr>
      </w:pPr>
      <w:bookmarkStart w:id="31" w:name="_Toc88049940"/>
      <w:r>
        <w:rPr>
          <w:rFonts w:ascii="Times New Roman" w:hAnsi="Times New Roman" w:cs="Times New Roman"/>
          <w:b/>
          <w:bCs/>
        </w:rPr>
        <w:t>Fiche Enquêteur</w:t>
      </w:r>
      <w:bookmarkEnd w:id="31"/>
    </w:p>
    <w:p w14:paraId="5B8155A0" w14:textId="0BBEC3E1" w:rsidR="00AB1D07" w:rsidRDefault="00AB1D07" w:rsidP="00AB1D07"/>
    <w:p w14:paraId="471D0029" w14:textId="30AEA683" w:rsidR="00AB1D07" w:rsidRPr="00AB1D07" w:rsidRDefault="00AB1D07" w:rsidP="00AB1D07">
      <w:pPr>
        <w:pStyle w:val="Lgende"/>
        <w:keepNext/>
        <w:jc w:val="center"/>
        <w:rPr>
          <w:rFonts w:ascii="Times New Roman" w:hAnsi="Times New Roman" w:cs="Times New Roman"/>
          <w:i w:val="0"/>
          <w:iCs w:val="0"/>
        </w:rPr>
      </w:pPr>
      <w:bookmarkStart w:id="32" w:name="_Toc88049683"/>
      <w:r w:rsidRPr="00AB1D07">
        <w:rPr>
          <w:rFonts w:ascii="Times New Roman" w:hAnsi="Times New Roman" w:cs="Times New Roman"/>
          <w:i w:val="0"/>
          <w:iCs w:val="0"/>
        </w:rPr>
        <w:t xml:space="preserve">Tableau </w:t>
      </w:r>
      <w:r w:rsidRPr="00AB1D07">
        <w:rPr>
          <w:rFonts w:ascii="Times New Roman" w:hAnsi="Times New Roman" w:cs="Times New Roman"/>
          <w:i w:val="0"/>
          <w:iCs w:val="0"/>
        </w:rPr>
        <w:fldChar w:fldCharType="begin"/>
      </w:r>
      <w:r w:rsidRPr="00AB1D07">
        <w:rPr>
          <w:rFonts w:ascii="Times New Roman" w:hAnsi="Times New Roman" w:cs="Times New Roman"/>
          <w:i w:val="0"/>
          <w:iCs w:val="0"/>
        </w:rPr>
        <w:instrText xml:space="preserve"> SEQ Tableau \* ARABIC </w:instrText>
      </w:r>
      <w:r w:rsidRPr="00AB1D07">
        <w:rPr>
          <w:rFonts w:ascii="Times New Roman" w:hAnsi="Times New Roman" w:cs="Times New Roman"/>
          <w:i w:val="0"/>
          <w:iCs w:val="0"/>
        </w:rPr>
        <w:fldChar w:fldCharType="separate"/>
      </w:r>
      <w:r w:rsidR="00E3468F">
        <w:rPr>
          <w:rFonts w:ascii="Times New Roman" w:hAnsi="Times New Roman" w:cs="Times New Roman"/>
          <w:i w:val="0"/>
          <w:iCs w:val="0"/>
          <w:noProof/>
        </w:rPr>
        <w:t>6</w:t>
      </w:r>
      <w:r w:rsidRPr="00AB1D07">
        <w:rPr>
          <w:rFonts w:ascii="Times New Roman" w:hAnsi="Times New Roman" w:cs="Times New Roman"/>
          <w:i w:val="0"/>
          <w:iCs w:val="0"/>
        </w:rPr>
        <w:fldChar w:fldCharType="end"/>
      </w:r>
      <w:r w:rsidRPr="00AB1D07">
        <w:rPr>
          <w:rFonts w:ascii="Times New Roman" w:hAnsi="Times New Roman" w:cs="Times New Roman"/>
          <w:i w:val="0"/>
          <w:iCs w:val="0"/>
        </w:rPr>
        <w:t xml:space="preserve"> - Liste des champs à renseigner pour la saisie d'une enquête pour les Fiches de Suivi N°1 « Enquêteur »</w:t>
      </w:r>
      <w:bookmarkEnd w:id="32"/>
    </w:p>
    <w:tbl>
      <w:tblPr>
        <w:tblW w:w="918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3369"/>
        <w:gridCol w:w="5811"/>
      </w:tblGrid>
      <w:tr w:rsidR="00AB1D07" w:rsidRPr="00AB1D07" w14:paraId="154288DD" w14:textId="77777777" w:rsidTr="00883FCE">
        <w:tc>
          <w:tcPr>
            <w:tcW w:w="3369" w:type="dxa"/>
            <w:tcBorders>
              <w:top w:val="single" w:sz="4" w:space="0" w:color="4472C4"/>
              <w:left w:val="single" w:sz="4" w:space="0" w:color="4472C4"/>
              <w:bottom w:val="single" w:sz="4" w:space="0" w:color="4472C4"/>
              <w:right w:val="nil"/>
            </w:tcBorders>
            <w:shd w:val="clear" w:color="auto" w:fill="4472C4"/>
          </w:tcPr>
          <w:p w14:paraId="51ED6C02" w14:textId="77777777" w:rsidR="00AB1D07" w:rsidRPr="00AB1D07" w:rsidRDefault="00AB1D07" w:rsidP="00883FCE">
            <w:pPr>
              <w:pStyle w:val="A-para"/>
              <w:ind w:firstLine="0"/>
              <w:rPr>
                <w:b/>
                <w:bCs/>
                <w:color w:val="FFFFFF"/>
              </w:rPr>
            </w:pPr>
            <w:r w:rsidRPr="00AB1D07">
              <w:rPr>
                <w:b/>
                <w:bCs/>
                <w:color w:val="FFFFFF"/>
              </w:rPr>
              <w:t>Champs</w:t>
            </w:r>
          </w:p>
        </w:tc>
        <w:tc>
          <w:tcPr>
            <w:tcW w:w="5811" w:type="dxa"/>
            <w:tcBorders>
              <w:top w:val="single" w:sz="4" w:space="0" w:color="4472C4"/>
              <w:left w:val="nil"/>
              <w:bottom w:val="single" w:sz="4" w:space="0" w:color="4472C4"/>
              <w:right w:val="single" w:sz="4" w:space="0" w:color="4472C4"/>
            </w:tcBorders>
            <w:shd w:val="clear" w:color="auto" w:fill="4472C4"/>
          </w:tcPr>
          <w:p w14:paraId="1C5573A7" w14:textId="77777777" w:rsidR="00AB1D07" w:rsidRPr="00AB1D07" w:rsidRDefault="00AB1D07" w:rsidP="00883FCE">
            <w:pPr>
              <w:pStyle w:val="A-para"/>
              <w:ind w:firstLine="0"/>
              <w:rPr>
                <w:b/>
                <w:bCs/>
                <w:color w:val="FFFFFF"/>
              </w:rPr>
            </w:pPr>
            <w:r w:rsidRPr="00AB1D07">
              <w:rPr>
                <w:b/>
                <w:bCs/>
                <w:color w:val="FFFFFF"/>
              </w:rPr>
              <w:t>Description</w:t>
            </w:r>
          </w:p>
        </w:tc>
      </w:tr>
      <w:tr w:rsidR="00AB1D07" w:rsidRPr="00AB1D07" w14:paraId="3691EE35" w14:textId="77777777" w:rsidTr="00883FCE">
        <w:tc>
          <w:tcPr>
            <w:tcW w:w="3369" w:type="dxa"/>
            <w:shd w:val="clear" w:color="auto" w:fill="D9E2F3"/>
          </w:tcPr>
          <w:p w14:paraId="34894CCB" w14:textId="77777777" w:rsidR="00AB1D07" w:rsidRPr="00AB1D07" w:rsidRDefault="00AB1D07" w:rsidP="00883FCE">
            <w:pPr>
              <w:pStyle w:val="A-para"/>
              <w:ind w:firstLine="0"/>
              <w:jc w:val="left"/>
              <w:rPr>
                <w:b/>
                <w:bCs/>
              </w:rPr>
            </w:pPr>
            <w:r w:rsidRPr="00AB1D07">
              <w:rPr>
                <w:b/>
                <w:bCs/>
              </w:rPr>
              <w:t>Date de l’enquête</w:t>
            </w:r>
            <w:r w:rsidRPr="00AB1D07">
              <w:rPr>
                <w:b/>
                <w:bCs/>
                <w:color w:val="FF0000"/>
                <w:szCs w:val="24"/>
              </w:rPr>
              <w:t>*</w:t>
            </w:r>
          </w:p>
        </w:tc>
        <w:tc>
          <w:tcPr>
            <w:tcW w:w="5811" w:type="dxa"/>
            <w:shd w:val="clear" w:color="auto" w:fill="D9E2F3"/>
          </w:tcPr>
          <w:p w14:paraId="1253DEAB" w14:textId="77777777" w:rsidR="00AB1D07" w:rsidRPr="00AB1D07" w:rsidRDefault="00AB1D07" w:rsidP="00883FCE">
            <w:pPr>
              <w:pStyle w:val="A-para"/>
              <w:ind w:firstLine="0"/>
            </w:pPr>
            <w:r w:rsidRPr="00AB1D07">
              <w:t>la date de l'enquête effectuer par l'enquêteur</w:t>
            </w:r>
          </w:p>
        </w:tc>
      </w:tr>
      <w:tr w:rsidR="00AB1D07" w:rsidRPr="00AB1D07" w14:paraId="61D204C4" w14:textId="77777777" w:rsidTr="00883FCE">
        <w:tc>
          <w:tcPr>
            <w:tcW w:w="3369" w:type="dxa"/>
            <w:shd w:val="clear" w:color="auto" w:fill="auto"/>
          </w:tcPr>
          <w:p w14:paraId="176C47EA" w14:textId="77777777" w:rsidR="00AB1D07" w:rsidRPr="00AB1D07" w:rsidRDefault="00AB1D07" w:rsidP="00883FCE">
            <w:pPr>
              <w:pStyle w:val="A-para"/>
              <w:ind w:firstLine="0"/>
              <w:jc w:val="left"/>
              <w:rPr>
                <w:b/>
                <w:bCs/>
              </w:rPr>
            </w:pPr>
            <w:r w:rsidRPr="00AB1D07">
              <w:rPr>
                <w:b/>
                <w:bCs/>
              </w:rPr>
              <w:t xml:space="preserve">Pêcheur </w:t>
            </w:r>
            <w:r w:rsidRPr="00AB1D07">
              <w:rPr>
                <w:b/>
                <w:bCs/>
                <w:color w:val="FF0000"/>
                <w:szCs w:val="24"/>
              </w:rPr>
              <w:t>*</w:t>
            </w:r>
          </w:p>
        </w:tc>
        <w:tc>
          <w:tcPr>
            <w:tcW w:w="5811" w:type="dxa"/>
            <w:shd w:val="clear" w:color="auto" w:fill="auto"/>
          </w:tcPr>
          <w:p w14:paraId="300F9BA0" w14:textId="77777777" w:rsidR="00AB1D07" w:rsidRPr="00AB1D07" w:rsidRDefault="00AB1D07" w:rsidP="00883FCE">
            <w:pPr>
              <w:pStyle w:val="A-para"/>
              <w:ind w:firstLine="0"/>
            </w:pPr>
            <w:r w:rsidRPr="00AB1D07">
              <w:t>le nom usuel de la personne qui a réalisé la pêche</w:t>
            </w:r>
          </w:p>
        </w:tc>
      </w:tr>
      <w:tr w:rsidR="00AB1D07" w:rsidRPr="00AB1D07" w14:paraId="1C2131A6" w14:textId="77777777" w:rsidTr="00883FCE">
        <w:tc>
          <w:tcPr>
            <w:tcW w:w="3369" w:type="dxa"/>
            <w:shd w:val="clear" w:color="auto" w:fill="D9E2F3"/>
          </w:tcPr>
          <w:p w14:paraId="510DC385" w14:textId="77777777" w:rsidR="00AB1D07" w:rsidRPr="00AB1D07" w:rsidRDefault="00AB1D07" w:rsidP="00883FCE">
            <w:pPr>
              <w:pStyle w:val="A-para"/>
              <w:ind w:firstLine="0"/>
              <w:jc w:val="left"/>
              <w:rPr>
                <w:b/>
                <w:bCs/>
              </w:rPr>
            </w:pPr>
            <w:r w:rsidRPr="00AB1D07">
              <w:rPr>
                <w:b/>
                <w:bCs/>
              </w:rPr>
              <w:t>Accompagnateur du pêcheur</w:t>
            </w:r>
          </w:p>
          <w:p w14:paraId="1812A9DF" w14:textId="77777777" w:rsidR="00AB1D07" w:rsidRPr="00AB1D07" w:rsidRDefault="00AB1D07" w:rsidP="00883FCE">
            <w:pPr>
              <w:pStyle w:val="A-para"/>
              <w:ind w:firstLine="0"/>
              <w:jc w:val="left"/>
              <w:rPr>
                <w:b/>
                <w:bCs/>
              </w:rPr>
            </w:pPr>
            <w:r w:rsidRPr="00AB1D07">
              <w:rPr>
                <w:b/>
                <w:bCs/>
              </w:rPr>
              <w:t xml:space="preserve">et leur nombre </w:t>
            </w:r>
            <w:r w:rsidRPr="00AB1D07">
              <w:rPr>
                <w:b/>
                <w:bCs/>
                <w:color w:val="FF0000"/>
                <w:szCs w:val="24"/>
              </w:rPr>
              <w:t>*</w:t>
            </w:r>
          </w:p>
        </w:tc>
        <w:tc>
          <w:tcPr>
            <w:tcW w:w="5811" w:type="dxa"/>
            <w:shd w:val="clear" w:color="auto" w:fill="D9E2F3"/>
          </w:tcPr>
          <w:p w14:paraId="1F0BA0B6" w14:textId="77777777" w:rsidR="00AB1D07" w:rsidRPr="00AB1D07" w:rsidRDefault="00AB1D07" w:rsidP="00883FCE">
            <w:pPr>
              <w:pStyle w:val="A-para"/>
              <w:ind w:firstLine="0"/>
            </w:pPr>
            <w:r w:rsidRPr="00AB1D07">
              <w:t>Le nombre et la relation existante entre les participants et le pêcheur qui ont participer à la pêche</w:t>
            </w:r>
          </w:p>
        </w:tc>
      </w:tr>
      <w:tr w:rsidR="00AB1D07" w:rsidRPr="00AB1D07" w14:paraId="19CA0CA9" w14:textId="77777777" w:rsidTr="00883FCE">
        <w:tc>
          <w:tcPr>
            <w:tcW w:w="3369" w:type="dxa"/>
            <w:shd w:val="clear" w:color="auto" w:fill="auto"/>
          </w:tcPr>
          <w:p w14:paraId="407A6461" w14:textId="77777777" w:rsidR="00AB1D07" w:rsidRPr="00AB1D07" w:rsidRDefault="00AB1D07" w:rsidP="00883FCE">
            <w:pPr>
              <w:pStyle w:val="A-para"/>
              <w:ind w:firstLine="0"/>
              <w:jc w:val="left"/>
              <w:rPr>
                <w:b/>
                <w:bCs/>
              </w:rPr>
            </w:pPr>
            <w:r w:rsidRPr="00AB1D07">
              <w:rPr>
                <w:b/>
                <w:bCs/>
              </w:rPr>
              <w:t>Sortie</w:t>
            </w:r>
            <w:r w:rsidRPr="00AB1D07">
              <w:rPr>
                <w:b/>
                <w:bCs/>
                <w:color w:val="FF0000"/>
                <w:szCs w:val="24"/>
              </w:rPr>
              <w:t>*</w:t>
            </w:r>
          </w:p>
        </w:tc>
        <w:tc>
          <w:tcPr>
            <w:tcW w:w="5811" w:type="dxa"/>
            <w:shd w:val="clear" w:color="auto" w:fill="auto"/>
          </w:tcPr>
          <w:p w14:paraId="3269A41F" w14:textId="77777777" w:rsidR="00AB1D07" w:rsidRPr="00AB1D07" w:rsidRDefault="00AB1D07" w:rsidP="00883FCE">
            <w:pPr>
              <w:pStyle w:val="A-para"/>
              <w:ind w:firstLine="0"/>
            </w:pPr>
            <w:r w:rsidRPr="00AB1D07">
              <w:t>Le nombre de sortie effectuer le jour indique</w:t>
            </w:r>
          </w:p>
        </w:tc>
      </w:tr>
      <w:tr w:rsidR="00AB1D07" w:rsidRPr="00AB1D07" w14:paraId="10D6F9C0" w14:textId="77777777" w:rsidTr="00883FCE">
        <w:tc>
          <w:tcPr>
            <w:tcW w:w="3369" w:type="dxa"/>
            <w:shd w:val="clear" w:color="auto" w:fill="D9E2F3"/>
          </w:tcPr>
          <w:p w14:paraId="7754693C" w14:textId="77777777" w:rsidR="00AB1D07" w:rsidRPr="00AB1D07" w:rsidRDefault="00AB1D07" w:rsidP="00883FCE">
            <w:pPr>
              <w:pStyle w:val="A-para"/>
              <w:ind w:firstLine="0"/>
              <w:jc w:val="left"/>
              <w:rPr>
                <w:b/>
                <w:bCs/>
              </w:rPr>
            </w:pPr>
            <w:r w:rsidRPr="00AB1D07">
              <w:rPr>
                <w:b/>
                <w:bCs/>
              </w:rPr>
              <w:t>Pirogue</w:t>
            </w:r>
            <w:r w:rsidRPr="00AB1D07">
              <w:rPr>
                <w:b/>
                <w:bCs/>
                <w:color w:val="FF0000"/>
                <w:szCs w:val="24"/>
              </w:rPr>
              <w:t>*</w:t>
            </w:r>
          </w:p>
        </w:tc>
        <w:tc>
          <w:tcPr>
            <w:tcW w:w="5811" w:type="dxa"/>
            <w:shd w:val="clear" w:color="auto" w:fill="D9E2F3"/>
          </w:tcPr>
          <w:p w14:paraId="7C562BB0" w14:textId="77777777" w:rsidR="00AB1D07" w:rsidRPr="00AB1D07" w:rsidRDefault="00AB1D07" w:rsidP="00883FCE">
            <w:pPr>
              <w:pStyle w:val="A-para"/>
              <w:ind w:firstLine="0"/>
            </w:pPr>
            <w:r w:rsidRPr="00AB1D07">
              <w:t>Le nombre pirogue où une pirogue a été utiliser le jour indique</w:t>
            </w:r>
          </w:p>
        </w:tc>
      </w:tr>
      <w:tr w:rsidR="00AB1D07" w:rsidRPr="00AB1D07" w14:paraId="1D303299" w14:textId="77777777" w:rsidTr="00883FCE">
        <w:tc>
          <w:tcPr>
            <w:tcW w:w="3369" w:type="dxa"/>
            <w:shd w:val="clear" w:color="auto" w:fill="auto"/>
          </w:tcPr>
          <w:p w14:paraId="2237E323" w14:textId="77777777" w:rsidR="00AB1D07" w:rsidRPr="00AB1D07" w:rsidRDefault="00AB1D07" w:rsidP="00883FCE">
            <w:pPr>
              <w:pStyle w:val="A-para"/>
              <w:ind w:firstLine="0"/>
              <w:jc w:val="left"/>
              <w:rPr>
                <w:b/>
                <w:bCs/>
              </w:rPr>
            </w:pPr>
            <w:r w:rsidRPr="00AB1D07">
              <w:rPr>
                <w:b/>
                <w:bCs/>
              </w:rPr>
              <w:lastRenderedPageBreak/>
              <w:t xml:space="preserve">Nom </w:t>
            </w:r>
            <w:r w:rsidRPr="00AB1D07">
              <w:rPr>
                <w:b/>
                <w:bCs/>
                <w:color w:val="FF0000"/>
                <w:szCs w:val="24"/>
              </w:rPr>
              <w:t>*</w:t>
            </w:r>
          </w:p>
        </w:tc>
        <w:tc>
          <w:tcPr>
            <w:tcW w:w="5811" w:type="dxa"/>
            <w:shd w:val="clear" w:color="auto" w:fill="auto"/>
          </w:tcPr>
          <w:p w14:paraId="55118BE2" w14:textId="77777777" w:rsidR="00AB1D07" w:rsidRPr="00AB1D07" w:rsidRDefault="00AB1D07" w:rsidP="00883FCE">
            <w:pPr>
              <w:pStyle w:val="A-para"/>
              <w:ind w:firstLine="0"/>
            </w:pPr>
            <w:r w:rsidRPr="00AB1D07">
              <w:t>Le nom de l’engin qui a été utiliser le jour indique</w:t>
            </w:r>
          </w:p>
        </w:tc>
      </w:tr>
      <w:tr w:rsidR="00AB1D07" w:rsidRPr="00AB1D07" w14:paraId="68636A8B" w14:textId="77777777" w:rsidTr="00883FCE">
        <w:tc>
          <w:tcPr>
            <w:tcW w:w="3369" w:type="dxa"/>
            <w:shd w:val="clear" w:color="auto" w:fill="D9E2F3"/>
          </w:tcPr>
          <w:p w14:paraId="5D11D4B9" w14:textId="77777777" w:rsidR="00AB1D07" w:rsidRPr="00AB1D07" w:rsidRDefault="00AB1D07" w:rsidP="00883FCE">
            <w:pPr>
              <w:pStyle w:val="A-para"/>
              <w:ind w:firstLine="0"/>
              <w:jc w:val="left"/>
              <w:rPr>
                <w:b/>
                <w:bCs/>
              </w:rPr>
            </w:pPr>
            <w:r w:rsidRPr="00AB1D07">
              <w:rPr>
                <w:b/>
                <w:bCs/>
              </w:rPr>
              <w:t xml:space="preserve">Nombre </w:t>
            </w:r>
            <w:r w:rsidRPr="00AB1D07">
              <w:rPr>
                <w:b/>
                <w:bCs/>
                <w:color w:val="FF0000"/>
                <w:szCs w:val="24"/>
              </w:rPr>
              <w:t>*</w:t>
            </w:r>
          </w:p>
        </w:tc>
        <w:tc>
          <w:tcPr>
            <w:tcW w:w="5811" w:type="dxa"/>
            <w:shd w:val="clear" w:color="auto" w:fill="D9E2F3"/>
          </w:tcPr>
          <w:p w14:paraId="101A9F71" w14:textId="77777777" w:rsidR="00AB1D07" w:rsidRPr="00AB1D07" w:rsidRDefault="00AB1D07" w:rsidP="00883FCE">
            <w:pPr>
              <w:pStyle w:val="A-para"/>
              <w:ind w:firstLine="0"/>
            </w:pPr>
            <w:r w:rsidRPr="00AB1D07">
              <w:t>Le nombre de l’engin qui a été utiliser le jour indique</w:t>
            </w:r>
          </w:p>
        </w:tc>
      </w:tr>
      <w:tr w:rsidR="00AB1D07" w:rsidRPr="00AB1D07" w14:paraId="66ADACD2" w14:textId="77777777" w:rsidTr="00883FCE">
        <w:tc>
          <w:tcPr>
            <w:tcW w:w="3369" w:type="dxa"/>
            <w:shd w:val="clear" w:color="auto" w:fill="auto"/>
          </w:tcPr>
          <w:p w14:paraId="48FB550D" w14:textId="77777777" w:rsidR="00AB1D07" w:rsidRPr="00AB1D07" w:rsidRDefault="00AB1D07" w:rsidP="00883FCE">
            <w:pPr>
              <w:pStyle w:val="A-para"/>
              <w:ind w:firstLine="0"/>
              <w:jc w:val="left"/>
              <w:rPr>
                <w:b/>
                <w:bCs/>
              </w:rPr>
            </w:pPr>
            <w:r w:rsidRPr="00AB1D07">
              <w:rPr>
                <w:b/>
                <w:bCs/>
              </w:rPr>
              <w:t xml:space="preserve">Nombre de sortie de pêche de crabe </w:t>
            </w:r>
            <w:r w:rsidRPr="00AB1D07">
              <w:rPr>
                <w:b/>
                <w:bCs/>
                <w:color w:val="FF0000"/>
                <w:szCs w:val="24"/>
              </w:rPr>
              <w:t>*</w:t>
            </w:r>
          </w:p>
        </w:tc>
        <w:tc>
          <w:tcPr>
            <w:tcW w:w="5811" w:type="dxa"/>
            <w:shd w:val="clear" w:color="auto" w:fill="auto"/>
          </w:tcPr>
          <w:p w14:paraId="6CFAA58B" w14:textId="77777777" w:rsidR="00AB1D07" w:rsidRPr="00AB1D07" w:rsidRDefault="00AB1D07" w:rsidP="00883FCE">
            <w:pPr>
              <w:pStyle w:val="A-para"/>
              <w:ind w:firstLine="0"/>
            </w:pPr>
            <w:r w:rsidRPr="00AB1D07">
              <w:t>Le nombre total des sortie effectuées sur l’ensemble des pêches</w:t>
            </w:r>
          </w:p>
        </w:tc>
      </w:tr>
      <w:tr w:rsidR="00AB1D07" w:rsidRPr="00AB1D07" w14:paraId="17DD56AC" w14:textId="77777777" w:rsidTr="00883FCE">
        <w:tc>
          <w:tcPr>
            <w:tcW w:w="3369" w:type="dxa"/>
            <w:shd w:val="clear" w:color="auto" w:fill="D9E2F3"/>
          </w:tcPr>
          <w:p w14:paraId="2FCBE0B6" w14:textId="77777777" w:rsidR="00AB1D07" w:rsidRPr="00AB1D07" w:rsidRDefault="00AB1D07" w:rsidP="00883FCE">
            <w:pPr>
              <w:pStyle w:val="A-para"/>
              <w:ind w:firstLine="0"/>
              <w:jc w:val="left"/>
              <w:rPr>
                <w:b/>
                <w:bCs/>
              </w:rPr>
            </w:pPr>
            <w:r w:rsidRPr="00AB1D07">
              <w:rPr>
                <w:b/>
                <w:bCs/>
              </w:rPr>
              <w:t xml:space="preserve">Poids totale de la capture </w:t>
            </w:r>
            <w:r w:rsidRPr="00AB1D07">
              <w:rPr>
                <w:b/>
                <w:bCs/>
                <w:color w:val="FF0000"/>
                <w:szCs w:val="24"/>
              </w:rPr>
              <w:t>*</w:t>
            </w:r>
          </w:p>
        </w:tc>
        <w:tc>
          <w:tcPr>
            <w:tcW w:w="5811" w:type="dxa"/>
            <w:shd w:val="clear" w:color="auto" w:fill="D9E2F3"/>
          </w:tcPr>
          <w:p w14:paraId="3B787997" w14:textId="77777777" w:rsidR="00AB1D07" w:rsidRPr="00AB1D07" w:rsidRDefault="00AB1D07" w:rsidP="00883FCE">
            <w:pPr>
              <w:pStyle w:val="A-para"/>
              <w:ind w:firstLine="0"/>
            </w:pPr>
            <w:r w:rsidRPr="00AB1D07">
              <w:t>le Poids total des crabes capturés en kg sur l'ensemble des sorties de pêches</w:t>
            </w:r>
          </w:p>
        </w:tc>
      </w:tr>
      <w:tr w:rsidR="00AB1D07" w:rsidRPr="00AB1D07" w14:paraId="66E8D65A" w14:textId="77777777" w:rsidTr="00883FCE">
        <w:tc>
          <w:tcPr>
            <w:tcW w:w="3369" w:type="dxa"/>
            <w:shd w:val="clear" w:color="auto" w:fill="auto"/>
          </w:tcPr>
          <w:p w14:paraId="2152BC88" w14:textId="77777777" w:rsidR="00AB1D07" w:rsidRPr="00AB1D07" w:rsidRDefault="00AB1D07" w:rsidP="00883FCE">
            <w:pPr>
              <w:pStyle w:val="A-para"/>
              <w:ind w:firstLine="0"/>
              <w:jc w:val="left"/>
              <w:rPr>
                <w:b/>
                <w:bCs/>
              </w:rPr>
            </w:pPr>
            <w:r w:rsidRPr="00AB1D07">
              <w:rPr>
                <w:b/>
                <w:bCs/>
              </w:rPr>
              <w:t xml:space="preserve">Poids </w:t>
            </w:r>
            <w:r w:rsidRPr="00AB1D07">
              <w:rPr>
                <w:b/>
                <w:bCs/>
                <w:color w:val="FF0000"/>
                <w:szCs w:val="24"/>
              </w:rPr>
              <w:t>*</w:t>
            </w:r>
          </w:p>
        </w:tc>
        <w:tc>
          <w:tcPr>
            <w:tcW w:w="5811" w:type="dxa"/>
            <w:shd w:val="clear" w:color="auto" w:fill="auto"/>
          </w:tcPr>
          <w:p w14:paraId="7E178226" w14:textId="77777777" w:rsidR="00AB1D07" w:rsidRPr="00AB1D07" w:rsidRDefault="00AB1D07" w:rsidP="00883FCE">
            <w:pPr>
              <w:pStyle w:val="A-para"/>
              <w:ind w:firstLine="0"/>
            </w:pPr>
            <w:r w:rsidRPr="00AB1D07">
              <w:t>le poids en Kg de crabes pour chaque destination</w:t>
            </w:r>
          </w:p>
        </w:tc>
      </w:tr>
      <w:tr w:rsidR="00AB1D07" w:rsidRPr="00AB1D07" w14:paraId="1227B0D3" w14:textId="77777777" w:rsidTr="00883FCE">
        <w:tc>
          <w:tcPr>
            <w:tcW w:w="3369" w:type="dxa"/>
            <w:shd w:val="clear" w:color="auto" w:fill="D9E2F3"/>
          </w:tcPr>
          <w:p w14:paraId="0D741FED" w14:textId="77777777" w:rsidR="00AB1D07" w:rsidRPr="00AB1D07" w:rsidRDefault="00AB1D07" w:rsidP="00883FCE">
            <w:pPr>
              <w:pStyle w:val="A-para"/>
              <w:ind w:firstLine="0"/>
              <w:jc w:val="left"/>
              <w:rPr>
                <w:b/>
                <w:bCs/>
              </w:rPr>
            </w:pPr>
            <w:r w:rsidRPr="00AB1D07">
              <w:rPr>
                <w:b/>
                <w:bCs/>
              </w:rPr>
              <w:t>Prix</w:t>
            </w:r>
            <w:r w:rsidRPr="00AB1D07">
              <w:rPr>
                <w:b/>
                <w:bCs/>
                <w:color w:val="FF0000"/>
                <w:szCs w:val="24"/>
              </w:rPr>
              <w:t>*</w:t>
            </w:r>
          </w:p>
        </w:tc>
        <w:tc>
          <w:tcPr>
            <w:tcW w:w="5811" w:type="dxa"/>
            <w:shd w:val="clear" w:color="auto" w:fill="D9E2F3"/>
          </w:tcPr>
          <w:p w14:paraId="3AF989C9" w14:textId="77777777" w:rsidR="00AB1D07" w:rsidRPr="00AB1D07" w:rsidRDefault="00AB1D07" w:rsidP="00883FCE">
            <w:pPr>
              <w:pStyle w:val="A-para"/>
              <w:ind w:firstLine="0"/>
            </w:pPr>
            <w:r w:rsidRPr="00AB1D07">
              <w:t>le prix en Ar de crabes destinés pour chaque destination</w:t>
            </w:r>
          </w:p>
        </w:tc>
      </w:tr>
      <w:tr w:rsidR="00AB1D07" w:rsidRPr="00AB1D07" w14:paraId="4BBD4D9E" w14:textId="77777777" w:rsidTr="00883FCE">
        <w:tc>
          <w:tcPr>
            <w:tcW w:w="3369" w:type="dxa"/>
            <w:shd w:val="clear" w:color="auto" w:fill="auto"/>
          </w:tcPr>
          <w:p w14:paraId="17B74919" w14:textId="77777777" w:rsidR="00AB1D07" w:rsidRPr="00AB1D07" w:rsidRDefault="00AB1D07" w:rsidP="00883FCE">
            <w:pPr>
              <w:pStyle w:val="A-para"/>
              <w:ind w:firstLine="0"/>
              <w:jc w:val="left"/>
              <w:rPr>
                <w:b/>
                <w:bCs/>
              </w:rPr>
            </w:pPr>
            <w:r w:rsidRPr="00AB1D07">
              <w:rPr>
                <w:b/>
                <w:bCs/>
              </w:rPr>
              <w:t xml:space="preserve">Poids total des crabes consommés </w:t>
            </w:r>
            <w:r w:rsidRPr="00AB1D07">
              <w:rPr>
                <w:b/>
                <w:bCs/>
                <w:color w:val="FF0000"/>
                <w:szCs w:val="24"/>
              </w:rPr>
              <w:t>*</w:t>
            </w:r>
          </w:p>
        </w:tc>
        <w:tc>
          <w:tcPr>
            <w:tcW w:w="5811" w:type="dxa"/>
            <w:shd w:val="clear" w:color="auto" w:fill="auto"/>
          </w:tcPr>
          <w:p w14:paraId="6D7C11A1" w14:textId="77777777" w:rsidR="00AB1D07" w:rsidRPr="00AB1D07" w:rsidRDefault="00AB1D07" w:rsidP="00883FCE">
            <w:pPr>
              <w:pStyle w:val="A-para"/>
              <w:ind w:firstLine="0"/>
            </w:pPr>
            <w:r w:rsidRPr="00AB1D07">
              <w:t>le poids en Kg de crabes consommées  par le pêcheur</w:t>
            </w:r>
          </w:p>
        </w:tc>
      </w:tr>
      <w:tr w:rsidR="00AB1D07" w:rsidRPr="00AB1D07" w14:paraId="63B58BA2" w14:textId="77777777" w:rsidTr="00883FCE">
        <w:tc>
          <w:tcPr>
            <w:tcW w:w="3369" w:type="dxa"/>
            <w:shd w:val="clear" w:color="auto" w:fill="D9E2F3"/>
          </w:tcPr>
          <w:p w14:paraId="38577141" w14:textId="77777777" w:rsidR="00AB1D07" w:rsidRPr="00AB1D07" w:rsidRDefault="00AB1D07" w:rsidP="00883FCE">
            <w:pPr>
              <w:pStyle w:val="A-para"/>
              <w:ind w:firstLine="0"/>
              <w:jc w:val="left"/>
              <w:rPr>
                <w:b/>
                <w:bCs/>
              </w:rPr>
            </w:pPr>
            <w:r w:rsidRPr="00AB1D07">
              <w:rPr>
                <w:b/>
                <w:bCs/>
              </w:rPr>
              <w:t>Nombre des crabes consommés</w:t>
            </w:r>
          </w:p>
        </w:tc>
        <w:tc>
          <w:tcPr>
            <w:tcW w:w="5811" w:type="dxa"/>
            <w:shd w:val="clear" w:color="auto" w:fill="D9E2F3"/>
          </w:tcPr>
          <w:p w14:paraId="0DA08FB3" w14:textId="77777777" w:rsidR="00AB1D07" w:rsidRPr="00AB1D07" w:rsidRDefault="00AB1D07" w:rsidP="00883FCE">
            <w:pPr>
              <w:pStyle w:val="A-para"/>
              <w:ind w:firstLine="0"/>
            </w:pPr>
            <w:r w:rsidRPr="00AB1D07">
              <w:t>le nombre de crabes consommées  par le pêcheur</w:t>
            </w:r>
          </w:p>
        </w:tc>
      </w:tr>
      <w:tr w:rsidR="00AB1D07" w:rsidRPr="00AB1D07" w14:paraId="5F1C3430" w14:textId="77777777" w:rsidTr="00883FCE">
        <w:tc>
          <w:tcPr>
            <w:tcW w:w="3369" w:type="dxa"/>
            <w:shd w:val="clear" w:color="auto" w:fill="auto"/>
          </w:tcPr>
          <w:p w14:paraId="46BABC3D" w14:textId="77777777" w:rsidR="00AB1D07" w:rsidRPr="00AB1D07" w:rsidRDefault="00AB1D07" w:rsidP="00883FCE">
            <w:pPr>
              <w:pStyle w:val="A-para"/>
              <w:ind w:firstLine="0"/>
              <w:jc w:val="left"/>
              <w:rPr>
                <w:b/>
                <w:bCs/>
              </w:rPr>
            </w:pPr>
            <w:r w:rsidRPr="00AB1D07">
              <w:rPr>
                <w:b/>
                <w:bCs/>
              </w:rPr>
              <w:t>Echantillon</w:t>
            </w:r>
            <w:r w:rsidRPr="00AB1D07">
              <w:rPr>
                <w:b/>
                <w:bCs/>
                <w:color w:val="FF0000"/>
                <w:szCs w:val="24"/>
              </w:rPr>
              <w:t>*</w:t>
            </w:r>
          </w:p>
        </w:tc>
        <w:tc>
          <w:tcPr>
            <w:tcW w:w="5811" w:type="dxa"/>
            <w:shd w:val="clear" w:color="auto" w:fill="auto"/>
          </w:tcPr>
          <w:p w14:paraId="04D449B4" w14:textId="77777777" w:rsidR="00AB1D07" w:rsidRPr="00AB1D07" w:rsidRDefault="00AB1D07" w:rsidP="00883FCE">
            <w:pPr>
              <w:pStyle w:val="A-para"/>
              <w:ind w:firstLine="0"/>
            </w:pPr>
            <w:r w:rsidRPr="00AB1D07">
              <w:t>Indique si l'intégralité des crabes captures dans les jours renseignés sont présent ou si un tri a été réalisé en amont de l'enquête:</w:t>
            </w:r>
          </w:p>
        </w:tc>
      </w:tr>
      <w:tr w:rsidR="00AB1D07" w:rsidRPr="00AB1D07" w14:paraId="20E75B39" w14:textId="77777777" w:rsidTr="00883FCE">
        <w:tc>
          <w:tcPr>
            <w:tcW w:w="3369" w:type="dxa"/>
            <w:shd w:val="clear" w:color="auto" w:fill="D9E2F3"/>
          </w:tcPr>
          <w:p w14:paraId="580AFF4F" w14:textId="77777777" w:rsidR="00AB1D07" w:rsidRPr="00AB1D07" w:rsidRDefault="00AB1D07" w:rsidP="00883FCE">
            <w:pPr>
              <w:pStyle w:val="A-para"/>
              <w:ind w:firstLine="0"/>
              <w:jc w:val="left"/>
              <w:rPr>
                <w:b/>
                <w:bCs/>
              </w:rPr>
            </w:pPr>
            <w:r w:rsidRPr="00AB1D07">
              <w:rPr>
                <w:b/>
                <w:bCs/>
              </w:rPr>
              <w:t>Destination</w:t>
            </w:r>
            <w:r w:rsidRPr="00AB1D07">
              <w:rPr>
                <w:b/>
                <w:bCs/>
                <w:color w:val="FF0000"/>
                <w:szCs w:val="24"/>
              </w:rPr>
              <w:t>*</w:t>
            </w:r>
          </w:p>
        </w:tc>
        <w:tc>
          <w:tcPr>
            <w:tcW w:w="5811" w:type="dxa"/>
            <w:shd w:val="clear" w:color="auto" w:fill="D9E2F3"/>
          </w:tcPr>
          <w:p w14:paraId="38F16CCA" w14:textId="77777777" w:rsidR="00AB1D07" w:rsidRPr="00AB1D07" w:rsidRDefault="00AB1D07" w:rsidP="00883FCE">
            <w:pPr>
              <w:pStyle w:val="A-para"/>
              <w:ind w:firstLine="0"/>
            </w:pPr>
            <w:r w:rsidRPr="00AB1D07">
              <w:t>la destination de chaque crabe échantillonnés lors des mesures biométriques.</w:t>
            </w:r>
          </w:p>
        </w:tc>
      </w:tr>
      <w:tr w:rsidR="00AB1D07" w:rsidRPr="00AB1D07" w14:paraId="15F18BB7" w14:textId="77777777" w:rsidTr="00883FCE">
        <w:tc>
          <w:tcPr>
            <w:tcW w:w="3369" w:type="dxa"/>
            <w:shd w:val="clear" w:color="auto" w:fill="auto"/>
          </w:tcPr>
          <w:p w14:paraId="66A36B60" w14:textId="77777777" w:rsidR="00AB1D07" w:rsidRPr="00AB1D07" w:rsidRDefault="00AB1D07" w:rsidP="00883FCE">
            <w:pPr>
              <w:pStyle w:val="A-para"/>
              <w:ind w:firstLine="0"/>
              <w:jc w:val="left"/>
              <w:rPr>
                <w:b/>
                <w:bCs/>
              </w:rPr>
            </w:pPr>
            <w:r w:rsidRPr="00AB1D07">
              <w:rPr>
                <w:b/>
                <w:bCs/>
              </w:rPr>
              <w:t>Sexe</w:t>
            </w:r>
            <w:r w:rsidRPr="00AB1D07">
              <w:rPr>
                <w:b/>
                <w:bCs/>
                <w:color w:val="FF0000"/>
                <w:szCs w:val="24"/>
              </w:rPr>
              <w:t>*</w:t>
            </w:r>
          </w:p>
        </w:tc>
        <w:tc>
          <w:tcPr>
            <w:tcW w:w="5811" w:type="dxa"/>
            <w:shd w:val="clear" w:color="auto" w:fill="auto"/>
          </w:tcPr>
          <w:p w14:paraId="265B41A1" w14:textId="77777777" w:rsidR="00AB1D07" w:rsidRPr="00AB1D07" w:rsidRDefault="00AB1D07" w:rsidP="00883FCE">
            <w:pPr>
              <w:pStyle w:val="A-para"/>
              <w:ind w:firstLine="0"/>
            </w:pPr>
            <w:r w:rsidRPr="00AB1D07">
              <w:t>le sexe de chaque crabe échantillonnés lors des mesures biométriques.</w:t>
            </w:r>
          </w:p>
        </w:tc>
      </w:tr>
      <w:tr w:rsidR="00AB1D07" w:rsidRPr="00AB1D07" w14:paraId="2D2640F7" w14:textId="77777777" w:rsidTr="00883FCE">
        <w:tc>
          <w:tcPr>
            <w:tcW w:w="3369" w:type="dxa"/>
            <w:shd w:val="clear" w:color="auto" w:fill="D9E2F3"/>
          </w:tcPr>
          <w:p w14:paraId="6E89B73B" w14:textId="77777777" w:rsidR="00AB1D07" w:rsidRPr="00AB1D07" w:rsidRDefault="00AB1D07" w:rsidP="00883FCE">
            <w:pPr>
              <w:pStyle w:val="A-para"/>
              <w:ind w:firstLine="0"/>
              <w:jc w:val="left"/>
              <w:rPr>
                <w:b/>
                <w:bCs/>
              </w:rPr>
            </w:pPr>
            <w:r w:rsidRPr="00AB1D07">
              <w:rPr>
                <w:b/>
                <w:bCs/>
              </w:rPr>
              <w:t>Taille</w:t>
            </w:r>
            <w:r w:rsidRPr="00AB1D07">
              <w:rPr>
                <w:b/>
                <w:bCs/>
                <w:color w:val="FF0000"/>
                <w:szCs w:val="24"/>
              </w:rPr>
              <w:t>*</w:t>
            </w:r>
          </w:p>
        </w:tc>
        <w:tc>
          <w:tcPr>
            <w:tcW w:w="5811" w:type="dxa"/>
            <w:shd w:val="clear" w:color="auto" w:fill="D9E2F3"/>
          </w:tcPr>
          <w:p w14:paraId="344744C6" w14:textId="77777777" w:rsidR="00AB1D07" w:rsidRPr="00AB1D07" w:rsidRDefault="00AB1D07" w:rsidP="00883FCE">
            <w:pPr>
              <w:pStyle w:val="A-para"/>
              <w:ind w:firstLine="0"/>
            </w:pPr>
            <w:r w:rsidRPr="00AB1D07">
              <w:t>La Taille de la largeur de céphalothorax (en mm ) mesurée avec un pied à coulisse d'un crabe</w:t>
            </w:r>
          </w:p>
        </w:tc>
      </w:tr>
      <w:tr w:rsidR="00AB1D07" w:rsidRPr="00AB1D07" w14:paraId="2B0B57EA" w14:textId="77777777" w:rsidTr="00883FCE">
        <w:tc>
          <w:tcPr>
            <w:tcW w:w="3369" w:type="dxa"/>
            <w:shd w:val="clear" w:color="auto" w:fill="auto"/>
          </w:tcPr>
          <w:p w14:paraId="2F96FFD3" w14:textId="77777777" w:rsidR="00AB1D07" w:rsidRPr="00AB1D07" w:rsidRDefault="00AB1D07" w:rsidP="00883FCE">
            <w:pPr>
              <w:pStyle w:val="A-para"/>
              <w:ind w:firstLine="0"/>
              <w:jc w:val="left"/>
              <w:rPr>
                <w:b/>
                <w:bCs/>
              </w:rPr>
            </w:pPr>
            <w:r w:rsidRPr="00AB1D07">
              <w:rPr>
                <w:b/>
                <w:bCs/>
              </w:rPr>
              <w:t>Poids total de l’échantillon</w:t>
            </w:r>
            <w:r w:rsidRPr="00AB1D07">
              <w:rPr>
                <w:b/>
                <w:bCs/>
                <w:color w:val="FF0000"/>
                <w:szCs w:val="24"/>
              </w:rPr>
              <w:t>*</w:t>
            </w:r>
          </w:p>
        </w:tc>
        <w:tc>
          <w:tcPr>
            <w:tcW w:w="5811" w:type="dxa"/>
            <w:shd w:val="clear" w:color="auto" w:fill="auto"/>
          </w:tcPr>
          <w:p w14:paraId="4EE10F0D" w14:textId="77777777" w:rsidR="00AB1D07" w:rsidRPr="00AB1D07" w:rsidRDefault="00AB1D07" w:rsidP="00883FCE">
            <w:pPr>
              <w:pStyle w:val="A-para"/>
              <w:ind w:firstLine="0"/>
            </w:pPr>
            <w:r w:rsidRPr="00AB1D07">
              <w:t>Le Poids de crabe en Kg de l’échantillon mesuré</w:t>
            </w:r>
          </w:p>
        </w:tc>
      </w:tr>
    </w:tbl>
    <w:p w14:paraId="51F7F3AC" w14:textId="77777777" w:rsidR="00AB1D07" w:rsidRDefault="00AB1D07" w:rsidP="00AB1D07">
      <w:pPr>
        <w:spacing w:line="360" w:lineRule="auto"/>
        <w:rPr>
          <w:rFonts w:ascii="Times New Roman" w:hAnsi="Times New Roman" w:cs="Times New Roman"/>
          <w:sz w:val="24"/>
          <w:szCs w:val="24"/>
        </w:rPr>
      </w:pPr>
      <w:r w:rsidRPr="00994EFD">
        <w:rPr>
          <w:rFonts w:ascii="Times New Roman" w:hAnsi="Times New Roman" w:cs="Times New Roman"/>
          <w:sz w:val="24"/>
          <w:szCs w:val="24"/>
        </w:rPr>
        <w:t xml:space="preserve">Les champs marqués « </w:t>
      </w:r>
      <w:r w:rsidRPr="00994EFD">
        <w:rPr>
          <w:rFonts w:ascii="Times New Roman" w:hAnsi="Times New Roman" w:cs="Times New Roman"/>
          <w:color w:val="FF0000"/>
          <w:sz w:val="24"/>
          <w:szCs w:val="24"/>
        </w:rPr>
        <w:t>*</w:t>
      </w:r>
      <w:r w:rsidRPr="00994EFD">
        <w:rPr>
          <w:rFonts w:ascii="Times New Roman" w:hAnsi="Times New Roman" w:cs="Times New Roman"/>
          <w:sz w:val="24"/>
          <w:szCs w:val="24"/>
        </w:rPr>
        <w:t xml:space="preserve"> » sont obligatoires à compléter.</w:t>
      </w:r>
    </w:p>
    <w:p w14:paraId="306D3FAB" w14:textId="7636F240" w:rsidR="00AB1D07" w:rsidRDefault="00AB1D07" w:rsidP="00AB1D07">
      <w:pPr>
        <w:pStyle w:val="Titre3"/>
        <w:rPr>
          <w:rFonts w:ascii="Times New Roman" w:hAnsi="Times New Roman" w:cs="Times New Roman"/>
          <w:b/>
          <w:bCs/>
        </w:rPr>
      </w:pPr>
      <w:bookmarkStart w:id="33" w:name="_Toc88049941"/>
      <w:r>
        <w:rPr>
          <w:rFonts w:ascii="Times New Roman" w:hAnsi="Times New Roman" w:cs="Times New Roman"/>
          <w:b/>
          <w:bCs/>
        </w:rPr>
        <w:t>Fiche Pêcheur</w:t>
      </w:r>
      <w:bookmarkEnd w:id="33"/>
    </w:p>
    <w:p w14:paraId="34F88054" w14:textId="3C5FF2C1" w:rsidR="00AB1D07" w:rsidRDefault="00AB1D07" w:rsidP="00AB1D07"/>
    <w:p w14:paraId="5C73C9E8" w14:textId="2CAF41EE" w:rsidR="000A4F2C" w:rsidRPr="000A4F2C" w:rsidRDefault="000A4F2C" w:rsidP="000A4F2C">
      <w:pPr>
        <w:pStyle w:val="Lgende"/>
        <w:keepNext/>
        <w:jc w:val="center"/>
        <w:rPr>
          <w:rFonts w:ascii="Times New Roman" w:hAnsi="Times New Roman" w:cs="Times New Roman"/>
          <w:i w:val="0"/>
          <w:iCs w:val="0"/>
        </w:rPr>
      </w:pPr>
      <w:bookmarkStart w:id="34" w:name="_Toc88049684"/>
      <w:r w:rsidRPr="000A4F2C">
        <w:rPr>
          <w:rFonts w:ascii="Times New Roman" w:hAnsi="Times New Roman" w:cs="Times New Roman"/>
          <w:i w:val="0"/>
          <w:iCs w:val="0"/>
        </w:rPr>
        <w:t xml:space="preserve">Tableau </w:t>
      </w:r>
      <w:r w:rsidRPr="000A4F2C">
        <w:rPr>
          <w:rFonts w:ascii="Times New Roman" w:hAnsi="Times New Roman" w:cs="Times New Roman"/>
          <w:i w:val="0"/>
          <w:iCs w:val="0"/>
        </w:rPr>
        <w:fldChar w:fldCharType="begin"/>
      </w:r>
      <w:r w:rsidRPr="000A4F2C">
        <w:rPr>
          <w:rFonts w:ascii="Times New Roman" w:hAnsi="Times New Roman" w:cs="Times New Roman"/>
          <w:i w:val="0"/>
          <w:iCs w:val="0"/>
        </w:rPr>
        <w:instrText xml:space="preserve"> SEQ Tableau \* ARABIC </w:instrText>
      </w:r>
      <w:r w:rsidRPr="000A4F2C">
        <w:rPr>
          <w:rFonts w:ascii="Times New Roman" w:hAnsi="Times New Roman" w:cs="Times New Roman"/>
          <w:i w:val="0"/>
          <w:iCs w:val="0"/>
        </w:rPr>
        <w:fldChar w:fldCharType="separate"/>
      </w:r>
      <w:r w:rsidR="00E3468F">
        <w:rPr>
          <w:rFonts w:ascii="Times New Roman" w:hAnsi="Times New Roman" w:cs="Times New Roman"/>
          <w:i w:val="0"/>
          <w:iCs w:val="0"/>
          <w:noProof/>
        </w:rPr>
        <w:t>7</w:t>
      </w:r>
      <w:r w:rsidRPr="000A4F2C">
        <w:rPr>
          <w:rFonts w:ascii="Times New Roman" w:hAnsi="Times New Roman" w:cs="Times New Roman"/>
          <w:i w:val="0"/>
          <w:iCs w:val="0"/>
        </w:rPr>
        <w:fldChar w:fldCharType="end"/>
      </w:r>
      <w:r w:rsidRPr="000A4F2C">
        <w:rPr>
          <w:rFonts w:ascii="Times New Roman" w:hAnsi="Times New Roman" w:cs="Times New Roman"/>
          <w:i w:val="0"/>
          <w:iCs w:val="0"/>
        </w:rPr>
        <w:t xml:space="preserve"> - Liste des champs à renseigner pour la saisie d'une enquête pour les Fiches de Suivi N°2 « Pêcheur »</w:t>
      </w:r>
      <w:bookmarkEnd w:id="34"/>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940"/>
        <w:gridCol w:w="7122"/>
      </w:tblGrid>
      <w:tr w:rsidR="00AB1D07" w:rsidRPr="000A4F2C" w14:paraId="19BF2639" w14:textId="77777777" w:rsidTr="000A4F2C">
        <w:tc>
          <w:tcPr>
            <w:tcW w:w="1940" w:type="dxa"/>
            <w:tcBorders>
              <w:top w:val="single" w:sz="4" w:space="0" w:color="4472C4"/>
              <w:left w:val="single" w:sz="4" w:space="0" w:color="4472C4"/>
              <w:bottom w:val="single" w:sz="4" w:space="0" w:color="4472C4"/>
              <w:right w:val="nil"/>
            </w:tcBorders>
            <w:shd w:val="clear" w:color="auto" w:fill="4472C4"/>
          </w:tcPr>
          <w:p w14:paraId="7BF7FB5C" w14:textId="77777777" w:rsidR="00AB1D07" w:rsidRPr="000A4F2C" w:rsidRDefault="00AB1D07" w:rsidP="00883FCE">
            <w:pPr>
              <w:pStyle w:val="A-tableau"/>
              <w:ind w:firstLine="0"/>
              <w:rPr>
                <w:rFonts w:ascii="Times New Roman" w:hAnsi="Times New Roman" w:cs="Times New Roman"/>
                <w:b/>
                <w:bCs w:val="0"/>
                <w:color w:val="FFFFFF"/>
              </w:rPr>
            </w:pPr>
            <w:r w:rsidRPr="000A4F2C">
              <w:rPr>
                <w:rFonts w:ascii="Times New Roman" w:hAnsi="Times New Roman" w:cs="Times New Roman"/>
                <w:b/>
                <w:bCs w:val="0"/>
                <w:color w:val="FFFFFF"/>
              </w:rPr>
              <w:t>Champs</w:t>
            </w:r>
          </w:p>
        </w:tc>
        <w:tc>
          <w:tcPr>
            <w:tcW w:w="7122" w:type="dxa"/>
            <w:tcBorders>
              <w:top w:val="single" w:sz="4" w:space="0" w:color="4472C4"/>
              <w:left w:val="nil"/>
              <w:bottom w:val="single" w:sz="4" w:space="0" w:color="4472C4"/>
              <w:right w:val="single" w:sz="4" w:space="0" w:color="4472C4"/>
            </w:tcBorders>
            <w:shd w:val="clear" w:color="auto" w:fill="4472C4"/>
          </w:tcPr>
          <w:p w14:paraId="7372E4C4" w14:textId="77777777" w:rsidR="00AB1D07" w:rsidRPr="000A4F2C" w:rsidRDefault="00AB1D07" w:rsidP="00883FCE">
            <w:pPr>
              <w:pStyle w:val="A-tableau"/>
              <w:ind w:firstLine="0"/>
              <w:rPr>
                <w:rFonts w:ascii="Times New Roman" w:hAnsi="Times New Roman" w:cs="Times New Roman"/>
                <w:b/>
                <w:bCs w:val="0"/>
                <w:color w:val="FFFFFF"/>
              </w:rPr>
            </w:pPr>
            <w:r w:rsidRPr="000A4F2C">
              <w:rPr>
                <w:rFonts w:ascii="Times New Roman" w:hAnsi="Times New Roman" w:cs="Times New Roman"/>
                <w:b/>
                <w:bCs w:val="0"/>
                <w:color w:val="FFFFFF"/>
              </w:rPr>
              <w:t>Description</w:t>
            </w:r>
          </w:p>
        </w:tc>
      </w:tr>
      <w:tr w:rsidR="00AB1D07" w:rsidRPr="000A4F2C" w14:paraId="1F99C2D6" w14:textId="77777777" w:rsidTr="000A4F2C">
        <w:tc>
          <w:tcPr>
            <w:tcW w:w="1940" w:type="dxa"/>
            <w:shd w:val="clear" w:color="auto" w:fill="D9E2F3"/>
          </w:tcPr>
          <w:p w14:paraId="552A054A" w14:textId="77777777" w:rsidR="00AB1D07" w:rsidRPr="000A4F2C" w:rsidRDefault="00AB1D07" w:rsidP="00883FCE">
            <w:pPr>
              <w:pStyle w:val="A-tableau"/>
              <w:ind w:firstLine="0"/>
              <w:rPr>
                <w:rFonts w:ascii="Times New Roman" w:hAnsi="Times New Roman" w:cs="Times New Roman"/>
                <w:b/>
                <w:bCs w:val="0"/>
              </w:rPr>
            </w:pPr>
            <w:r w:rsidRPr="000A4F2C">
              <w:rPr>
                <w:rFonts w:ascii="Times New Roman" w:hAnsi="Times New Roman" w:cs="Times New Roman"/>
                <w:b/>
                <w:bCs w:val="0"/>
              </w:rPr>
              <w:t xml:space="preserve">Date </w:t>
            </w:r>
            <w:r w:rsidRPr="000A4F2C">
              <w:rPr>
                <w:rFonts w:ascii="Times New Roman" w:hAnsi="Times New Roman" w:cs="Times New Roman"/>
                <w:b/>
                <w:bCs w:val="0"/>
                <w:color w:val="FF0000"/>
                <w:szCs w:val="24"/>
              </w:rPr>
              <w:t>*</w:t>
            </w:r>
          </w:p>
        </w:tc>
        <w:tc>
          <w:tcPr>
            <w:tcW w:w="7122" w:type="dxa"/>
            <w:shd w:val="clear" w:color="auto" w:fill="D9E2F3"/>
          </w:tcPr>
          <w:p w14:paraId="4819C4A5" w14:textId="77777777" w:rsidR="00AB1D07" w:rsidRPr="000A4F2C" w:rsidRDefault="00AB1D07" w:rsidP="00883FCE">
            <w:pPr>
              <w:pStyle w:val="A-tableau"/>
              <w:ind w:firstLine="0"/>
              <w:rPr>
                <w:rFonts w:ascii="Times New Roman" w:hAnsi="Times New Roman" w:cs="Times New Roman"/>
              </w:rPr>
            </w:pPr>
            <w:r w:rsidRPr="000A4F2C">
              <w:rPr>
                <w:rFonts w:ascii="Times New Roman" w:hAnsi="Times New Roman" w:cs="Times New Roman"/>
              </w:rPr>
              <w:t>La date du dernière sortie de pêche</w:t>
            </w:r>
          </w:p>
        </w:tc>
      </w:tr>
      <w:tr w:rsidR="00AB1D07" w:rsidRPr="000A4F2C" w14:paraId="486DB520" w14:textId="77777777" w:rsidTr="000A4F2C">
        <w:tc>
          <w:tcPr>
            <w:tcW w:w="1940" w:type="dxa"/>
            <w:shd w:val="clear" w:color="auto" w:fill="auto"/>
          </w:tcPr>
          <w:p w14:paraId="68D45DDD" w14:textId="77777777" w:rsidR="00AB1D07" w:rsidRPr="000A4F2C" w:rsidRDefault="00AB1D07" w:rsidP="00883FCE">
            <w:pPr>
              <w:pStyle w:val="A-tableau"/>
              <w:ind w:firstLine="0"/>
              <w:rPr>
                <w:rFonts w:ascii="Times New Roman" w:hAnsi="Times New Roman" w:cs="Times New Roman"/>
                <w:b/>
                <w:bCs w:val="0"/>
              </w:rPr>
            </w:pPr>
            <w:r w:rsidRPr="000A4F2C">
              <w:rPr>
                <w:rFonts w:ascii="Times New Roman" w:hAnsi="Times New Roman" w:cs="Times New Roman"/>
                <w:b/>
                <w:bCs w:val="0"/>
              </w:rPr>
              <w:t>Pêcheur(s)</w:t>
            </w:r>
            <w:r w:rsidRPr="000A4F2C">
              <w:rPr>
                <w:rFonts w:ascii="Times New Roman" w:hAnsi="Times New Roman" w:cs="Times New Roman"/>
                <w:b/>
                <w:bCs w:val="0"/>
                <w:color w:val="FF0000"/>
                <w:szCs w:val="24"/>
              </w:rPr>
              <w:t xml:space="preserve"> *</w:t>
            </w:r>
          </w:p>
        </w:tc>
        <w:tc>
          <w:tcPr>
            <w:tcW w:w="7122" w:type="dxa"/>
            <w:shd w:val="clear" w:color="auto" w:fill="auto"/>
          </w:tcPr>
          <w:p w14:paraId="3621C41F" w14:textId="77777777" w:rsidR="00AB1D07" w:rsidRPr="000A4F2C" w:rsidRDefault="00AB1D07" w:rsidP="00883FCE">
            <w:pPr>
              <w:pStyle w:val="A-tableau"/>
              <w:ind w:firstLine="0"/>
              <w:rPr>
                <w:rFonts w:ascii="Times New Roman" w:hAnsi="Times New Roman" w:cs="Times New Roman"/>
              </w:rPr>
            </w:pPr>
            <w:r w:rsidRPr="000A4F2C">
              <w:rPr>
                <w:rFonts w:ascii="Times New Roman" w:hAnsi="Times New Roman" w:cs="Times New Roman"/>
              </w:rPr>
              <w:t>Le nombre de pêcheur et la relation existante qui ont effectué la pêche le jour du dernière sortie de pêche</w:t>
            </w:r>
          </w:p>
        </w:tc>
      </w:tr>
      <w:tr w:rsidR="00AB1D07" w:rsidRPr="000A4F2C" w14:paraId="23B88096" w14:textId="77777777" w:rsidTr="000A4F2C">
        <w:tc>
          <w:tcPr>
            <w:tcW w:w="1940" w:type="dxa"/>
            <w:shd w:val="clear" w:color="auto" w:fill="D9E2F3"/>
          </w:tcPr>
          <w:p w14:paraId="33CA5AA0" w14:textId="77777777" w:rsidR="00AB1D07" w:rsidRPr="000A4F2C" w:rsidRDefault="00AB1D07" w:rsidP="00883FCE">
            <w:pPr>
              <w:pStyle w:val="A-tableau"/>
              <w:ind w:firstLine="0"/>
              <w:rPr>
                <w:rFonts w:ascii="Times New Roman" w:hAnsi="Times New Roman" w:cs="Times New Roman"/>
                <w:b/>
                <w:bCs w:val="0"/>
              </w:rPr>
            </w:pPr>
            <w:r w:rsidRPr="000A4F2C">
              <w:rPr>
                <w:rFonts w:ascii="Times New Roman" w:hAnsi="Times New Roman" w:cs="Times New Roman"/>
                <w:b/>
                <w:bCs w:val="0"/>
              </w:rPr>
              <w:t xml:space="preserve">Pirogue </w:t>
            </w:r>
            <w:r w:rsidRPr="000A4F2C">
              <w:rPr>
                <w:rFonts w:ascii="Times New Roman" w:hAnsi="Times New Roman" w:cs="Times New Roman"/>
                <w:b/>
                <w:bCs w:val="0"/>
                <w:color w:val="FF0000"/>
                <w:szCs w:val="24"/>
              </w:rPr>
              <w:t>*</w:t>
            </w:r>
          </w:p>
        </w:tc>
        <w:tc>
          <w:tcPr>
            <w:tcW w:w="7122" w:type="dxa"/>
            <w:shd w:val="clear" w:color="auto" w:fill="D9E2F3"/>
          </w:tcPr>
          <w:p w14:paraId="75038955" w14:textId="77777777" w:rsidR="00AB1D07" w:rsidRPr="000A4F2C" w:rsidRDefault="00AB1D07" w:rsidP="00883FCE">
            <w:pPr>
              <w:pStyle w:val="A-tableau"/>
              <w:ind w:firstLine="0"/>
              <w:rPr>
                <w:rFonts w:ascii="Times New Roman" w:hAnsi="Times New Roman" w:cs="Times New Roman"/>
              </w:rPr>
            </w:pPr>
            <w:r w:rsidRPr="000A4F2C">
              <w:rPr>
                <w:rFonts w:ascii="Times New Roman" w:hAnsi="Times New Roman" w:cs="Times New Roman"/>
              </w:rPr>
              <w:t>Indique si une pirogue a été utilisé le jour du dernière sortie de pêche</w:t>
            </w:r>
          </w:p>
        </w:tc>
      </w:tr>
      <w:tr w:rsidR="00AB1D07" w:rsidRPr="000A4F2C" w14:paraId="0E075400" w14:textId="77777777" w:rsidTr="000A4F2C">
        <w:tc>
          <w:tcPr>
            <w:tcW w:w="1940" w:type="dxa"/>
            <w:shd w:val="clear" w:color="auto" w:fill="auto"/>
          </w:tcPr>
          <w:p w14:paraId="7829B3F6" w14:textId="77777777" w:rsidR="00AB1D07" w:rsidRPr="000A4F2C" w:rsidRDefault="00AB1D07" w:rsidP="00883FCE">
            <w:pPr>
              <w:pStyle w:val="A-tableau"/>
              <w:ind w:firstLine="0"/>
              <w:rPr>
                <w:rFonts w:ascii="Times New Roman" w:hAnsi="Times New Roman" w:cs="Times New Roman"/>
                <w:b/>
                <w:bCs w:val="0"/>
              </w:rPr>
            </w:pPr>
            <w:r w:rsidRPr="000A4F2C">
              <w:rPr>
                <w:rFonts w:ascii="Times New Roman" w:hAnsi="Times New Roman" w:cs="Times New Roman"/>
                <w:b/>
                <w:bCs w:val="0"/>
              </w:rPr>
              <w:t>Première engin</w:t>
            </w:r>
            <w:r w:rsidRPr="000A4F2C">
              <w:rPr>
                <w:rFonts w:ascii="Times New Roman" w:hAnsi="Times New Roman" w:cs="Times New Roman"/>
                <w:b/>
                <w:bCs w:val="0"/>
                <w:color w:val="FF0000"/>
                <w:szCs w:val="24"/>
              </w:rPr>
              <w:t>*</w:t>
            </w:r>
          </w:p>
        </w:tc>
        <w:tc>
          <w:tcPr>
            <w:tcW w:w="7122" w:type="dxa"/>
            <w:shd w:val="clear" w:color="auto" w:fill="auto"/>
          </w:tcPr>
          <w:p w14:paraId="72E9CA6B" w14:textId="77777777" w:rsidR="00AB1D07" w:rsidRPr="000A4F2C" w:rsidRDefault="00AB1D07" w:rsidP="00883FCE">
            <w:pPr>
              <w:pStyle w:val="A-tableau"/>
              <w:ind w:firstLine="0"/>
              <w:rPr>
                <w:rFonts w:ascii="Times New Roman" w:hAnsi="Times New Roman" w:cs="Times New Roman"/>
              </w:rPr>
            </w:pPr>
            <w:r w:rsidRPr="000A4F2C">
              <w:rPr>
                <w:rFonts w:ascii="Times New Roman" w:hAnsi="Times New Roman" w:cs="Times New Roman"/>
              </w:rPr>
              <w:t>le nom d'engins de pêche principal utilisé le jour du dernière sortie de pêche</w:t>
            </w:r>
          </w:p>
        </w:tc>
      </w:tr>
      <w:tr w:rsidR="00AB1D07" w:rsidRPr="000A4F2C" w14:paraId="0318166A" w14:textId="77777777" w:rsidTr="000A4F2C">
        <w:tc>
          <w:tcPr>
            <w:tcW w:w="1940" w:type="dxa"/>
            <w:shd w:val="clear" w:color="auto" w:fill="D9E2F3"/>
          </w:tcPr>
          <w:p w14:paraId="4A2E317B" w14:textId="77777777" w:rsidR="00AB1D07" w:rsidRPr="000A4F2C" w:rsidRDefault="00AB1D07" w:rsidP="00883FCE">
            <w:pPr>
              <w:pStyle w:val="A-tableau"/>
              <w:ind w:firstLine="0"/>
              <w:rPr>
                <w:rFonts w:ascii="Times New Roman" w:hAnsi="Times New Roman" w:cs="Times New Roman"/>
                <w:b/>
                <w:bCs w:val="0"/>
              </w:rPr>
            </w:pPr>
            <w:r w:rsidRPr="000A4F2C">
              <w:rPr>
                <w:rFonts w:ascii="Times New Roman" w:hAnsi="Times New Roman" w:cs="Times New Roman"/>
                <w:b/>
                <w:bCs w:val="0"/>
              </w:rPr>
              <w:lastRenderedPageBreak/>
              <w:t>Deuxièmes engin</w:t>
            </w:r>
            <w:r w:rsidRPr="000A4F2C">
              <w:rPr>
                <w:rFonts w:ascii="Times New Roman" w:hAnsi="Times New Roman" w:cs="Times New Roman"/>
                <w:b/>
                <w:bCs w:val="0"/>
                <w:color w:val="FF0000"/>
                <w:szCs w:val="24"/>
              </w:rPr>
              <w:t>*</w:t>
            </w:r>
            <w:r w:rsidRPr="000A4F2C">
              <w:rPr>
                <w:rFonts w:ascii="Times New Roman" w:hAnsi="Times New Roman" w:cs="Times New Roman"/>
                <w:b/>
                <w:bCs w:val="0"/>
              </w:rPr>
              <w:t xml:space="preserve"> </w:t>
            </w:r>
          </w:p>
        </w:tc>
        <w:tc>
          <w:tcPr>
            <w:tcW w:w="7122" w:type="dxa"/>
            <w:shd w:val="clear" w:color="auto" w:fill="D9E2F3"/>
          </w:tcPr>
          <w:p w14:paraId="692D1F56" w14:textId="77777777" w:rsidR="00AB1D07" w:rsidRPr="000A4F2C" w:rsidRDefault="00AB1D07" w:rsidP="00883FCE">
            <w:pPr>
              <w:pStyle w:val="A-tableau"/>
              <w:ind w:firstLine="0"/>
              <w:rPr>
                <w:rFonts w:ascii="Times New Roman" w:hAnsi="Times New Roman" w:cs="Times New Roman"/>
              </w:rPr>
            </w:pPr>
            <w:r w:rsidRPr="000A4F2C">
              <w:rPr>
                <w:rFonts w:ascii="Times New Roman" w:hAnsi="Times New Roman" w:cs="Times New Roman"/>
              </w:rPr>
              <w:t>le nom d'engins de pêche secondaire utilisé le jour du dernière sortie de pêche</w:t>
            </w:r>
          </w:p>
        </w:tc>
      </w:tr>
      <w:tr w:rsidR="00AB1D07" w:rsidRPr="000A4F2C" w14:paraId="09DA1771" w14:textId="77777777" w:rsidTr="000A4F2C">
        <w:tc>
          <w:tcPr>
            <w:tcW w:w="1940" w:type="dxa"/>
            <w:shd w:val="clear" w:color="auto" w:fill="auto"/>
          </w:tcPr>
          <w:p w14:paraId="4E2090C3" w14:textId="77777777" w:rsidR="00AB1D07" w:rsidRPr="000A4F2C" w:rsidRDefault="00AB1D07" w:rsidP="00883FCE">
            <w:pPr>
              <w:pStyle w:val="A-tableau"/>
              <w:ind w:firstLine="0"/>
              <w:rPr>
                <w:rFonts w:ascii="Times New Roman" w:hAnsi="Times New Roman" w:cs="Times New Roman"/>
                <w:b/>
                <w:bCs w:val="0"/>
              </w:rPr>
            </w:pPr>
            <w:r w:rsidRPr="000A4F2C">
              <w:rPr>
                <w:rFonts w:ascii="Times New Roman" w:hAnsi="Times New Roman" w:cs="Times New Roman"/>
                <w:b/>
                <w:bCs w:val="0"/>
              </w:rPr>
              <w:t xml:space="preserve">Nombre (Engin de pêche ) </w:t>
            </w:r>
            <w:r w:rsidRPr="000A4F2C">
              <w:rPr>
                <w:rFonts w:ascii="Times New Roman" w:hAnsi="Times New Roman" w:cs="Times New Roman"/>
                <w:b/>
                <w:bCs w:val="0"/>
                <w:color w:val="FF0000"/>
                <w:szCs w:val="24"/>
              </w:rPr>
              <w:t>*</w:t>
            </w:r>
          </w:p>
        </w:tc>
        <w:tc>
          <w:tcPr>
            <w:tcW w:w="7122" w:type="dxa"/>
            <w:shd w:val="clear" w:color="auto" w:fill="auto"/>
          </w:tcPr>
          <w:p w14:paraId="525E61C8" w14:textId="77777777" w:rsidR="00AB1D07" w:rsidRPr="000A4F2C" w:rsidRDefault="00AB1D07" w:rsidP="00883FCE">
            <w:pPr>
              <w:pStyle w:val="A-tableau"/>
              <w:ind w:firstLine="0"/>
              <w:rPr>
                <w:rFonts w:ascii="Times New Roman" w:hAnsi="Times New Roman" w:cs="Times New Roman"/>
              </w:rPr>
            </w:pPr>
            <w:r w:rsidRPr="000A4F2C">
              <w:rPr>
                <w:rFonts w:ascii="Times New Roman" w:hAnsi="Times New Roman" w:cs="Times New Roman"/>
              </w:rPr>
              <w:t>Le nombre d’engin de pêche a été utilisé le jour du dernière sortie de pêche</w:t>
            </w:r>
          </w:p>
        </w:tc>
      </w:tr>
      <w:tr w:rsidR="00AB1D07" w:rsidRPr="000A4F2C" w14:paraId="7AD0F692" w14:textId="77777777" w:rsidTr="000A4F2C">
        <w:tc>
          <w:tcPr>
            <w:tcW w:w="1940" w:type="dxa"/>
            <w:shd w:val="clear" w:color="auto" w:fill="D9E2F3"/>
          </w:tcPr>
          <w:p w14:paraId="0EC1FF1A" w14:textId="77777777" w:rsidR="00AB1D07" w:rsidRPr="000A4F2C" w:rsidRDefault="00AB1D07" w:rsidP="00883FCE">
            <w:pPr>
              <w:pStyle w:val="A-tableau"/>
              <w:ind w:firstLine="0"/>
              <w:rPr>
                <w:rFonts w:ascii="Times New Roman" w:hAnsi="Times New Roman" w:cs="Times New Roman"/>
                <w:b/>
                <w:bCs w:val="0"/>
              </w:rPr>
            </w:pPr>
            <w:r w:rsidRPr="000A4F2C">
              <w:rPr>
                <w:rFonts w:ascii="Times New Roman" w:hAnsi="Times New Roman" w:cs="Times New Roman"/>
                <w:b/>
                <w:bCs w:val="0"/>
              </w:rPr>
              <w:t>Poids</w:t>
            </w:r>
            <w:r w:rsidRPr="000A4F2C">
              <w:rPr>
                <w:rFonts w:ascii="Times New Roman" w:hAnsi="Times New Roman" w:cs="Times New Roman"/>
                <w:b/>
                <w:bCs w:val="0"/>
                <w:color w:val="FF0000"/>
                <w:szCs w:val="24"/>
              </w:rPr>
              <w:t>*</w:t>
            </w:r>
          </w:p>
        </w:tc>
        <w:tc>
          <w:tcPr>
            <w:tcW w:w="7122" w:type="dxa"/>
            <w:shd w:val="clear" w:color="auto" w:fill="D9E2F3"/>
          </w:tcPr>
          <w:p w14:paraId="43645300" w14:textId="77777777" w:rsidR="00AB1D07" w:rsidRPr="000A4F2C" w:rsidRDefault="00AB1D07" w:rsidP="00883FCE">
            <w:pPr>
              <w:pStyle w:val="A-tableau"/>
              <w:ind w:firstLine="0"/>
              <w:rPr>
                <w:rFonts w:ascii="Times New Roman" w:hAnsi="Times New Roman" w:cs="Times New Roman"/>
              </w:rPr>
            </w:pPr>
            <w:r w:rsidRPr="000A4F2C">
              <w:rPr>
                <w:rFonts w:ascii="Times New Roman" w:hAnsi="Times New Roman" w:cs="Times New Roman"/>
              </w:rPr>
              <w:t>Le poids en kg de crabe pour chaque destination</w:t>
            </w:r>
          </w:p>
        </w:tc>
      </w:tr>
      <w:tr w:rsidR="00AB1D07" w:rsidRPr="000A4F2C" w14:paraId="064B2BE5" w14:textId="77777777" w:rsidTr="000A4F2C">
        <w:tc>
          <w:tcPr>
            <w:tcW w:w="1940" w:type="dxa"/>
            <w:shd w:val="clear" w:color="auto" w:fill="auto"/>
          </w:tcPr>
          <w:p w14:paraId="3D903B7F" w14:textId="77777777" w:rsidR="00AB1D07" w:rsidRPr="000A4F2C" w:rsidRDefault="00AB1D07" w:rsidP="00883FCE">
            <w:pPr>
              <w:pStyle w:val="A-tableau"/>
              <w:ind w:firstLine="0"/>
              <w:rPr>
                <w:rFonts w:ascii="Times New Roman" w:hAnsi="Times New Roman" w:cs="Times New Roman"/>
                <w:b/>
                <w:bCs w:val="0"/>
              </w:rPr>
            </w:pPr>
            <w:r w:rsidRPr="000A4F2C">
              <w:rPr>
                <w:rFonts w:ascii="Times New Roman" w:hAnsi="Times New Roman" w:cs="Times New Roman"/>
                <w:b/>
                <w:bCs w:val="0"/>
              </w:rPr>
              <w:t xml:space="preserve">Prix </w:t>
            </w:r>
            <w:r w:rsidRPr="000A4F2C">
              <w:rPr>
                <w:rFonts w:ascii="Times New Roman" w:hAnsi="Times New Roman" w:cs="Times New Roman"/>
                <w:b/>
                <w:bCs w:val="0"/>
                <w:color w:val="FF0000"/>
                <w:szCs w:val="24"/>
              </w:rPr>
              <w:t>*</w:t>
            </w:r>
          </w:p>
        </w:tc>
        <w:tc>
          <w:tcPr>
            <w:tcW w:w="7122" w:type="dxa"/>
            <w:shd w:val="clear" w:color="auto" w:fill="auto"/>
          </w:tcPr>
          <w:p w14:paraId="614745BC" w14:textId="77777777" w:rsidR="00AB1D07" w:rsidRPr="000A4F2C" w:rsidRDefault="00AB1D07" w:rsidP="00883FCE">
            <w:pPr>
              <w:pStyle w:val="A-tableau"/>
              <w:ind w:firstLine="0"/>
              <w:rPr>
                <w:rFonts w:ascii="Times New Roman" w:hAnsi="Times New Roman" w:cs="Times New Roman"/>
              </w:rPr>
            </w:pPr>
            <w:r w:rsidRPr="000A4F2C">
              <w:rPr>
                <w:rFonts w:ascii="Times New Roman" w:hAnsi="Times New Roman" w:cs="Times New Roman"/>
              </w:rPr>
              <w:t>Le prix en Ariary d’un kg de crabe pour chaque destination</w:t>
            </w:r>
          </w:p>
        </w:tc>
      </w:tr>
      <w:tr w:rsidR="00AB1D07" w:rsidRPr="000A4F2C" w14:paraId="6723CF73" w14:textId="77777777" w:rsidTr="000A4F2C">
        <w:tc>
          <w:tcPr>
            <w:tcW w:w="1940" w:type="dxa"/>
            <w:shd w:val="clear" w:color="auto" w:fill="D9E2F3"/>
          </w:tcPr>
          <w:p w14:paraId="0CDFA791" w14:textId="77777777" w:rsidR="00AB1D07" w:rsidRPr="000A4F2C" w:rsidRDefault="00AB1D07" w:rsidP="00883FCE">
            <w:pPr>
              <w:pStyle w:val="A-tableau"/>
              <w:ind w:firstLine="0"/>
              <w:rPr>
                <w:rFonts w:ascii="Times New Roman" w:hAnsi="Times New Roman" w:cs="Times New Roman"/>
                <w:b/>
                <w:bCs w:val="0"/>
              </w:rPr>
            </w:pPr>
            <w:r w:rsidRPr="000A4F2C">
              <w:rPr>
                <w:rFonts w:ascii="Times New Roman" w:hAnsi="Times New Roman" w:cs="Times New Roman"/>
                <w:b/>
                <w:bCs w:val="0"/>
              </w:rPr>
              <w:t xml:space="preserve">Nombre (Crabes consommés) </w:t>
            </w:r>
            <w:r w:rsidRPr="000A4F2C">
              <w:rPr>
                <w:rFonts w:ascii="Times New Roman" w:hAnsi="Times New Roman" w:cs="Times New Roman"/>
                <w:b/>
                <w:bCs w:val="0"/>
                <w:color w:val="FF0000"/>
                <w:szCs w:val="24"/>
              </w:rPr>
              <w:t>*</w:t>
            </w:r>
          </w:p>
        </w:tc>
        <w:tc>
          <w:tcPr>
            <w:tcW w:w="7122" w:type="dxa"/>
            <w:shd w:val="clear" w:color="auto" w:fill="D9E2F3"/>
          </w:tcPr>
          <w:p w14:paraId="7B2C2211" w14:textId="77777777" w:rsidR="00AB1D07" w:rsidRPr="000A4F2C" w:rsidRDefault="00AB1D07" w:rsidP="00883FCE">
            <w:pPr>
              <w:pStyle w:val="A-tableau"/>
              <w:ind w:firstLine="0"/>
              <w:rPr>
                <w:rFonts w:ascii="Times New Roman" w:hAnsi="Times New Roman" w:cs="Times New Roman"/>
              </w:rPr>
            </w:pPr>
            <w:r w:rsidRPr="000A4F2C">
              <w:rPr>
                <w:rFonts w:ascii="Times New Roman" w:hAnsi="Times New Roman" w:cs="Times New Roman"/>
              </w:rPr>
              <w:t>Le nombre de crabe consommé le jour du dernière sortie de pêche</w:t>
            </w:r>
          </w:p>
        </w:tc>
      </w:tr>
    </w:tbl>
    <w:p w14:paraId="0D92484F" w14:textId="77777777" w:rsidR="00A022CA" w:rsidRDefault="00A022CA" w:rsidP="00A022CA">
      <w:pPr>
        <w:spacing w:line="360" w:lineRule="auto"/>
        <w:rPr>
          <w:rFonts w:ascii="Times New Roman" w:hAnsi="Times New Roman" w:cs="Times New Roman"/>
          <w:sz w:val="24"/>
          <w:szCs w:val="24"/>
        </w:rPr>
      </w:pPr>
      <w:r w:rsidRPr="00994EFD">
        <w:rPr>
          <w:rFonts w:ascii="Times New Roman" w:hAnsi="Times New Roman" w:cs="Times New Roman"/>
          <w:sz w:val="24"/>
          <w:szCs w:val="24"/>
        </w:rPr>
        <w:t xml:space="preserve">Les champs marqués « </w:t>
      </w:r>
      <w:r w:rsidRPr="00994EFD">
        <w:rPr>
          <w:rFonts w:ascii="Times New Roman" w:hAnsi="Times New Roman" w:cs="Times New Roman"/>
          <w:color w:val="FF0000"/>
          <w:sz w:val="24"/>
          <w:szCs w:val="24"/>
        </w:rPr>
        <w:t>*</w:t>
      </w:r>
      <w:r w:rsidRPr="00994EFD">
        <w:rPr>
          <w:rFonts w:ascii="Times New Roman" w:hAnsi="Times New Roman" w:cs="Times New Roman"/>
          <w:sz w:val="24"/>
          <w:szCs w:val="24"/>
        </w:rPr>
        <w:t xml:space="preserve"> » sont obligatoires à compléter.</w:t>
      </w:r>
    </w:p>
    <w:p w14:paraId="47F0A098" w14:textId="1A0ED130" w:rsidR="00AB1D07" w:rsidRDefault="00A022CA" w:rsidP="00A022CA">
      <w:pPr>
        <w:pStyle w:val="Titre3"/>
        <w:rPr>
          <w:rFonts w:ascii="Times New Roman" w:hAnsi="Times New Roman" w:cs="Times New Roman"/>
          <w:b/>
          <w:bCs/>
        </w:rPr>
      </w:pPr>
      <w:bookmarkStart w:id="35" w:name="_Toc88049942"/>
      <w:r>
        <w:rPr>
          <w:rFonts w:ascii="Times New Roman" w:hAnsi="Times New Roman" w:cs="Times New Roman"/>
          <w:b/>
          <w:bCs/>
        </w:rPr>
        <w:t>Fiche « Acheteur »</w:t>
      </w:r>
      <w:bookmarkEnd w:id="35"/>
    </w:p>
    <w:p w14:paraId="457BF0F0" w14:textId="3ED6F124" w:rsidR="00A022CA" w:rsidRDefault="00A022CA" w:rsidP="00A022CA"/>
    <w:p w14:paraId="3D55402B" w14:textId="1A1D95CE" w:rsidR="00A022CA" w:rsidRPr="00A022CA" w:rsidRDefault="00A022CA" w:rsidP="00A022CA">
      <w:pPr>
        <w:pStyle w:val="Lgende"/>
        <w:keepNext/>
        <w:jc w:val="center"/>
        <w:rPr>
          <w:rFonts w:ascii="Times New Roman" w:hAnsi="Times New Roman" w:cs="Times New Roman"/>
          <w:i w:val="0"/>
          <w:iCs w:val="0"/>
        </w:rPr>
      </w:pPr>
      <w:bookmarkStart w:id="36" w:name="_Toc88049685"/>
      <w:r w:rsidRPr="00A022CA">
        <w:rPr>
          <w:rFonts w:ascii="Times New Roman" w:hAnsi="Times New Roman" w:cs="Times New Roman"/>
          <w:i w:val="0"/>
          <w:iCs w:val="0"/>
        </w:rPr>
        <w:t xml:space="preserve">Tableau </w:t>
      </w:r>
      <w:r w:rsidRPr="00A022CA">
        <w:rPr>
          <w:rFonts w:ascii="Times New Roman" w:hAnsi="Times New Roman" w:cs="Times New Roman"/>
          <w:i w:val="0"/>
          <w:iCs w:val="0"/>
        </w:rPr>
        <w:fldChar w:fldCharType="begin"/>
      </w:r>
      <w:r w:rsidRPr="00A022CA">
        <w:rPr>
          <w:rFonts w:ascii="Times New Roman" w:hAnsi="Times New Roman" w:cs="Times New Roman"/>
          <w:i w:val="0"/>
          <w:iCs w:val="0"/>
        </w:rPr>
        <w:instrText xml:space="preserve"> SEQ Tableau \* ARABIC </w:instrText>
      </w:r>
      <w:r w:rsidRPr="00A022CA">
        <w:rPr>
          <w:rFonts w:ascii="Times New Roman" w:hAnsi="Times New Roman" w:cs="Times New Roman"/>
          <w:i w:val="0"/>
          <w:iCs w:val="0"/>
        </w:rPr>
        <w:fldChar w:fldCharType="separate"/>
      </w:r>
      <w:r w:rsidR="00E3468F">
        <w:rPr>
          <w:rFonts w:ascii="Times New Roman" w:hAnsi="Times New Roman" w:cs="Times New Roman"/>
          <w:i w:val="0"/>
          <w:iCs w:val="0"/>
          <w:noProof/>
        </w:rPr>
        <w:t>8</w:t>
      </w:r>
      <w:r w:rsidRPr="00A022CA">
        <w:rPr>
          <w:rFonts w:ascii="Times New Roman" w:hAnsi="Times New Roman" w:cs="Times New Roman"/>
          <w:i w:val="0"/>
          <w:iCs w:val="0"/>
        </w:rPr>
        <w:fldChar w:fldCharType="end"/>
      </w:r>
      <w:r w:rsidRPr="00A022CA">
        <w:rPr>
          <w:rFonts w:ascii="Times New Roman" w:hAnsi="Times New Roman" w:cs="Times New Roman"/>
          <w:i w:val="0"/>
          <w:iCs w:val="0"/>
        </w:rPr>
        <w:t xml:space="preserve"> - Liste des champs à renseigner pour la saisie d'une enquête pour les Fiches de Suivi N°3 « Acheteur »</w:t>
      </w:r>
      <w:bookmarkEnd w:id="36"/>
    </w:p>
    <w:tbl>
      <w:tblPr>
        <w:tblW w:w="918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3369"/>
        <w:gridCol w:w="5811"/>
      </w:tblGrid>
      <w:tr w:rsidR="00A022CA" w:rsidRPr="00A022CA" w14:paraId="3E739C30" w14:textId="77777777" w:rsidTr="00883FCE">
        <w:tc>
          <w:tcPr>
            <w:tcW w:w="3369" w:type="dxa"/>
            <w:tcBorders>
              <w:top w:val="single" w:sz="4" w:space="0" w:color="4472C4"/>
              <w:left w:val="single" w:sz="4" w:space="0" w:color="4472C4"/>
              <w:bottom w:val="single" w:sz="4" w:space="0" w:color="4472C4"/>
              <w:right w:val="nil"/>
            </w:tcBorders>
            <w:shd w:val="clear" w:color="auto" w:fill="4472C4"/>
          </w:tcPr>
          <w:p w14:paraId="7D4FD58C" w14:textId="77777777" w:rsidR="00A022CA" w:rsidRPr="00A022CA" w:rsidRDefault="00A022CA" w:rsidP="00883FCE">
            <w:pPr>
              <w:pStyle w:val="A-para"/>
              <w:ind w:firstLine="0"/>
              <w:rPr>
                <w:b/>
                <w:bCs/>
                <w:color w:val="FFFFFF"/>
              </w:rPr>
            </w:pPr>
            <w:r w:rsidRPr="00A022CA">
              <w:rPr>
                <w:b/>
                <w:bCs/>
                <w:color w:val="FFFFFF"/>
              </w:rPr>
              <w:t>Champs</w:t>
            </w:r>
          </w:p>
        </w:tc>
        <w:tc>
          <w:tcPr>
            <w:tcW w:w="5811" w:type="dxa"/>
            <w:tcBorders>
              <w:top w:val="single" w:sz="4" w:space="0" w:color="4472C4"/>
              <w:left w:val="nil"/>
              <w:bottom w:val="single" w:sz="4" w:space="0" w:color="4472C4"/>
              <w:right w:val="single" w:sz="4" w:space="0" w:color="4472C4"/>
            </w:tcBorders>
            <w:shd w:val="clear" w:color="auto" w:fill="4472C4"/>
          </w:tcPr>
          <w:p w14:paraId="7AC04DBF" w14:textId="77777777" w:rsidR="00A022CA" w:rsidRPr="00A022CA" w:rsidRDefault="00A022CA" w:rsidP="00883FCE">
            <w:pPr>
              <w:pStyle w:val="A-para"/>
              <w:ind w:firstLine="0"/>
              <w:rPr>
                <w:b/>
                <w:bCs/>
                <w:color w:val="FFFFFF"/>
              </w:rPr>
            </w:pPr>
            <w:r w:rsidRPr="00A022CA">
              <w:rPr>
                <w:b/>
                <w:bCs/>
                <w:color w:val="FFFFFF"/>
              </w:rPr>
              <w:t>Description</w:t>
            </w:r>
          </w:p>
        </w:tc>
      </w:tr>
      <w:tr w:rsidR="00A022CA" w:rsidRPr="00A022CA" w14:paraId="42AFA253" w14:textId="77777777" w:rsidTr="00883FCE">
        <w:tc>
          <w:tcPr>
            <w:tcW w:w="3369" w:type="dxa"/>
            <w:shd w:val="clear" w:color="auto" w:fill="D9E2F3"/>
          </w:tcPr>
          <w:p w14:paraId="743BA464" w14:textId="77777777" w:rsidR="00A022CA" w:rsidRPr="00A022CA" w:rsidRDefault="00A022CA" w:rsidP="00883FCE">
            <w:pPr>
              <w:pStyle w:val="A-para"/>
              <w:ind w:firstLine="0"/>
              <w:jc w:val="left"/>
              <w:rPr>
                <w:b/>
                <w:bCs/>
              </w:rPr>
            </w:pPr>
            <w:r w:rsidRPr="00A022CA">
              <w:rPr>
                <w:b/>
                <w:bCs/>
              </w:rPr>
              <w:t>Date de l’enquête</w:t>
            </w:r>
            <w:r w:rsidRPr="00A022CA">
              <w:rPr>
                <w:b/>
                <w:bCs/>
                <w:color w:val="FF0000"/>
                <w:szCs w:val="24"/>
              </w:rPr>
              <w:t>*</w:t>
            </w:r>
          </w:p>
        </w:tc>
        <w:tc>
          <w:tcPr>
            <w:tcW w:w="5811" w:type="dxa"/>
            <w:shd w:val="clear" w:color="auto" w:fill="D9E2F3"/>
          </w:tcPr>
          <w:p w14:paraId="2F1E910E" w14:textId="77777777" w:rsidR="00A022CA" w:rsidRPr="00A022CA" w:rsidRDefault="00A022CA" w:rsidP="00883FCE">
            <w:pPr>
              <w:pStyle w:val="A-para"/>
              <w:ind w:firstLine="0"/>
            </w:pPr>
            <w:r w:rsidRPr="00A022CA">
              <w:t>la date de l'enquête effectuer par l'enquêteur</w:t>
            </w:r>
          </w:p>
        </w:tc>
      </w:tr>
      <w:tr w:rsidR="00A022CA" w:rsidRPr="00A022CA" w14:paraId="2E6D89B8" w14:textId="77777777" w:rsidTr="00883FCE">
        <w:tc>
          <w:tcPr>
            <w:tcW w:w="3369" w:type="dxa"/>
            <w:shd w:val="clear" w:color="auto" w:fill="auto"/>
          </w:tcPr>
          <w:p w14:paraId="66F314A1" w14:textId="77777777" w:rsidR="00A022CA" w:rsidRPr="00A022CA" w:rsidRDefault="00A022CA" w:rsidP="00883FCE">
            <w:pPr>
              <w:pStyle w:val="A-para"/>
              <w:ind w:firstLine="0"/>
              <w:jc w:val="left"/>
              <w:rPr>
                <w:b/>
                <w:bCs/>
              </w:rPr>
            </w:pPr>
            <w:r w:rsidRPr="00A022CA">
              <w:rPr>
                <w:b/>
                <w:bCs/>
              </w:rPr>
              <w:t>Pêcheur et leur nombre</w:t>
            </w:r>
            <w:r w:rsidRPr="00A022CA">
              <w:rPr>
                <w:b/>
                <w:bCs/>
                <w:color w:val="FF0000"/>
                <w:szCs w:val="24"/>
              </w:rPr>
              <w:t>*</w:t>
            </w:r>
          </w:p>
        </w:tc>
        <w:tc>
          <w:tcPr>
            <w:tcW w:w="5811" w:type="dxa"/>
            <w:shd w:val="clear" w:color="auto" w:fill="auto"/>
          </w:tcPr>
          <w:p w14:paraId="166B5376" w14:textId="77777777" w:rsidR="00A022CA" w:rsidRPr="00A022CA" w:rsidRDefault="00A022CA" w:rsidP="00883FCE">
            <w:pPr>
              <w:pStyle w:val="A-para"/>
              <w:ind w:firstLine="0"/>
            </w:pPr>
            <w:r w:rsidRPr="00A022CA">
              <w:t>le nom usuel de la personne qui a réalisé la pêche</w:t>
            </w:r>
          </w:p>
        </w:tc>
      </w:tr>
      <w:tr w:rsidR="00A022CA" w:rsidRPr="00A022CA" w14:paraId="35A33B55" w14:textId="77777777" w:rsidTr="00883FCE">
        <w:tc>
          <w:tcPr>
            <w:tcW w:w="3369" w:type="dxa"/>
            <w:shd w:val="clear" w:color="auto" w:fill="D9E2F3"/>
          </w:tcPr>
          <w:p w14:paraId="3B4925FF" w14:textId="77777777" w:rsidR="00A022CA" w:rsidRPr="00A022CA" w:rsidRDefault="00A022CA" w:rsidP="00883FCE">
            <w:pPr>
              <w:pStyle w:val="A-para"/>
              <w:ind w:firstLine="0"/>
              <w:jc w:val="left"/>
              <w:rPr>
                <w:b/>
                <w:bCs/>
              </w:rPr>
            </w:pPr>
            <w:r w:rsidRPr="00A022CA">
              <w:rPr>
                <w:b/>
                <w:bCs/>
              </w:rPr>
              <w:t>Sortie</w:t>
            </w:r>
            <w:r w:rsidRPr="00A022CA">
              <w:rPr>
                <w:b/>
                <w:bCs/>
                <w:color w:val="FF0000"/>
                <w:szCs w:val="24"/>
              </w:rPr>
              <w:t>*</w:t>
            </w:r>
          </w:p>
        </w:tc>
        <w:tc>
          <w:tcPr>
            <w:tcW w:w="5811" w:type="dxa"/>
            <w:shd w:val="clear" w:color="auto" w:fill="D9E2F3"/>
          </w:tcPr>
          <w:p w14:paraId="00436C6D" w14:textId="77777777" w:rsidR="00A022CA" w:rsidRPr="00A022CA" w:rsidRDefault="00A022CA" w:rsidP="00883FCE">
            <w:pPr>
              <w:pStyle w:val="A-para"/>
              <w:ind w:firstLine="0"/>
            </w:pPr>
            <w:r w:rsidRPr="00A022CA">
              <w:t>Le nombre de sortie effectuer le jour indique</w:t>
            </w:r>
          </w:p>
        </w:tc>
      </w:tr>
      <w:tr w:rsidR="00A022CA" w:rsidRPr="00A022CA" w14:paraId="186499C9" w14:textId="77777777" w:rsidTr="00883FCE">
        <w:tc>
          <w:tcPr>
            <w:tcW w:w="3369" w:type="dxa"/>
            <w:shd w:val="clear" w:color="auto" w:fill="auto"/>
          </w:tcPr>
          <w:p w14:paraId="52280C63" w14:textId="77777777" w:rsidR="00A022CA" w:rsidRPr="00A022CA" w:rsidRDefault="00A022CA" w:rsidP="00883FCE">
            <w:pPr>
              <w:pStyle w:val="A-para"/>
              <w:ind w:firstLine="0"/>
              <w:jc w:val="left"/>
              <w:rPr>
                <w:b/>
                <w:bCs/>
              </w:rPr>
            </w:pPr>
            <w:r w:rsidRPr="00A022CA">
              <w:rPr>
                <w:b/>
                <w:bCs/>
              </w:rPr>
              <w:t xml:space="preserve">Pirogue </w:t>
            </w:r>
            <w:r w:rsidRPr="00A022CA">
              <w:rPr>
                <w:b/>
                <w:bCs/>
                <w:color w:val="FF0000"/>
                <w:szCs w:val="24"/>
              </w:rPr>
              <w:t>*</w:t>
            </w:r>
          </w:p>
        </w:tc>
        <w:tc>
          <w:tcPr>
            <w:tcW w:w="5811" w:type="dxa"/>
            <w:shd w:val="clear" w:color="auto" w:fill="auto"/>
          </w:tcPr>
          <w:p w14:paraId="65701864" w14:textId="77777777" w:rsidR="00A022CA" w:rsidRPr="00A022CA" w:rsidRDefault="00A022CA" w:rsidP="00883FCE">
            <w:pPr>
              <w:pStyle w:val="A-para"/>
              <w:ind w:firstLine="0"/>
            </w:pPr>
            <w:r w:rsidRPr="00A022CA">
              <w:t>Le nombre pirogue où une pirogue a été utiliser le jour indique</w:t>
            </w:r>
          </w:p>
        </w:tc>
      </w:tr>
      <w:tr w:rsidR="00A022CA" w:rsidRPr="00A022CA" w14:paraId="0FDB29DF" w14:textId="77777777" w:rsidTr="00883FCE">
        <w:tc>
          <w:tcPr>
            <w:tcW w:w="3369" w:type="dxa"/>
            <w:shd w:val="clear" w:color="auto" w:fill="D9E2F3"/>
          </w:tcPr>
          <w:p w14:paraId="666C653F" w14:textId="77777777" w:rsidR="00A022CA" w:rsidRPr="00A022CA" w:rsidRDefault="00A022CA" w:rsidP="00883FCE">
            <w:pPr>
              <w:pStyle w:val="A-para"/>
              <w:ind w:firstLine="0"/>
              <w:jc w:val="left"/>
              <w:rPr>
                <w:b/>
                <w:bCs/>
              </w:rPr>
            </w:pPr>
            <w:r w:rsidRPr="00A022CA">
              <w:rPr>
                <w:b/>
                <w:bCs/>
              </w:rPr>
              <w:t xml:space="preserve">Première engin </w:t>
            </w:r>
            <w:r w:rsidRPr="00A022CA">
              <w:rPr>
                <w:b/>
                <w:bCs/>
                <w:color w:val="FF0000"/>
                <w:szCs w:val="24"/>
              </w:rPr>
              <w:t>*</w:t>
            </w:r>
          </w:p>
        </w:tc>
        <w:tc>
          <w:tcPr>
            <w:tcW w:w="5811" w:type="dxa"/>
            <w:shd w:val="clear" w:color="auto" w:fill="D9E2F3"/>
          </w:tcPr>
          <w:p w14:paraId="677508B0" w14:textId="77777777" w:rsidR="00A022CA" w:rsidRPr="00A022CA" w:rsidRDefault="00A022CA" w:rsidP="00883FCE">
            <w:pPr>
              <w:pStyle w:val="A-para"/>
              <w:ind w:firstLine="0"/>
            </w:pPr>
            <w:r w:rsidRPr="00A022CA">
              <w:t>le nom d'engins de pêche principal utilisé le jour du dernière sortie de pêche</w:t>
            </w:r>
          </w:p>
        </w:tc>
      </w:tr>
      <w:tr w:rsidR="00A022CA" w:rsidRPr="00A022CA" w14:paraId="670F3262" w14:textId="77777777" w:rsidTr="00883FCE">
        <w:tc>
          <w:tcPr>
            <w:tcW w:w="3369" w:type="dxa"/>
            <w:shd w:val="clear" w:color="auto" w:fill="auto"/>
          </w:tcPr>
          <w:p w14:paraId="65E212FF" w14:textId="77777777" w:rsidR="00A022CA" w:rsidRPr="00A022CA" w:rsidRDefault="00A022CA" w:rsidP="00883FCE">
            <w:pPr>
              <w:pStyle w:val="A-para"/>
              <w:ind w:firstLine="0"/>
              <w:jc w:val="left"/>
              <w:rPr>
                <w:b/>
                <w:bCs/>
              </w:rPr>
            </w:pPr>
            <w:r w:rsidRPr="00A022CA">
              <w:rPr>
                <w:b/>
                <w:bCs/>
              </w:rPr>
              <w:t xml:space="preserve">Deuxièmes engin </w:t>
            </w:r>
            <w:r w:rsidRPr="00A022CA">
              <w:rPr>
                <w:b/>
                <w:bCs/>
                <w:color w:val="FF0000"/>
                <w:szCs w:val="24"/>
              </w:rPr>
              <w:t>*</w:t>
            </w:r>
          </w:p>
        </w:tc>
        <w:tc>
          <w:tcPr>
            <w:tcW w:w="5811" w:type="dxa"/>
            <w:shd w:val="clear" w:color="auto" w:fill="auto"/>
          </w:tcPr>
          <w:p w14:paraId="2CFFA950" w14:textId="77777777" w:rsidR="00A022CA" w:rsidRPr="00A022CA" w:rsidRDefault="00A022CA" w:rsidP="00883FCE">
            <w:pPr>
              <w:pStyle w:val="A-para"/>
              <w:ind w:firstLine="0"/>
            </w:pPr>
            <w:r w:rsidRPr="00A022CA">
              <w:t>le nom d'engins de pêche secondaire utilisé le jour du dernière sortie de pêche</w:t>
            </w:r>
          </w:p>
        </w:tc>
      </w:tr>
      <w:tr w:rsidR="00A022CA" w:rsidRPr="00A022CA" w14:paraId="50CF155C" w14:textId="77777777" w:rsidTr="00883FCE">
        <w:tc>
          <w:tcPr>
            <w:tcW w:w="3369" w:type="dxa"/>
            <w:shd w:val="clear" w:color="auto" w:fill="D9E2F3"/>
          </w:tcPr>
          <w:p w14:paraId="4D0CCF04" w14:textId="77777777" w:rsidR="00A022CA" w:rsidRPr="00A022CA" w:rsidRDefault="00A022CA" w:rsidP="00883FCE">
            <w:pPr>
              <w:pStyle w:val="A-para"/>
              <w:ind w:firstLine="0"/>
              <w:jc w:val="left"/>
              <w:rPr>
                <w:b/>
                <w:bCs/>
              </w:rPr>
            </w:pPr>
            <w:r w:rsidRPr="00A022CA">
              <w:rPr>
                <w:b/>
                <w:bCs/>
              </w:rPr>
              <w:t xml:space="preserve">Nombre de sortie de vente de crabe </w:t>
            </w:r>
            <w:r w:rsidRPr="00A022CA">
              <w:rPr>
                <w:b/>
                <w:bCs/>
                <w:color w:val="FF0000"/>
                <w:szCs w:val="24"/>
              </w:rPr>
              <w:t>*</w:t>
            </w:r>
          </w:p>
        </w:tc>
        <w:tc>
          <w:tcPr>
            <w:tcW w:w="5811" w:type="dxa"/>
            <w:shd w:val="clear" w:color="auto" w:fill="D9E2F3"/>
          </w:tcPr>
          <w:p w14:paraId="7F6E9821" w14:textId="77777777" w:rsidR="00A022CA" w:rsidRPr="00A022CA" w:rsidRDefault="00A022CA" w:rsidP="00883FCE">
            <w:pPr>
              <w:pStyle w:val="A-para"/>
              <w:ind w:firstLine="0"/>
            </w:pPr>
            <w:r w:rsidRPr="00A022CA">
              <w:t>Le nombre total des sortie effectuées sur l’ensemble des ventes</w:t>
            </w:r>
          </w:p>
        </w:tc>
      </w:tr>
      <w:tr w:rsidR="00A022CA" w:rsidRPr="00A022CA" w14:paraId="2EF9A815" w14:textId="77777777" w:rsidTr="00883FCE">
        <w:tc>
          <w:tcPr>
            <w:tcW w:w="3369" w:type="dxa"/>
            <w:shd w:val="clear" w:color="auto" w:fill="auto"/>
          </w:tcPr>
          <w:p w14:paraId="33734F80" w14:textId="77777777" w:rsidR="00A022CA" w:rsidRPr="00A022CA" w:rsidRDefault="00A022CA" w:rsidP="00883FCE">
            <w:pPr>
              <w:pStyle w:val="A-para"/>
              <w:ind w:firstLine="0"/>
              <w:jc w:val="left"/>
              <w:rPr>
                <w:b/>
                <w:bCs/>
              </w:rPr>
            </w:pPr>
            <w:r w:rsidRPr="00A022CA">
              <w:rPr>
                <w:b/>
                <w:bCs/>
              </w:rPr>
              <w:t xml:space="preserve">Poids </w:t>
            </w:r>
            <w:r w:rsidRPr="00A022CA">
              <w:rPr>
                <w:b/>
                <w:bCs/>
                <w:color w:val="FF0000"/>
                <w:szCs w:val="24"/>
              </w:rPr>
              <w:t>*</w:t>
            </w:r>
          </w:p>
        </w:tc>
        <w:tc>
          <w:tcPr>
            <w:tcW w:w="5811" w:type="dxa"/>
            <w:shd w:val="clear" w:color="auto" w:fill="auto"/>
          </w:tcPr>
          <w:p w14:paraId="69BDBC9C" w14:textId="77777777" w:rsidR="00A022CA" w:rsidRPr="00A022CA" w:rsidRDefault="00A022CA" w:rsidP="00883FCE">
            <w:pPr>
              <w:pStyle w:val="A-para"/>
              <w:ind w:firstLine="0"/>
            </w:pPr>
            <w:r w:rsidRPr="00A022CA">
              <w:t>le poids en Kg de crabes pour chaque destination</w:t>
            </w:r>
          </w:p>
        </w:tc>
      </w:tr>
      <w:tr w:rsidR="00A022CA" w:rsidRPr="00A022CA" w14:paraId="79A88EFF" w14:textId="77777777" w:rsidTr="00883FCE">
        <w:tc>
          <w:tcPr>
            <w:tcW w:w="3369" w:type="dxa"/>
            <w:shd w:val="clear" w:color="auto" w:fill="D9E2F3"/>
          </w:tcPr>
          <w:p w14:paraId="3AB1E753" w14:textId="77777777" w:rsidR="00A022CA" w:rsidRPr="00A022CA" w:rsidRDefault="00A022CA" w:rsidP="00883FCE">
            <w:pPr>
              <w:pStyle w:val="A-para"/>
              <w:ind w:firstLine="0"/>
              <w:jc w:val="left"/>
              <w:rPr>
                <w:b/>
                <w:bCs/>
              </w:rPr>
            </w:pPr>
            <w:r w:rsidRPr="00A022CA">
              <w:rPr>
                <w:b/>
                <w:bCs/>
              </w:rPr>
              <w:t xml:space="preserve">Prix </w:t>
            </w:r>
            <w:r w:rsidRPr="00A022CA">
              <w:rPr>
                <w:b/>
                <w:bCs/>
                <w:color w:val="FF0000"/>
                <w:szCs w:val="24"/>
              </w:rPr>
              <w:t>*</w:t>
            </w:r>
          </w:p>
        </w:tc>
        <w:tc>
          <w:tcPr>
            <w:tcW w:w="5811" w:type="dxa"/>
            <w:shd w:val="clear" w:color="auto" w:fill="D9E2F3"/>
          </w:tcPr>
          <w:p w14:paraId="56042FBF" w14:textId="77777777" w:rsidR="00A022CA" w:rsidRPr="00A022CA" w:rsidRDefault="00A022CA" w:rsidP="00883FCE">
            <w:pPr>
              <w:pStyle w:val="A-para"/>
              <w:ind w:firstLine="0"/>
            </w:pPr>
            <w:r w:rsidRPr="00A022CA">
              <w:t>le prix en Ariary de crabes destinés pour chaque destination</w:t>
            </w:r>
          </w:p>
        </w:tc>
      </w:tr>
      <w:tr w:rsidR="00A022CA" w:rsidRPr="00A022CA" w14:paraId="29DDC01C" w14:textId="77777777" w:rsidTr="00883FCE">
        <w:tc>
          <w:tcPr>
            <w:tcW w:w="3369" w:type="dxa"/>
            <w:shd w:val="clear" w:color="auto" w:fill="auto"/>
          </w:tcPr>
          <w:p w14:paraId="5282B9F5" w14:textId="77777777" w:rsidR="00A022CA" w:rsidRPr="00A022CA" w:rsidRDefault="00A022CA" w:rsidP="00883FCE">
            <w:pPr>
              <w:pStyle w:val="A-para"/>
              <w:ind w:firstLine="0"/>
              <w:jc w:val="left"/>
              <w:rPr>
                <w:b/>
                <w:bCs/>
              </w:rPr>
            </w:pPr>
            <w:r w:rsidRPr="00A022CA">
              <w:rPr>
                <w:b/>
                <w:bCs/>
              </w:rPr>
              <w:t>Nombre des crabes non vendu</w:t>
            </w:r>
            <w:r w:rsidRPr="00A022CA">
              <w:rPr>
                <w:b/>
                <w:bCs/>
                <w:color w:val="FF0000"/>
                <w:szCs w:val="24"/>
              </w:rPr>
              <w:t>*</w:t>
            </w:r>
          </w:p>
        </w:tc>
        <w:tc>
          <w:tcPr>
            <w:tcW w:w="5811" w:type="dxa"/>
            <w:shd w:val="clear" w:color="auto" w:fill="auto"/>
          </w:tcPr>
          <w:p w14:paraId="7C24C670" w14:textId="77777777" w:rsidR="00A022CA" w:rsidRPr="00A022CA" w:rsidRDefault="00A022CA" w:rsidP="00883FCE">
            <w:pPr>
              <w:pStyle w:val="A-para"/>
              <w:ind w:firstLine="0"/>
            </w:pPr>
            <w:r w:rsidRPr="00A022CA">
              <w:t>le nombre de crabes non vendu  par le pêcheur</w:t>
            </w:r>
          </w:p>
        </w:tc>
      </w:tr>
      <w:tr w:rsidR="00A022CA" w:rsidRPr="00A022CA" w14:paraId="3E874AC6" w14:textId="77777777" w:rsidTr="00883FCE">
        <w:tc>
          <w:tcPr>
            <w:tcW w:w="3369" w:type="dxa"/>
            <w:shd w:val="clear" w:color="auto" w:fill="D9E2F3"/>
          </w:tcPr>
          <w:p w14:paraId="3B1FAABE" w14:textId="77777777" w:rsidR="00A022CA" w:rsidRPr="00A022CA" w:rsidRDefault="00A022CA" w:rsidP="00883FCE">
            <w:pPr>
              <w:pStyle w:val="A-para"/>
              <w:ind w:firstLine="0"/>
              <w:jc w:val="left"/>
              <w:rPr>
                <w:b/>
                <w:bCs/>
              </w:rPr>
            </w:pPr>
            <w:r w:rsidRPr="00A022CA">
              <w:rPr>
                <w:b/>
                <w:bCs/>
              </w:rPr>
              <w:t>Poids total des crabes non vendu</w:t>
            </w:r>
            <w:r w:rsidRPr="00A022CA">
              <w:rPr>
                <w:b/>
                <w:bCs/>
                <w:color w:val="FF0000"/>
                <w:szCs w:val="24"/>
              </w:rPr>
              <w:t>*</w:t>
            </w:r>
          </w:p>
        </w:tc>
        <w:tc>
          <w:tcPr>
            <w:tcW w:w="5811" w:type="dxa"/>
            <w:shd w:val="clear" w:color="auto" w:fill="D9E2F3"/>
          </w:tcPr>
          <w:p w14:paraId="48E61A2F" w14:textId="77777777" w:rsidR="00A022CA" w:rsidRPr="00A022CA" w:rsidRDefault="00A022CA" w:rsidP="00883FCE">
            <w:pPr>
              <w:pStyle w:val="A-para"/>
              <w:ind w:firstLine="0"/>
            </w:pPr>
            <w:r w:rsidRPr="00A022CA">
              <w:t>le poids en Kg de crabes non vendu  par le pêcheur</w:t>
            </w:r>
          </w:p>
        </w:tc>
      </w:tr>
    </w:tbl>
    <w:p w14:paraId="52CDD7DA" w14:textId="5382AD65" w:rsidR="00A022CA" w:rsidRDefault="00A022CA" w:rsidP="00A022CA">
      <w:pPr>
        <w:spacing w:line="360" w:lineRule="auto"/>
        <w:rPr>
          <w:rFonts w:ascii="Times New Roman" w:hAnsi="Times New Roman" w:cs="Times New Roman"/>
          <w:sz w:val="24"/>
          <w:szCs w:val="24"/>
        </w:rPr>
      </w:pPr>
      <w:r w:rsidRPr="00994EFD">
        <w:rPr>
          <w:rFonts w:ascii="Times New Roman" w:hAnsi="Times New Roman" w:cs="Times New Roman"/>
          <w:sz w:val="24"/>
          <w:szCs w:val="24"/>
        </w:rPr>
        <w:t xml:space="preserve">Les champs marqués « </w:t>
      </w:r>
      <w:r w:rsidRPr="00994EFD">
        <w:rPr>
          <w:rFonts w:ascii="Times New Roman" w:hAnsi="Times New Roman" w:cs="Times New Roman"/>
          <w:color w:val="FF0000"/>
          <w:sz w:val="24"/>
          <w:szCs w:val="24"/>
        </w:rPr>
        <w:t>*</w:t>
      </w:r>
      <w:r w:rsidRPr="00994EFD">
        <w:rPr>
          <w:rFonts w:ascii="Times New Roman" w:hAnsi="Times New Roman" w:cs="Times New Roman"/>
          <w:sz w:val="24"/>
          <w:szCs w:val="24"/>
        </w:rPr>
        <w:t xml:space="preserve"> » sont obligatoires à compléter.</w:t>
      </w:r>
    </w:p>
    <w:p w14:paraId="5742E317" w14:textId="3C0EDCAC" w:rsidR="00480FB5" w:rsidRDefault="00480FB5" w:rsidP="00A022CA">
      <w:pPr>
        <w:spacing w:line="360" w:lineRule="auto"/>
        <w:rPr>
          <w:rFonts w:ascii="Times New Roman" w:hAnsi="Times New Roman" w:cs="Times New Roman"/>
          <w:sz w:val="24"/>
          <w:szCs w:val="24"/>
        </w:rPr>
      </w:pPr>
    </w:p>
    <w:p w14:paraId="21347ADE" w14:textId="5EF67112" w:rsidR="00480FB5" w:rsidRDefault="00480FB5" w:rsidP="00480FB5">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Une fois le renseignement des champs terminé, on peut choisir deux actions d’enregistrement :</w:t>
      </w:r>
    </w:p>
    <w:p w14:paraId="5AF21EDD" w14:textId="77777777" w:rsidR="00480FB5" w:rsidRPr="00480FB5" w:rsidRDefault="00480FB5" w:rsidP="00480FB5">
      <w:pPr>
        <w:pStyle w:val="A-paragraphe12"/>
        <w:numPr>
          <w:ilvl w:val="0"/>
          <w:numId w:val="9"/>
        </w:numPr>
        <w:rPr>
          <w:rFonts w:ascii="Times New Roman" w:hAnsi="Times New Roman" w:cs="Times New Roman"/>
        </w:rPr>
      </w:pPr>
      <w:r w:rsidRPr="00480FB5">
        <w:rPr>
          <w:rFonts w:ascii="Times New Roman" w:hAnsi="Times New Roman" w:cs="Times New Roman"/>
        </w:rPr>
        <w:t>Si on veut enregistrer et faire une nouvelle enquête Cliquer sur le bouton « Enregistrer et nouvelle enquête »</w:t>
      </w:r>
    </w:p>
    <w:p w14:paraId="1596DF7A" w14:textId="081510E4" w:rsidR="00480FB5" w:rsidRPr="00480FB5" w:rsidRDefault="00480FB5" w:rsidP="00480FB5">
      <w:pPr>
        <w:pStyle w:val="A-paragraphe12"/>
        <w:numPr>
          <w:ilvl w:val="0"/>
          <w:numId w:val="9"/>
        </w:numPr>
        <w:rPr>
          <w:rFonts w:ascii="Times New Roman" w:hAnsi="Times New Roman" w:cs="Times New Roman"/>
        </w:rPr>
      </w:pPr>
      <w:r w:rsidRPr="00480FB5">
        <w:rPr>
          <w:rFonts w:ascii="Times New Roman" w:hAnsi="Times New Roman" w:cs="Times New Roman"/>
        </w:rPr>
        <w:t>Pour enregistrer et terminer l’enregistrement de l’enquête, Cliquer sur le bouton « Enregistrer et Clôturer</w:t>
      </w:r>
      <w:r>
        <w:rPr>
          <w:rFonts w:ascii="Times New Roman" w:hAnsi="Times New Roman" w:cs="Times New Roman"/>
        </w:rPr>
        <w:t xml:space="preserve"> la saisie</w:t>
      </w:r>
      <w:r w:rsidRPr="00480FB5">
        <w:rPr>
          <w:rFonts w:ascii="Times New Roman" w:hAnsi="Times New Roman" w:cs="Times New Roman"/>
        </w:rPr>
        <w:t> »</w:t>
      </w:r>
    </w:p>
    <w:p w14:paraId="56EDD6A1" w14:textId="5C2C2979" w:rsidR="00A022CA" w:rsidRDefault="00480FB5" w:rsidP="00480FB5">
      <w:pPr>
        <w:spacing w:line="360" w:lineRule="auto"/>
        <w:jc w:val="both"/>
        <w:rPr>
          <w:rFonts w:ascii="Times New Roman" w:hAnsi="Times New Roman" w:cs="Times New Roman"/>
          <w:sz w:val="24"/>
          <w:szCs w:val="24"/>
        </w:rPr>
      </w:pPr>
      <w:r w:rsidRPr="00480FB5">
        <w:rPr>
          <w:rFonts w:ascii="Times New Roman" w:hAnsi="Times New Roman" w:cs="Times New Roman"/>
          <w:i/>
          <w:iCs/>
          <w:color w:val="C5000B"/>
          <w:sz w:val="24"/>
          <w:szCs w:val="24"/>
          <w:u w:val="single"/>
        </w:rPr>
        <w:t>Attention </w:t>
      </w:r>
      <w:r w:rsidRPr="00480FB5">
        <w:rPr>
          <w:rFonts w:ascii="Times New Roman" w:hAnsi="Times New Roman" w:cs="Times New Roman"/>
          <w:sz w:val="24"/>
          <w:szCs w:val="24"/>
        </w:rPr>
        <w:t xml:space="preserve">: Un message d'alerte apparaîtra, dans le cas où il y a des champs mal renseignés ou </w:t>
      </w:r>
      <w:r>
        <w:rPr>
          <w:rFonts w:ascii="Times New Roman" w:hAnsi="Times New Roman" w:cs="Times New Roman"/>
          <w:sz w:val="24"/>
          <w:szCs w:val="24"/>
        </w:rPr>
        <w:t>des contraintes non respectés</w:t>
      </w:r>
      <w:r w:rsidRPr="00480FB5">
        <w:rPr>
          <w:rFonts w:ascii="Times New Roman" w:hAnsi="Times New Roman" w:cs="Times New Roman"/>
          <w:sz w:val="24"/>
          <w:szCs w:val="24"/>
        </w:rPr>
        <w:t xml:space="preserve">. les erreurs identifiées </w:t>
      </w:r>
      <w:r>
        <w:rPr>
          <w:rFonts w:ascii="Times New Roman" w:hAnsi="Times New Roman" w:cs="Times New Roman"/>
          <w:sz w:val="24"/>
          <w:szCs w:val="24"/>
        </w:rPr>
        <w:t>sont affichées dans une notification d’alerte</w:t>
      </w:r>
      <w:r w:rsidRPr="00480FB5">
        <w:rPr>
          <w:rFonts w:ascii="Times New Roman" w:hAnsi="Times New Roman" w:cs="Times New Roman"/>
          <w:sz w:val="24"/>
          <w:szCs w:val="24"/>
        </w:rPr>
        <w:t xml:space="preserve"> </w:t>
      </w:r>
      <w:r>
        <w:rPr>
          <w:rFonts w:ascii="Times New Roman" w:hAnsi="Times New Roman" w:cs="Times New Roman"/>
          <w:sz w:val="24"/>
          <w:szCs w:val="24"/>
        </w:rPr>
        <w:t xml:space="preserve">expliquant clairement les erreurs </w:t>
      </w:r>
      <w:r w:rsidRPr="00480FB5">
        <w:rPr>
          <w:rFonts w:ascii="Times New Roman" w:hAnsi="Times New Roman" w:cs="Times New Roman"/>
          <w:sz w:val="24"/>
          <w:szCs w:val="24"/>
        </w:rPr>
        <w:t>à corriger avant de pouvoir valider la saisie.</w:t>
      </w:r>
    </w:p>
    <w:p w14:paraId="36C1D9C8" w14:textId="77777777" w:rsidR="005C0228" w:rsidRDefault="005C0228" w:rsidP="005C0228">
      <w:pPr>
        <w:keepNext/>
        <w:spacing w:line="360" w:lineRule="auto"/>
        <w:jc w:val="both"/>
      </w:pPr>
      <w:r>
        <w:rPr>
          <w:noProof/>
        </w:rPr>
        <w:drawing>
          <wp:inline distT="0" distB="0" distL="0" distR="0" wp14:anchorId="05C2B8E9" wp14:editId="659F72BF">
            <wp:extent cx="5760720" cy="1327868"/>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9449" cy="1329880"/>
                    </a:xfrm>
                    <a:prstGeom prst="rect">
                      <a:avLst/>
                    </a:prstGeom>
                  </pic:spPr>
                </pic:pic>
              </a:graphicData>
            </a:graphic>
          </wp:inline>
        </w:drawing>
      </w:r>
    </w:p>
    <w:p w14:paraId="253FFE9F" w14:textId="1BEB2504" w:rsidR="005C0228" w:rsidRPr="005C0228" w:rsidRDefault="005C0228" w:rsidP="005C0228">
      <w:pPr>
        <w:pStyle w:val="Lgende"/>
        <w:jc w:val="center"/>
        <w:rPr>
          <w:rFonts w:ascii="Times New Roman" w:hAnsi="Times New Roman" w:cs="Times New Roman"/>
          <w:i w:val="0"/>
          <w:iCs w:val="0"/>
          <w:sz w:val="24"/>
          <w:szCs w:val="24"/>
        </w:rPr>
      </w:pPr>
      <w:bookmarkStart w:id="37" w:name="_Toc88049662"/>
      <w:r w:rsidRPr="005C0228">
        <w:rPr>
          <w:rFonts w:ascii="Times New Roman" w:hAnsi="Times New Roman" w:cs="Times New Roman"/>
          <w:i w:val="0"/>
          <w:iCs w:val="0"/>
        </w:rPr>
        <w:t xml:space="preserve">Figure </w:t>
      </w:r>
      <w:r w:rsidRPr="005C0228">
        <w:rPr>
          <w:rFonts w:ascii="Times New Roman" w:hAnsi="Times New Roman" w:cs="Times New Roman"/>
          <w:i w:val="0"/>
          <w:iCs w:val="0"/>
        </w:rPr>
        <w:fldChar w:fldCharType="begin"/>
      </w:r>
      <w:r w:rsidRPr="005C0228">
        <w:rPr>
          <w:rFonts w:ascii="Times New Roman" w:hAnsi="Times New Roman" w:cs="Times New Roman"/>
          <w:i w:val="0"/>
          <w:iCs w:val="0"/>
        </w:rPr>
        <w:instrText xml:space="preserve"> SEQ Figure \* ARABIC </w:instrText>
      </w:r>
      <w:r w:rsidRPr="005C0228">
        <w:rPr>
          <w:rFonts w:ascii="Times New Roman" w:hAnsi="Times New Roman" w:cs="Times New Roman"/>
          <w:i w:val="0"/>
          <w:iCs w:val="0"/>
        </w:rPr>
        <w:fldChar w:fldCharType="separate"/>
      </w:r>
      <w:r w:rsidR="00E3468F">
        <w:rPr>
          <w:rFonts w:ascii="Times New Roman" w:hAnsi="Times New Roman" w:cs="Times New Roman"/>
          <w:i w:val="0"/>
          <w:iCs w:val="0"/>
          <w:noProof/>
        </w:rPr>
        <w:t>12</w:t>
      </w:r>
      <w:r w:rsidRPr="005C0228">
        <w:rPr>
          <w:rFonts w:ascii="Times New Roman" w:hAnsi="Times New Roman" w:cs="Times New Roman"/>
          <w:i w:val="0"/>
          <w:iCs w:val="0"/>
        </w:rPr>
        <w:fldChar w:fldCharType="end"/>
      </w:r>
      <w:r w:rsidRPr="005C0228">
        <w:rPr>
          <w:rFonts w:ascii="Times New Roman" w:hAnsi="Times New Roman" w:cs="Times New Roman"/>
          <w:i w:val="0"/>
          <w:iCs w:val="0"/>
        </w:rPr>
        <w:t xml:space="preserve"> - Notification d'erreurs de saisie</w:t>
      </w:r>
      <w:bookmarkEnd w:id="37"/>
    </w:p>
    <w:p w14:paraId="23492CF1" w14:textId="5AD4ABC1" w:rsidR="00A022CA" w:rsidRDefault="005C0228" w:rsidP="005C022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Une fois les erreurs corrigées ou qu’aucune erreur n’a été détectée, une notification « Insertion du formulaire avec succès » s’affiche pour confirmer l’enregistrement.</w:t>
      </w:r>
    </w:p>
    <w:p w14:paraId="2BCDF8F6" w14:textId="6C8A5FD2" w:rsidR="005C0228" w:rsidRDefault="0085402F" w:rsidP="0085402F">
      <w:pPr>
        <w:pStyle w:val="Titre2"/>
        <w:numPr>
          <w:ilvl w:val="1"/>
          <w:numId w:val="1"/>
        </w:numPr>
        <w:spacing w:line="360" w:lineRule="auto"/>
        <w:rPr>
          <w:rFonts w:ascii="Times New Roman" w:hAnsi="Times New Roman" w:cs="Times New Roman"/>
        </w:rPr>
      </w:pPr>
      <w:bookmarkStart w:id="38" w:name="_Toc88049943"/>
      <w:r>
        <w:rPr>
          <w:rFonts w:ascii="Times New Roman" w:hAnsi="Times New Roman" w:cs="Times New Roman"/>
        </w:rPr>
        <w:t>Rubrique « Consultation des Fiches »</w:t>
      </w:r>
      <w:bookmarkEnd w:id="38"/>
    </w:p>
    <w:p w14:paraId="3105D4C1" w14:textId="45FDB34B" w:rsidR="0085402F" w:rsidRDefault="0085402F" w:rsidP="0085402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Cette rubrique est accessible par tous les utilisateurs ayant un compte utilisateur.</w:t>
      </w:r>
    </w:p>
    <w:p w14:paraId="7D9B3A14" w14:textId="41D029DD" w:rsidR="0085402F" w:rsidRDefault="007F1FA8" w:rsidP="0085402F">
      <w:pPr>
        <w:spacing w:line="360" w:lineRule="auto"/>
        <w:jc w:val="both"/>
        <w:rPr>
          <w:rFonts w:ascii="Times New Roman" w:hAnsi="Times New Roman" w:cs="Times New Roman"/>
          <w:sz w:val="24"/>
          <w:szCs w:val="24"/>
        </w:rPr>
      </w:pPr>
      <w:r w:rsidRPr="007F1FA8">
        <w:rPr>
          <w:rFonts w:ascii="Times New Roman" w:hAnsi="Times New Roman" w:cs="Times New Roman"/>
          <w:sz w:val="24"/>
          <w:szCs w:val="24"/>
        </w:rPr>
        <w:t>Trois fonctionnalités permettant de consulter et rechercher les données selon le type de suivi souhaité :</w:t>
      </w:r>
    </w:p>
    <w:p w14:paraId="4524B8EB" w14:textId="2796A94B" w:rsidR="007F1FA8" w:rsidRPr="00A41C53" w:rsidRDefault="007F1FA8" w:rsidP="007F1FA8">
      <w:pPr>
        <w:pStyle w:val="Lgende"/>
        <w:keepNext/>
        <w:jc w:val="center"/>
        <w:rPr>
          <w:rFonts w:ascii="Times New Roman" w:hAnsi="Times New Roman" w:cs="Times New Roman"/>
          <w:i w:val="0"/>
          <w:iCs w:val="0"/>
        </w:rPr>
      </w:pPr>
      <w:bookmarkStart w:id="39" w:name="_Toc88049686"/>
      <w:r w:rsidRPr="00A41C53">
        <w:rPr>
          <w:rFonts w:ascii="Times New Roman" w:hAnsi="Times New Roman" w:cs="Times New Roman"/>
          <w:i w:val="0"/>
          <w:iCs w:val="0"/>
        </w:rPr>
        <w:t xml:space="preserve">Tableau </w:t>
      </w:r>
      <w:r w:rsidRPr="00A41C53">
        <w:rPr>
          <w:rFonts w:ascii="Times New Roman" w:hAnsi="Times New Roman" w:cs="Times New Roman"/>
          <w:i w:val="0"/>
          <w:iCs w:val="0"/>
        </w:rPr>
        <w:fldChar w:fldCharType="begin"/>
      </w:r>
      <w:r w:rsidRPr="00A41C53">
        <w:rPr>
          <w:rFonts w:ascii="Times New Roman" w:hAnsi="Times New Roman" w:cs="Times New Roman"/>
          <w:i w:val="0"/>
          <w:iCs w:val="0"/>
        </w:rPr>
        <w:instrText xml:space="preserve"> SEQ Tableau \* ARABIC </w:instrText>
      </w:r>
      <w:r w:rsidRPr="00A41C53">
        <w:rPr>
          <w:rFonts w:ascii="Times New Roman" w:hAnsi="Times New Roman" w:cs="Times New Roman"/>
          <w:i w:val="0"/>
          <w:iCs w:val="0"/>
        </w:rPr>
        <w:fldChar w:fldCharType="separate"/>
      </w:r>
      <w:r w:rsidR="00E3468F">
        <w:rPr>
          <w:rFonts w:ascii="Times New Roman" w:hAnsi="Times New Roman" w:cs="Times New Roman"/>
          <w:i w:val="0"/>
          <w:iCs w:val="0"/>
          <w:noProof/>
        </w:rPr>
        <w:t>9</w:t>
      </w:r>
      <w:r w:rsidRPr="00A41C53">
        <w:rPr>
          <w:rFonts w:ascii="Times New Roman" w:hAnsi="Times New Roman" w:cs="Times New Roman"/>
          <w:i w:val="0"/>
          <w:iCs w:val="0"/>
        </w:rPr>
        <w:fldChar w:fldCharType="end"/>
      </w:r>
      <w:r w:rsidRPr="00A41C53">
        <w:rPr>
          <w:rFonts w:ascii="Times New Roman" w:hAnsi="Times New Roman" w:cs="Times New Roman"/>
          <w:i w:val="0"/>
          <w:iCs w:val="0"/>
        </w:rPr>
        <w:t xml:space="preserve"> - liste des onglets et leur description pour la rubrique « Consultation des fiches »</w:t>
      </w:r>
      <w:bookmarkEnd w:id="39"/>
    </w:p>
    <w:tbl>
      <w:tblPr>
        <w:tblW w:w="9070" w:type="dxa"/>
        <w:tblInd w:w="55" w:type="dxa"/>
        <w:tblLayout w:type="fixed"/>
        <w:tblCellMar>
          <w:top w:w="55" w:type="dxa"/>
          <w:left w:w="55" w:type="dxa"/>
          <w:bottom w:w="55" w:type="dxa"/>
          <w:right w:w="55" w:type="dxa"/>
        </w:tblCellMar>
        <w:tblLook w:val="0000" w:firstRow="0" w:lastRow="0" w:firstColumn="0" w:lastColumn="0" w:noHBand="0" w:noVBand="0"/>
      </w:tblPr>
      <w:tblGrid>
        <w:gridCol w:w="1325"/>
        <w:gridCol w:w="3211"/>
        <w:gridCol w:w="4534"/>
      </w:tblGrid>
      <w:tr w:rsidR="007F1FA8" w:rsidRPr="007F1FA8" w14:paraId="616AE674" w14:textId="77777777" w:rsidTr="007F1FA8">
        <w:tc>
          <w:tcPr>
            <w:tcW w:w="1325" w:type="dxa"/>
            <w:tcBorders>
              <w:top w:val="single" w:sz="1" w:space="0" w:color="000000"/>
              <w:left w:val="single" w:sz="1" w:space="0" w:color="000000"/>
              <w:bottom w:val="single" w:sz="1" w:space="0" w:color="000000"/>
            </w:tcBorders>
            <w:shd w:val="clear" w:color="auto" w:fill="0084D1"/>
          </w:tcPr>
          <w:p w14:paraId="2CAAA707" w14:textId="77777777" w:rsidR="007F1FA8" w:rsidRPr="007F1FA8" w:rsidRDefault="007F1FA8" w:rsidP="00883FCE">
            <w:pPr>
              <w:pStyle w:val="Contenudetableau"/>
              <w:jc w:val="center"/>
              <w:rPr>
                <w:rFonts w:ascii="Times New Roman" w:hAnsi="Times New Roman" w:cs="Times New Roman"/>
                <w:b/>
                <w:bCs/>
                <w:color w:val="FFFFFF"/>
                <w:sz w:val="24"/>
                <w:szCs w:val="24"/>
              </w:rPr>
            </w:pPr>
            <w:r w:rsidRPr="007F1FA8">
              <w:rPr>
                <w:rFonts w:ascii="Times New Roman" w:hAnsi="Times New Roman" w:cs="Times New Roman"/>
                <w:b/>
                <w:bCs/>
                <w:color w:val="FFFFFF"/>
                <w:sz w:val="24"/>
                <w:szCs w:val="24"/>
              </w:rPr>
              <w:t>Onglet</w:t>
            </w:r>
          </w:p>
        </w:tc>
        <w:tc>
          <w:tcPr>
            <w:tcW w:w="3211" w:type="dxa"/>
            <w:tcBorders>
              <w:top w:val="single" w:sz="1" w:space="0" w:color="000000"/>
              <w:left w:val="single" w:sz="1" w:space="0" w:color="000000"/>
              <w:bottom w:val="single" w:sz="1" w:space="0" w:color="000000"/>
            </w:tcBorders>
            <w:shd w:val="clear" w:color="auto" w:fill="0084D1"/>
          </w:tcPr>
          <w:p w14:paraId="29D686AB" w14:textId="77777777" w:rsidR="007F1FA8" w:rsidRPr="007F1FA8" w:rsidRDefault="007F1FA8" w:rsidP="00883FCE">
            <w:pPr>
              <w:pStyle w:val="Contenudetableau"/>
              <w:jc w:val="center"/>
              <w:rPr>
                <w:rFonts w:ascii="Times New Roman" w:hAnsi="Times New Roman" w:cs="Times New Roman"/>
                <w:b/>
                <w:bCs/>
                <w:color w:val="FFFFFF"/>
                <w:sz w:val="24"/>
                <w:szCs w:val="24"/>
              </w:rPr>
            </w:pPr>
            <w:r w:rsidRPr="007F1FA8">
              <w:rPr>
                <w:rFonts w:ascii="Times New Roman" w:hAnsi="Times New Roman" w:cs="Times New Roman"/>
                <w:b/>
                <w:bCs/>
                <w:color w:val="FFFFFF"/>
                <w:sz w:val="24"/>
                <w:szCs w:val="24"/>
              </w:rPr>
              <w:t xml:space="preserve">Description </w:t>
            </w:r>
          </w:p>
        </w:tc>
        <w:tc>
          <w:tcPr>
            <w:tcW w:w="4534" w:type="dxa"/>
            <w:tcBorders>
              <w:top w:val="single" w:sz="1" w:space="0" w:color="000000"/>
              <w:left w:val="single" w:sz="1" w:space="0" w:color="000000"/>
              <w:bottom w:val="single" w:sz="1" w:space="0" w:color="000000"/>
              <w:right w:val="single" w:sz="1" w:space="0" w:color="000000"/>
            </w:tcBorders>
            <w:shd w:val="clear" w:color="auto" w:fill="0084D1"/>
          </w:tcPr>
          <w:p w14:paraId="25F920C5" w14:textId="77777777" w:rsidR="007F1FA8" w:rsidRPr="007F1FA8" w:rsidRDefault="007F1FA8" w:rsidP="00883FCE">
            <w:pPr>
              <w:pStyle w:val="Contenudetableau"/>
              <w:jc w:val="center"/>
              <w:rPr>
                <w:rFonts w:ascii="Times New Roman" w:hAnsi="Times New Roman" w:cs="Times New Roman"/>
              </w:rPr>
            </w:pPr>
            <w:r w:rsidRPr="007F1FA8">
              <w:rPr>
                <w:rFonts w:ascii="Times New Roman" w:hAnsi="Times New Roman" w:cs="Times New Roman"/>
                <w:b/>
                <w:bCs/>
                <w:color w:val="FFFFFF"/>
                <w:sz w:val="24"/>
                <w:szCs w:val="24"/>
              </w:rPr>
              <w:t>Visuel</w:t>
            </w:r>
          </w:p>
        </w:tc>
      </w:tr>
      <w:tr w:rsidR="007F1FA8" w:rsidRPr="007F1FA8" w14:paraId="041DCFCF" w14:textId="77777777" w:rsidTr="007F1FA8">
        <w:tc>
          <w:tcPr>
            <w:tcW w:w="1325" w:type="dxa"/>
            <w:tcBorders>
              <w:left w:val="single" w:sz="1" w:space="0" w:color="000000"/>
              <w:bottom w:val="single" w:sz="1" w:space="0" w:color="000000"/>
            </w:tcBorders>
            <w:shd w:val="clear" w:color="auto" w:fill="auto"/>
          </w:tcPr>
          <w:p w14:paraId="5D17D584" w14:textId="77777777" w:rsidR="007F1FA8" w:rsidRPr="007F1FA8" w:rsidRDefault="007F1FA8" w:rsidP="00883FCE">
            <w:pPr>
              <w:pStyle w:val="A-paragraphe12"/>
              <w:ind w:firstLine="0"/>
              <w:jc w:val="left"/>
              <w:rPr>
                <w:rFonts w:ascii="Times New Roman" w:hAnsi="Times New Roman" w:cs="Times New Roman"/>
              </w:rPr>
            </w:pPr>
            <w:r w:rsidRPr="007F1FA8">
              <w:rPr>
                <w:rFonts w:ascii="Times New Roman" w:hAnsi="Times New Roman" w:cs="Times New Roman"/>
                <w:b/>
                <w:bCs/>
              </w:rPr>
              <w:t>Enquêteur </w:t>
            </w:r>
          </w:p>
        </w:tc>
        <w:tc>
          <w:tcPr>
            <w:tcW w:w="3211" w:type="dxa"/>
            <w:tcBorders>
              <w:left w:val="single" w:sz="1" w:space="0" w:color="000000"/>
              <w:bottom w:val="single" w:sz="1" w:space="0" w:color="000000"/>
            </w:tcBorders>
            <w:shd w:val="clear" w:color="auto" w:fill="auto"/>
          </w:tcPr>
          <w:p w14:paraId="76671FF0" w14:textId="77777777" w:rsidR="007F1FA8" w:rsidRPr="007F1FA8" w:rsidRDefault="007F1FA8" w:rsidP="00883FCE">
            <w:pPr>
              <w:pStyle w:val="A-paragraphe12"/>
              <w:ind w:firstLine="0"/>
              <w:jc w:val="left"/>
              <w:rPr>
                <w:rFonts w:ascii="Times New Roman" w:hAnsi="Times New Roman" w:cs="Times New Roman"/>
              </w:rPr>
            </w:pPr>
            <w:r w:rsidRPr="007F1FA8">
              <w:rPr>
                <w:rFonts w:ascii="Times New Roman" w:hAnsi="Times New Roman" w:cs="Times New Roman"/>
              </w:rPr>
              <w:t>Onglet pour consulter et rechercher des Fiches du Suivi N°1 « Enquêteur »</w:t>
            </w:r>
          </w:p>
        </w:tc>
        <w:tc>
          <w:tcPr>
            <w:tcW w:w="4534" w:type="dxa"/>
            <w:vMerge w:val="restart"/>
            <w:tcBorders>
              <w:left w:val="single" w:sz="1" w:space="0" w:color="000000"/>
              <w:bottom w:val="single" w:sz="1" w:space="0" w:color="000000"/>
              <w:right w:val="single" w:sz="1" w:space="0" w:color="000000"/>
            </w:tcBorders>
            <w:shd w:val="clear" w:color="auto" w:fill="auto"/>
          </w:tcPr>
          <w:p w14:paraId="113B2E9A" w14:textId="77777777" w:rsidR="007F1FA8" w:rsidRDefault="007F1FA8" w:rsidP="007F1FA8">
            <w:pPr>
              <w:pStyle w:val="A-paragraphe12"/>
              <w:keepNext/>
              <w:ind w:firstLine="0"/>
              <w:jc w:val="center"/>
            </w:pPr>
            <w:r w:rsidRPr="007F1FA8">
              <w:rPr>
                <w:rFonts w:ascii="Times New Roman" w:hAnsi="Times New Roman" w:cs="Times New Roman"/>
                <w:noProof/>
                <w:lang w:val="fr-FR"/>
              </w:rPr>
              <w:drawing>
                <wp:inline distT="0" distB="0" distL="0" distR="0" wp14:anchorId="51C5CF33" wp14:editId="6BA2DD78">
                  <wp:extent cx="2289976" cy="1256030"/>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8092" cy="1293391"/>
                          </a:xfrm>
                          <a:prstGeom prst="rect">
                            <a:avLst/>
                          </a:prstGeom>
                          <a:solidFill>
                            <a:srgbClr val="FFFFFF"/>
                          </a:solidFill>
                          <a:ln>
                            <a:noFill/>
                          </a:ln>
                        </pic:spPr>
                      </pic:pic>
                    </a:graphicData>
                  </a:graphic>
                </wp:inline>
              </w:drawing>
            </w:r>
          </w:p>
          <w:p w14:paraId="26778BA9" w14:textId="7B4EE85B" w:rsidR="007F1FA8" w:rsidRDefault="007F1FA8" w:rsidP="007F1FA8">
            <w:pPr>
              <w:pStyle w:val="Lgende"/>
              <w:jc w:val="center"/>
            </w:pPr>
            <w:bookmarkStart w:id="40" w:name="_Toc88049663"/>
            <w:r>
              <w:t xml:space="preserve">Figure </w:t>
            </w:r>
            <w:r>
              <w:fldChar w:fldCharType="begin"/>
            </w:r>
            <w:r>
              <w:instrText xml:space="preserve"> SEQ Figure \* ARABIC </w:instrText>
            </w:r>
            <w:r>
              <w:fldChar w:fldCharType="separate"/>
            </w:r>
            <w:r w:rsidR="00E3468F">
              <w:rPr>
                <w:noProof/>
              </w:rPr>
              <w:t>13</w:t>
            </w:r>
            <w:r>
              <w:fldChar w:fldCharType="end"/>
            </w:r>
            <w:r>
              <w:t xml:space="preserve"> - Onglet "consultation de fiches"</w:t>
            </w:r>
            <w:bookmarkEnd w:id="40"/>
          </w:p>
          <w:p w14:paraId="74A8A062" w14:textId="1000FEC9" w:rsidR="007F1FA8" w:rsidRPr="007F1FA8" w:rsidRDefault="007F1FA8" w:rsidP="007F1FA8">
            <w:pPr>
              <w:pStyle w:val="A-paragraphe12"/>
              <w:ind w:firstLine="0"/>
              <w:jc w:val="center"/>
              <w:rPr>
                <w:rFonts w:ascii="Times New Roman" w:hAnsi="Times New Roman" w:cs="Times New Roman"/>
              </w:rPr>
            </w:pPr>
          </w:p>
        </w:tc>
      </w:tr>
      <w:tr w:rsidR="007F1FA8" w:rsidRPr="007F1FA8" w14:paraId="2F532815" w14:textId="77777777" w:rsidTr="007F1FA8">
        <w:tc>
          <w:tcPr>
            <w:tcW w:w="1325" w:type="dxa"/>
            <w:tcBorders>
              <w:left w:val="single" w:sz="1" w:space="0" w:color="000000"/>
              <w:bottom w:val="single" w:sz="1" w:space="0" w:color="000000"/>
            </w:tcBorders>
            <w:shd w:val="clear" w:color="auto" w:fill="auto"/>
          </w:tcPr>
          <w:p w14:paraId="06B9E396" w14:textId="77777777" w:rsidR="007F1FA8" w:rsidRPr="007F1FA8" w:rsidRDefault="007F1FA8" w:rsidP="00883FCE">
            <w:pPr>
              <w:pStyle w:val="A-paragraphe12"/>
              <w:ind w:firstLine="0"/>
              <w:jc w:val="left"/>
              <w:rPr>
                <w:rFonts w:ascii="Times New Roman" w:hAnsi="Times New Roman" w:cs="Times New Roman"/>
              </w:rPr>
            </w:pPr>
            <w:r w:rsidRPr="007F1FA8">
              <w:rPr>
                <w:rFonts w:ascii="Times New Roman" w:hAnsi="Times New Roman" w:cs="Times New Roman"/>
                <w:b/>
                <w:bCs/>
              </w:rPr>
              <w:t>Pêcheur </w:t>
            </w:r>
          </w:p>
        </w:tc>
        <w:tc>
          <w:tcPr>
            <w:tcW w:w="3211" w:type="dxa"/>
            <w:tcBorders>
              <w:left w:val="single" w:sz="1" w:space="0" w:color="000000"/>
              <w:bottom w:val="single" w:sz="1" w:space="0" w:color="000000"/>
            </w:tcBorders>
            <w:shd w:val="clear" w:color="auto" w:fill="auto"/>
          </w:tcPr>
          <w:p w14:paraId="245CAB7D" w14:textId="77777777" w:rsidR="007F1FA8" w:rsidRPr="007F1FA8" w:rsidRDefault="007F1FA8" w:rsidP="00883FCE">
            <w:pPr>
              <w:pStyle w:val="A-paragraphe12"/>
              <w:ind w:firstLine="0"/>
              <w:jc w:val="left"/>
              <w:rPr>
                <w:rFonts w:ascii="Times New Roman" w:hAnsi="Times New Roman" w:cs="Times New Roman"/>
              </w:rPr>
            </w:pPr>
            <w:r w:rsidRPr="007F1FA8">
              <w:rPr>
                <w:rFonts w:ascii="Times New Roman" w:hAnsi="Times New Roman" w:cs="Times New Roman"/>
              </w:rPr>
              <w:t>Onglet pour consulter et rechercher des Fiches du suivi N°2 « Pêcheur »</w:t>
            </w:r>
          </w:p>
        </w:tc>
        <w:tc>
          <w:tcPr>
            <w:tcW w:w="4534" w:type="dxa"/>
            <w:vMerge/>
            <w:tcBorders>
              <w:left w:val="single" w:sz="1" w:space="0" w:color="000000"/>
              <w:bottom w:val="single" w:sz="1" w:space="0" w:color="000000"/>
              <w:right w:val="single" w:sz="1" w:space="0" w:color="000000"/>
            </w:tcBorders>
            <w:shd w:val="clear" w:color="auto" w:fill="auto"/>
          </w:tcPr>
          <w:p w14:paraId="122BA484" w14:textId="77777777" w:rsidR="007F1FA8" w:rsidRPr="007F1FA8" w:rsidRDefault="007F1FA8" w:rsidP="00883FCE">
            <w:pPr>
              <w:pStyle w:val="A-paragraphe12"/>
              <w:ind w:firstLine="0"/>
              <w:rPr>
                <w:rFonts w:ascii="Times New Roman" w:hAnsi="Times New Roman" w:cs="Times New Roman"/>
              </w:rPr>
            </w:pPr>
          </w:p>
        </w:tc>
      </w:tr>
      <w:tr w:rsidR="007F1FA8" w:rsidRPr="007F1FA8" w14:paraId="27CDF1E7" w14:textId="77777777" w:rsidTr="007F1FA8">
        <w:tc>
          <w:tcPr>
            <w:tcW w:w="1325" w:type="dxa"/>
            <w:tcBorders>
              <w:left w:val="single" w:sz="1" w:space="0" w:color="000000"/>
              <w:bottom w:val="single" w:sz="1" w:space="0" w:color="000000"/>
            </w:tcBorders>
            <w:shd w:val="clear" w:color="auto" w:fill="auto"/>
          </w:tcPr>
          <w:p w14:paraId="24357616" w14:textId="77777777" w:rsidR="007F1FA8" w:rsidRPr="007F1FA8" w:rsidRDefault="007F1FA8" w:rsidP="00883FCE">
            <w:pPr>
              <w:pStyle w:val="A-paragraphe12"/>
              <w:ind w:firstLine="0"/>
              <w:jc w:val="left"/>
              <w:rPr>
                <w:rFonts w:ascii="Times New Roman" w:hAnsi="Times New Roman" w:cs="Times New Roman"/>
              </w:rPr>
            </w:pPr>
            <w:r w:rsidRPr="007F1FA8">
              <w:rPr>
                <w:rFonts w:ascii="Times New Roman" w:hAnsi="Times New Roman" w:cs="Times New Roman"/>
                <w:b/>
                <w:bCs/>
              </w:rPr>
              <w:lastRenderedPageBreak/>
              <w:t>Acheteur </w:t>
            </w:r>
          </w:p>
        </w:tc>
        <w:tc>
          <w:tcPr>
            <w:tcW w:w="3211" w:type="dxa"/>
            <w:tcBorders>
              <w:left w:val="single" w:sz="1" w:space="0" w:color="000000"/>
              <w:bottom w:val="single" w:sz="1" w:space="0" w:color="000000"/>
            </w:tcBorders>
            <w:shd w:val="clear" w:color="auto" w:fill="auto"/>
          </w:tcPr>
          <w:p w14:paraId="31FFF645" w14:textId="77777777" w:rsidR="007F1FA8" w:rsidRPr="007F1FA8" w:rsidRDefault="007F1FA8" w:rsidP="00883FCE">
            <w:pPr>
              <w:pStyle w:val="A-paragraphe12"/>
              <w:ind w:firstLine="0"/>
              <w:jc w:val="left"/>
              <w:rPr>
                <w:rFonts w:ascii="Times New Roman" w:hAnsi="Times New Roman" w:cs="Times New Roman"/>
              </w:rPr>
            </w:pPr>
            <w:r w:rsidRPr="007F1FA8">
              <w:rPr>
                <w:rFonts w:ascii="Times New Roman" w:hAnsi="Times New Roman" w:cs="Times New Roman"/>
              </w:rPr>
              <w:t>Onglet pour consulter et rechercher des Fiches du suivi N°3 « Acheteur »</w:t>
            </w:r>
          </w:p>
        </w:tc>
        <w:tc>
          <w:tcPr>
            <w:tcW w:w="4534" w:type="dxa"/>
            <w:vMerge/>
            <w:tcBorders>
              <w:left w:val="single" w:sz="1" w:space="0" w:color="000000"/>
              <w:bottom w:val="single" w:sz="1" w:space="0" w:color="000000"/>
              <w:right w:val="single" w:sz="1" w:space="0" w:color="000000"/>
            </w:tcBorders>
            <w:shd w:val="clear" w:color="auto" w:fill="auto"/>
          </w:tcPr>
          <w:p w14:paraId="43978B75" w14:textId="77777777" w:rsidR="007F1FA8" w:rsidRPr="007F1FA8" w:rsidRDefault="007F1FA8" w:rsidP="00883FCE">
            <w:pPr>
              <w:pStyle w:val="A-paragraphe12"/>
              <w:ind w:firstLine="0"/>
              <w:rPr>
                <w:rFonts w:ascii="Times New Roman" w:hAnsi="Times New Roman" w:cs="Times New Roman"/>
              </w:rPr>
            </w:pPr>
          </w:p>
        </w:tc>
      </w:tr>
    </w:tbl>
    <w:p w14:paraId="69E2CCCA" w14:textId="3644C79E" w:rsidR="007F1FA8" w:rsidRDefault="007F1FA8" w:rsidP="0085402F">
      <w:pPr>
        <w:spacing w:line="360" w:lineRule="auto"/>
        <w:jc w:val="both"/>
        <w:rPr>
          <w:rFonts w:ascii="Times New Roman" w:hAnsi="Times New Roman" w:cs="Times New Roman"/>
          <w:sz w:val="24"/>
          <w:szCs w:val="24"/>
        </w:rPr>
      </w:pPr>
    </w:p>
    <w:p w14:paraId="4715A4F3" w14:textId="76E416A1" w:rsidR="00A41C53" w:rsidRPr="00A41C53" w:rsidRDefault="00A41C53" w:rsidP="00A41C53">
      <w:pPr>
        <w:pStyle w:val="A-paragraphe12"/>
        <w:rPr>
          <w:rFonts w:ascii="Times New Roman" w:hAnsi="Times New Roman" w:cs="Times New Roman"/>
        </w:rPr>
      </w:pPr>
      <w:r w:rsidRPr="00A41C53">
        <w:rPr>
          <w:rFonts w:ascii="Times New Roman" w:hAnsi="Times New Roman" w:cs="Times New Roman"/>
        </w:rPr>
        <w:t xml:space="preserve">Pour </w:t>
      </w:r>
      <w:r w:rsidRPr="00A41C53">
        <w:rPr>
          <w:rFonts w:ascii="Times New Roman" w:hAnsi="Times New Roman" w:cs="Times New Roman"/>
          <w:b/>
          <w:bCs/>
        </w:rPr>
        <w:t>consulter</w:t>
      </w:r>
      <w:r w:rsidRPr="00A41C53">
        <w:rPr>
          <w:rFonts w:ascii="Times New Roman" w:hAnsi="Times New Roman" w:cs="Times New Roman"/>
        </w:rPr>
        <w:t xml:space="preserve"> une fiche</w:t>
      </w:r>
      <w:r>
        <w:rPr>
          <w:rFonts w:ascii="Times New Roman" w:hAnsi="Times New Roman" w:cs="Times New Roman"/>
        </w:rPr>
        <w:t> :</w:t>
      </w:r>
    </w:p>
    <w:p w14:paraId="2465D9B1" w14:textId="04BA6240" w:rsidR="00A41C53" w:rsidRPr="00A41C53" w:rsidRDefault="00A41C53" w:rsidP="00A41C53">
      <w:pPr>
        <w:pStyle w:val="A-paragraphe12"/>
        <w:numPr>
          <w:ilvl w:val="0"/>
          <w:numId w:val="10"/>
        </w:numPr>
        <w:ind w:firstLine="0"/>
        <w:rPr>
          <w:rFonts w:ascii="Times New Roman" w:hAnsi="Times New Roman" w:cs="Times New Roman"/>
        </w:rPr>
      </w:pPr>
      <w:r w:rsidRPr="00A41C53">
        <w:rPr>
          <w:rFonts w:ascii="Times New Roman" w:hAnsi="Times New Roman" w:cs="Times New Roman"/>
        </w:rPr>
        <w:t xml:space="preserve">Cliquer sur l'Onglet « </w:t>
      </w:r>
      <w:r w:rsidRPr="00A41C53">
        <w:rPr>
          <w:rFonts w:ascii="Times New Roman" w:hAnsi="Times New Roman" w:cs="Times New Roman"/>
          <w:i/>
          <w:iCs/>
        </w:rPr>
        <w:t>Consultation des fiches</w:t>
      </w:r>
      <w:r w:rsidRPr="00A41C53">
        <w:rPr>
          <w:rFonts w:ascii="Times New Roman" w:hAnsi="Times New Roman" w:cs="Times New Roman"/>
        </w:rPr>
        <w:t xml:space="preserve"> » dans </w:t>
      </w:r>
      <w:r>
        <w:rPr>
          <w:rFonts w:ascii="Times New Roman" w:hAnsi="Times New Roman" w:cs="Times New Roman"/>
        </w:rPr>
        <w:t>le « side-nav »</w:t>
      </w:r>
      <w:r w:rsidRPr="00A41C53">
        <w:rPr>
          <w:rFonts w:ascii="Times New Roman" w:hAnsi="Times New Roman" w:cs="Times New Roman"/>
        </w:rPr>
        <w:t xml:space="preserve"> </w:t>
      </w:r>
    </w:p>
    <w:p w14:paraId="725D25DA" w14:textId="77777777" w:rsidR="00A41C53" w:rsidRPr="00A41C53" w:rsidRDefault="00A41C53" w:rsidP="00A41C53">
      <w:pPr>
        <w:pStyle w:val="A-paragraphe12"/>
        <w:numPr>
          <w:ilvl w:val="0"/>
          <w:numId w:val="10"/>
        </w:numPr>
        <w:ind w:firstLine="0"/>
        <w:rPr>
          <w:rFonts w:ascii="Times New Roman" w:hAnsi="Times New Roman" w:cs="Times New Roman"/>
        </w:rPr>
      </w:pPr>
      <w:r w:rsidRPr="00A41C53">
        <w:rPr>
          <w:rFonts w:ascii="Times New Roman" w:hAnsi="Times New Roman" w:cs="Times New Roman"/>
        </w:rPr>
        <w:t>Cliquer sur la catégorie de fiche que l’on souhaite consulter (Ex : Enquêteur) dans la barre de menu, le listing de l'ensemble des fiches apparaît dans la fenêtre de droite</w:t>
      </w:r>
    </w:p>
    <w:p w14:paraId="7A821221" w14:textId="353780E3" w:rsidR="00A41C53" w:rsidRPr="00A41C53" w:rsidRDefault="00A41C53" w:rsidP="00A41C53">
      <w:pPr>
        <w:pStyle w:val="A-paragraphe12"/>
        <w:numPr>
          <w:ilvl w:val="0"/>
          <w:numId w:val="10"/>
        </w:numPr>
        <w:ind w:firstLine="0"/>
        <w:rPr>
          <w:rFonts w:ascii="Times New Roman" w:hAnsi="Times New Roman" w:cs="Times New Roman"/>
        </w:rPr>
      </w:pPr>
      <w:r w:rsidRPr="00A41C53">
        <w:rPr>
          <w:rFonts w:ascii="Times New Roman" w:hAnsi="Times New Roman" w:cs="Times New Roman"/>
        </w:rPr>
        <w:t>Cliquer sur le bouton «Détail</w:t>
      </w:r>
      <w:r>
        <w:rPr>
          <w:rFonts w:ascii="Times New Roman" w:hAnsi="Times New Roman" w:cs="Times New Roman"/>
        </w:rPr>
        <w:t>s</w:t>
      </w:r>
      <w:r w:rsidRPr="00A41C53">
        <w:rPr>
          <w:rFonts w:ascii="Times New Roman" w:hAnsi="Times New Roman" w:cs="Times New Roman"/>
        </w:rPr>
        <w:t>» du numéro correspondant à la fiche pour voir le</w:t>
      </w:r>
      <w:r w:rsidR="00960BF7">
        <w:rPr>
          <w:rFonts w:ascii="Times New Roman" w:hAnsi="Times New Roman" w:cs="Times New Roman"/>
        </w:rPr>
        <w:t>s</w:t>
      </w:r>
      <w:r w:rsidRPr="00A41C53">
        <w:rPr>
          <w:rFonts w:ascii="Times New Roman" w:hAnsi="Times New Roman" w:cs="Times New Roman"/>
        </w:rPr>
        <w:t xml:space="preserve"> détail</w:t>
      </w:r>
      <w:r w:rsidR="00960BF7">
        <w:rPr>
          <w:rFonts w:ascii="Times New Roman" w:hAnsi="Times New Roman" w:cs="Times New Roman"/>
        </w:rPr>
        <w:t>s</w:t>
      </w:r>
      <w:r w:rsidRPr="00A41C53">
        <w:rPr>
          <w:rFonts w:ascii="Times New Roman" w:hAnsi="Times New Roman" w:cs="Times New Roman"/>
        </w:rPr>
        <w:t xml:space="preserve"> de la fiche.</w:t>
      </w:r>
    </w:p>
    <w:p w14:paraId="6AFE7897" w14:textId="77777777" w:rsidR="00A41C53" w:rsidRPr="00A41C53" w:rsidRDefault="00A41C53" w:rsidP="00A41C53">
      <w:pPr>
        <w:pStyle w:val="A-paragraphe12"/>
        <w:numPr>
          <w:ilvl w:val="0"/>
          <w:numId w:val="10"/>
        </w:numPr>
        <w:ind w:firstLine="0"/>
        <w:rPr>
          <w:rFonts w:ascii="Times New Roman" w:hAnsi="Times New Roman" w:cs="Times New Roman"/>
        </w:rPr>
      </w:pPr>
      <w:r w:rsidRPr="00A41C53">
        <w:rPr>
          <w:rFonts w:ascii="Times New Roman" w:hAnsi="Times New Roman" w:cs="Times New Roman"/>
        </w:rPr>
        <w:t>Cliquer sur le bouton « Modifier» du numéro correspondant à la fiche pour modifier la fiche</w:t>
      </w:r>
    </w:p>
    <w:p w14:paraId="3F653BC1" w14:textId="77777777" w:rsidR="00A41C53" w:rsidRPr="00A41C53" w:rsidRDefault="00A41C53" w:rsidP="00A41C53">
      <w:pPr>
        <w:pStyle w:val="A-paragraphe12"/>
        <w:numPr>
          <w:ilvl w:val="0"/>
          <w:numId w:val="10"/>
        </w:numPr>
        <w:ind w:firstLine="0"/>
        <w:rPr>
          <w:rFonts w:ascii="Times New Roman" w:hAnsi="Times New Roman" w:cs="Times New Roman"/>
        </w:rPr>
      </w:pPr>
      <w:r w:rsidRPr="00A41C53">
        <w:rPr>
          <w:rFonts w:ascii="Times New Roman" w:hAnsi="Times New Roman" w:cs="Times New Roman"/>
        </w:rPr>
        <w:t>Cliquer sur le bouton « Supprimer » du numéro correspondant à la fiche pour supprimer la fiche</w:t>
      </w:r>
    </w:p>
    <w:p w14:paraId="12902787" w14:textId="77777777" w:rsidR="005E4F9E" w:rsidRDefault="005E4F9E" w:rsidP="005E4F9E">
      <w:pPr>
        <w:keepNext/>
        <w:spacing w:line="360" w:lineRule="auto"/>
        <w:ind w:left="-567"/>
        <w:jc w:val="both"/>
      </w:pPr>
      <w:r>
        <w:rPr>
          <w:noProof/>
        </w:rPr>
        <w:drawing>
          <wp:inline distT="0" distB="0" distL="0" distR="0" wp14:anchorId="64883BCA" wp14:editId="6554E173">
            <wp:extent cx="6638719" cy="3896139"/>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58626" cy="3907822"/>
                    </a:xfrm>
                    <a:prstGeom prst="rect">
                      <a:avLst/>
                    </a:prstGeom>
                  </pic:spPr>
                </pic:pic>
              </a:graphicData>
            </a:graphic>
          </wp:inline>
        </w:drawing>
      </w:r>
    </w:p>
    <w:p w14:paraId="07AAD59D" w14:textId="1951BE3F" w:rsidR="00A41C53" w:rsidRDefault="005E4F9E" w:rsidP="005E4F9E">
      <w:pPr>
        <w:pStyle w:val="Lgende"/>
        <w:jc w:val="center"/>
        <w:rPr>
          <w:rFonts w:ascii="Times New Roman" w:hAnsi="Times New Roman" w:cs="Times New Roman"/>
          <w:i w:val="0"/>
          <w:iCs w:val="0"/>
        </w:rPr>
      </w:pPr>
      <w:bookmarkStart w:id="41" w:name="_Toc88049664"/>
      <w:r w:rsidRPr="005E4F9E">
        <w:rPr>
          <w:rFonts w:ascii="Times New Roman" w:hAnsi="Times New Roman" w:cs="Times New Roman"/>
          <w:i w:val="0"/>
          <w:iCs w:val="0"/>
        </w:rPr>
        <w:t xml:space="preserve">Figure </w:t>
      </w:r>
      <w:r w:rsidRPr="005E4F9E">
        <w:rPr>
          <w:rFonts w:ascii="Times New Roman" w:hAnsi="Times New Roman" w:cs="Times New Roman"/>
          <w:i w:val="0"/>
          <w:iCs w:val="0"/>
        </w:rPr>
        <w:fldChar w:fldCharType="begin"/>
      </w:r>
      <w:r w:rsidRPr="005E4F9E">
        <w:rPr>
          <w:rFonts w:ascii="Times New Roman" w:hAnsi="Times New Roman" w:cs="Times New Roman"/>
          <w:i w:val="0"/>
          <w:iCs w:val="0"/>
        </w:rPr>
        <w:instrText xml:space="preserve"> SEQ Figure \* ARABIC </w:instrText>
      </w:r>
      <w:r w:rsidRPr="005E4F9E">
        <w:rPr>
          <w:rFonts w:ascii="Times New Roman" w:hAnsi="Times New Roman" w:cs="Times New Roman"/>
          <w:i w:val="0"/>
          <w:iCs w:val="0"/>
        </w:rPr>
        <w:fldChar w:fldCharType="separate"/>
      </w:r>
      <w:r w:rsidR="00E3468F">
        <w:rPr>
          <w:rFonts w:ascii="Times New Roman" w:hAnsi="Times New Roman" w:cs="Times New Roman"/>
          <w:i w:val="0"/>
          <w:iCs w:val="0"/>
          <w:noProof/>
        </w:rPr>
        <w:t>14</w:t>
      </w:r>
      <w:r w:rsidRPr="005E4F9E">
        <w:rPr>
          <w:rFonts w:ascii="Times New Roman" w:hAnsi="Times New Roman" w:cs="Times New Roman"/>
          <w:i w:val="0"/>
          <w:iCs w:val="0"/>
        </w:rPr>
        <w:fldChar w:fldCharType="end"/>
      </w:r>
      <w:r w:rsidRPr="005E4F9E">
        <w:rPr>
          <w:rFonts w:ascii="Times New Roman" w:hAnsi="Times New Roman" w:cs="Times New Roman"/>
          <w:i w:val="0"/>
          <w:iCs w:val="0"/>
        </w:rPr>
        <w:t xml:space="preserve"> - Page de consultation de la liste des fiches</w:t>
      </w:r>
      <w:bookmarkEnd w:id="41"/>
    </w:p>
    <w:p w14:paraId="1FB8600E" w14:textId="7F49AB0F" w:rsidR="005E4F9E" w:rsidRDefault="005E4F9E" w:rsidP="005E4F9E"/>
    <w:p w14:paraId="48346492" w14:textId="1D031446" w:rsidR="005E4F9E" w:rsidRDefault="005E4F9E" w:rsidP="005E4F9E"/>
    <w:p w14:paraId="6662CD16" w14:textId="18302793" w:rsidR="005E4F9E" w:rsidRPr="005E4F9E" w:rsidRDefault="005E4F9E" w:rsidP="005E4F9E">
      <w:pPr>
        <w:pStyle w:val="Lgende"/>
        <w:keepNext/>
        <w:jc w:val="center"/>
        <w:rPr>
          <w:rFonts w:ascii="Times New Roman" w:hAnsi="Times New Roman" w:cs="Times New Roman"/>
          <w:i w:val="0"/>
          <w:iCs w:val="0"/>
        </w:rPr>
      </w:pPr>
      <w:bookmarkStart w:id="42" w:name="_Toc88049687"/>
      <w:r w:rsidRPr="005E4F9E">
        <w:rPr>
          <w:rFonts w:ascii="Times New Roman" w:hAnsi="Times New Roman" w:cs="Times New Roman"/>
          <w:i w:val="0"/>
          <w:iCs w:val="0"/>
        </w:rPr>
        <w:lastRenderedPageBreak/>
        <w:t xml:space="preserve">Tableau </w:t>
      </w:r>
      <w:r w:rsidRPr="005E4F9E">
        <w:rPr>
          <w:rFonts w:ascii="Times New Roman" w:hAnsi="Times New Roman" w:cs="Times New Roman"/>
          <w:i w:val="0"/>
          <w:iCs w:val="0"/>
        </w:rPr>
        <w:fldChar w:fldCharType="begin"/>
      </w:r>
      <w:r w:rsidRPr="005E4F9E">
        <w:rPr>
          <w:rFonts w:ascii="Times New Roman" w:hAnsi="Times New Roman" w:cs="Times New Roman"/>
          <w:i w:val="0"/>
          <w:iCs w:val="0"/>
        </w:rPr>
        <w:instrText xml:space="preserve"> SEQ Tableau \* ARABIC </w:instrText>
      </w:r>
      <w:r w:rsidRPr="005E4F9E">
        <w:rPr>
          <w:rFonts w:ascii="Times New Roman" w:hAnsi="Times New Roman" w:cs="Times New Roman"/>
          <w:i w:val="0"/>
          <w:iCs w:val="0"/>
        </w:rPr>
        <w:fldChar w:fldCharType="separate"/>
      </w:r>
      <w:r w:rsidR="00E3468F">
        <w:rPr>
          <w:rFonts w:ascii="Times New Roman" w:hAnsi="Times New Roman" w:cs="Times New Roman"/>
          <w:i w:val="0"/>
          <w:iCs w:val="0"/>
          <w:noProof/>
        </w:rPr>
        <w:t>10</w:t>
      </w:r>
      <w:r w:rsidRPr="005E4F9E">
        <w:rPr>
          <w:rFonts w:ascii="Times New Roman" w:hAnsi="Times New Roman" w:cs="Times New Roman"/>
          <w:i w:val="0"/>
          <w:iCs w:val="0"/>
        </w:rPr>
        <w:fldChar w:fldCharType="end"/>
      </w:r>
      <w:r w:rsidRPr="005E4F9E">
        <w:rPr>
          <w:rFonts w:ascii="Times New Roman" w:hAnsi="Times New Roman" w:cs="Times New Roman"/>
          <w:i w:val="0"/>
          <w:iCs w:val="0"/>
        </w:rPr>
        <w:t xml:space="preserve"> - liste des colonnes avec leur description pour consultation des fiches</w:t>
      </w:r>
      <w:bookmarkEnd w:id="42"/>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58"/>
        <w:gridCol w:w="6704"/>
      </w:tblGrid>
      <w:tr w:rsidR="005E4F9E" w:rsidRPr="00C207CF" w14:paraId="5290C633" w14:textId="77777777" w:rsidTr="005E4F9E">
        <w:tc>
          <w:tcPr>
            <w:tcW w:w="2358" w:type="dxa"/>
            <w:tcBorders>
              <w:top w:val="single" w:sz="4" w:space="0" w:color="4472C4"/>
              <w:left w:val="single" w:sz="4" w:space="0" w:color="4472C4"/>
              <w:bottom w:val="single" w:sz="4" w:space="0" w:color="4472C4"/>
              <w:right w:val="nil"/>
            </w:tcBorders>
            <w:shd w:val="clear" w:color="auto" w:fill="4472C4"/>
          </w:tcPr>
          <w:p w14:paraId="34CB1278" w14:textId="77777777" w:rsidR="005E4F9E" w:rsidRPr="00C207CF" w:rsidRDefault="005E4F9E" w:rsidP="00883FCE">
            <w:pPr>
              <w:pStyle w:val="A-fig"/>
              <w:rPr>
                <w:b/>
                <w:bCs/>
                <w:i w:val="0"/>
                <w:iCs/>
                <w:color w:val="FFFFFF"/>
              </w:rPr>
            </w:pPr>
            <w:r w:rsidRPr="00C207CF">
              <w:rPr>
                <w:b/>
                <w:bCs/>
                <w:i w:val="0"/>
                <w:iCs/>
                <w:color w:val="FFFFFF"/>
              </w:rPr>
              <w:t>Colonne</w:t>
            </w:r>
          </w:p>
        </w:tc>
        <w:tc>
          <w:tcPr>
            <w:tcW w:w="6704" w:type="dxa"/>
            <w:tcBorders>
              <w:top w:val="single" w:sz="4" w:space="0" w:color="4472C4"/>
              <w:left w:val="nil"/>
              <w:bottom w:val="single" w:sz="4" w:space="0" w:color="4472C4"/>
              <w:right w:val="single" w:sz="4" w:space="0" w:color="4472C4"/>
            </w:tcBorders>
            <w:shd w:val="clear" w:color="auto" w:fill="4472C4"/>
          </w:tcPr>
          <w:p w14:paraId="6D904415" w14:textId="77777777" w:rsidR="005E4F9E" w:rsidRPr="00C207CF" w:rsidRDefault="005E4F9E" w:rsidP="00883FCE">
            <w:pPr>
              <w:pStyle w:val="A-fig"/>
              <w:jc w:val="left"/>
              <w:rPr>
                <w:b/>
                <w:bCs/>
                <w:i w:val="0"/>
                <w:iCs/>
                <w:color w:val="FFFFFF"/>
              </w:rPr>
            </w:pPr>
            <w:r w:rsidRPr="00C207CF">
              <w:rPr>
                <w:b/>
                <w:bCs/>
                <w:i w:val="0"/>
                <w:iCs/>
                <w:color w:val="FFFFFF"/>
              </w:rPr>
              <w:t>Description</w:t>
            </w:r>
          </w:p>
        </w:tc>
      </w:tr>
      <w:tr w:rsidR="005E4F9E" w:rsidRPr="00C207CF" w14:paraId="31EB3987" w14:textId="77777777" w:rsidTr="005E4F9E">
        <w:tc>
          <w:tcPr>
            <w:tcW w:w="2358" w:type="dxa"/>
            <w:shd w:val="clear" w:color="auto" w:fill="D9E2F3"/>
          </w:tcPr>
          <w:p w14:paraId="17107403" w14:textId="77777777" w:rsidR="005E4F9E" w:rsidRPr="00C207CF" w:rsidRDefault="005E4F9E" w:rsidP="00883FCE">
            <w:pPr>
              <w:pStyle w:val="A-fig"/>
              <w:jc w:val="left"/>
              <w:rPr>
                <w:i w:val="0"/>
                <w:iCs/>
              </w:rPr>
            </w:pPr>
            <w:r w:rsidRPr="00C207CF">
              <w:rPr>
                <w:i w:val="0"/>
                <w:iCs/>
              </w:rPr>
              <w:t>Fiche</w:t>
            </w:r>
          </w:p>
        </w:tc>
        <w:tc>
          <w:tcPr>
            <w:tcW w:w="6704" w:type="dxa"/>
            <w:shd w:val="clear" w:color="auto" w:fill="D9E2F3"/>
          </w:tcPr>
          <w:p w14:paraId="6D3F56A0" w14:textId="77777777" w:rsidR="005E4F9E" w:rsidRPr="00C207CF" w:rsidRDefault="005E4F9E" w:rsidP="00883FCE">
            <w:pPr>
              <w:pStyle w:val="A-fig"/>
              <w:jc w:val="left"/>
              <w:rPr>
                <w:i w:val="0"/>
                <w:iCs/>
              </w:rPr>
            </w:pPr>
            <w:r w:rsidRPr="00C207CF">
              <w:rPr>
                <w:i w:val="0"/>
                <w:iCs/>
              </w:rPr>
              <w:t>Le numéro d’Identification de la fiche</w:t>
            </w:r>
          </w:p>
        </w:tc>
      </w:tr>
      <w:tr w:rsidR="005E4F9E" w:rsidRPr="00C207CF" w14:paraId="140E6261" w14:textId="77777777" w:rsidTr="005E4F9E">
        <w:tc>
          <w:tcPr>
            <w:tcW w:w="2358" w:type="dxa"/>
            <w:shd w:val="clear" w:color="auto" w:fill="auto"/>
          </w:tcPr>
          <w:p w14:paraId="280ABE32" w14:textId="77777777" w:rsidR="005E4F9E" w:rsidRPr="00C207CF" w:rsidRDefault="005E4F9E" w:rsidP="00883FCE">
            <w:pPr>
              <w:pStyle w:val="A-fig"/>
              <w:jc w:val="left"/>
              <w:rPr>
                <w:i w:val="0"/>
                <w:iCs/>
              </w:rPr>
            </w:pPr>
            <w:r w:rsidRPr="00C207CF">
              <w:rPr>
                <w:i w:val="0"/>
                <w:iCs/>
              </w:rPr>
              <w:t>Zone CORECRABE</w:t>
            </w:r>
          </w:p>
        </w:tc>
        <w:tc>
          <w:tcPr>
            <w:tcW w:w="6704" w:type="dxa"/>
            <w:shd w:val="clear" w:color="auto" w:fill="auto"/>
          </w:tcPr>
          <w:p w14:paraId="3F2F48F3" w14:textId="77777777" w:rsidR="005E4F9E" w:rsidRPr="00C207CF" w:rsidRDefault="005E4F9E" w:rsidP="00883FCE">
            <w:pPr>
              <w:pStyle w:val="A-fig"/>
              <w:jc w:val="left"/>
              <w:rPr>
                <w:i w:val="0"/>
                <w:iCs/>
              </w:rPr>
            </w:pPr>
            <w:r w:rsidRPr="00C207CF">
              <w:rPr>
                <w:i w:val="0"/>
                <w:iCs/>
              </w:rPr>
              <w:t>Le nom de la zone CORECRABE où l’enquête a été mené</w:t>
            </w:r>
          </w:p>
        </w:tc>
      </w:tr>
      <w:tr w:rsidR="005E4F9E" w:rsidRPr="00C207CF" w14:paraId="56E60DD3" w14:textId="77777777" w:rsidTr="005E4F9E">
        <w:tc>
          <w:tcPr>
            <w:tcW w:w="2358" w:type="dxa"/>
            <w:shd w:val="clear" w:color="auto" w:fill="D9E2F3"/>
          </w:tcPr>
          <w:p w14:paraId="06E0DD63" w14:textId="77777777" w:rsidR="005E4F9E" w:rsidRPr="00C207CF" w:rsidRDefault="005E4F9E" w:rsidP="00883FCE">
            <w:pPr>
              <w:pStyle w:val="A-fig"/>
              <w:jc w:val="left"/>
              <w:rPr>
                <w:i w:val="0"/>
                <w:iCs/>
              </w:rPr>
            </w:pPr>
            <w:r w:rsidRPr="00C207CF">
              <w:rPr>
                <w:i w:val="0"/>
                <w:iCs/>
              </w:rPr>
              <w:t>Région</w:t>
            </w:r>
          </w:p>
        </w:tc>
        <w:tc>
          <w:tcPr>
            <w:tcW w:w="6704" w:type="dxa"/>
            <w:shd w:val="clear" w:color="auto" w:fill="D9E2F3"/>
          </w:tcPr>
          <w:p w14:paraId="7B99D0A4" w14:textId="77777777" w:rsidR="005E4F9E" w:rsidRPr="00C207CF" w:rsidRDefault="005E4F9E" w:rsidP="00883FCE">
            <w:pPr>
              <w:pStyle w:val="A-fig"/>
              <w:jc w:val="left"/>
              <w:rPr>
                <w:i w:val="0"/>
                <w:iCs/>
              </w:rPr>
            </w:pPr>
            <w:r w:rsidRPr="00C207CF">
              <w:rPr>
                <w:i w:val="0"/>
                <w:iCs/>
              </w:rPr>
              <w:t>Le nom du région où l’enquête a été mené</w:t>
            </w:r>
          </w:p>
        </w:tc>
      </w:tr>
      <w:tr w:rsidR="005E4F9E" w:rsidRPr="00C207CF" w14:paraId="48AD36E0" w14:textId="77777777" w:rsidTr="005E4F9E">
        <w:tc>
          <w:tcPr>
            <w:tcW w:w="2358" w:type="dxa"/>
            <w:shd w:val="clear" w:color="auto" w:fill="auto"/>
          </w:tcPr>
          <w:p w14:paraId="52AD475F" w14:textId="77777777" w:rsidR="005E4F9E" w:rsidRPr="00C207CF" w:rsidRDefault="005E4F9E" w:rsidP="00883FCE">
            <w:pPr>
              <w:pStyle w:val="A-fig"/>
              <w:jc w:val="left"/>
              <w:rPr>
                <w:i w:val="0"/>
                <w:iCs/>
              </w:rPr>
            </w:pPr>
            <w:r w:rsidRPr="00C207CF">
              <w:rPr>
                <w:i w:val="0"/>
                <w:iCs/>
              </w:rPr>
              <w:t>Date d’expédition</w:t>
            </w:r>
          </w:p>
        </w:tc>
        <w:tc>
          <w:tcPr>
            <w:tcW w:w="6704" w:type="dxa"/>
            <w:shd w:val="clear" w:color="auto" w:fill="auto"/>
          </w:tcPr>
          <w:p w14:paraId="5C97DAAE" w14:textId="77777777" w:rsidR="005E4F9E" w:rsidRPr="00C207CF" w:rsidRDefault="005E4F9E" w:rsidP="00883FCE">
            <w:pPr>
              <w:pStyle w:val="A-fig"/>
              <w:jc w:val="left"/>
              <w:rPr>
                <w:i w:val="0"/>
                <w:iCs/>
              </w:rPr>
            </w:pPr>
            <w:r w:rsidRPr="00C207CF">
              <w:rPr>
                <w:i w:val="0"/>
                <w:iCs/>
              </w:rPr>
              <w:t xml:space="preserve">La date d’expédition de la fiche par l’enquêteur </w:t>
            </w:r>
          </w:p>
        </w:tc>
      </w:tr>
      <w:tr w:rsidR="005E4F9E" w:rsidRPr="00C207CF" w14:paraId="4E539F55" w14:textId="77777777" w:rsidTr="005E4F9E">
        <w:tc>
          <w:tcPr>
            <w:tcW w:w="2358" w:type="dxa"/>
            <w:shd w:val="clear" w:color="auto" w:fill="D9E2F3"/>
          </w:tcPr>
          <w:p w14:paraId="381F1E45" w14:textId="77777777" w:rsidR="005E4F9E" w:rsidRPr="00526339" w:rsidRDefault="005E4F9E" w:rsidP="00883FCE">
            <w:pPr>
              <w:pStyle w:val="A-fig"/>
              <w:jc w:val="left"/>
              <w:rPr>
                <w:i w:val="0"/>
                <w:iCs/>
              </w:rPr>
            </w:pPr>
            <w:r w:rsidRPr="00526339">
              <w:rPr>
                <w:i w:val="0"/>
                <w:iCs/>
              </w:rPr>
              <w:t>Enquêteur</w:t>
            </w:r>
          </w:p>
        </w:tc>
        <w:tc>
          <w:tcPr>
            <w:tcW w:w="6704" w:type="dxa"/>
            <w:shd w:val="clear" w:color="auto" w:fill="D9E2F3"/>
          </w:tcPr>
          <w:p w14:paraId="1CD91050" w14:textId="77777777" w:rsidR="005E4F9E" w:rsidRPr="00C207CF" w:rsidRDefault="005E4F9E" w:rsidP="00883FCE">
            <w:pPr>
              <w:pStyle w:val="A-fig"/>
              <w:jc w:val="left"/>
              <w:rPr>
                <w:i w:val="0"/>
                <w:iCs/>
              </w:rPr>
            </w:pPr>
            <w:r w:rsidRPr="00C207CF">
              <w:rPr>
                <w:i w:val="0"/>
                <w:iCs/>
              </w:rPr>
              <w:t>Le code d’identification de l’enquêteur</w:t>
            </w:r>
          </w:p>
        </w:tc>
      </w:tr>
      <w:tr w:rsidR="005E4F9E" w:rsidRPr="00C207CF" w14:paraId="4F7D51A2" w14:textId="77777777" w:rsidTr="005E4F9E">
        <w:tc>
          <w:tcPr>
            <w:tcW w:w="2358" w:type="dxa"/>
            <w:shd w:val="clear" w:color="auto" w:fill="auto"/>
          </w:tcPr>
          <w:p w14:paraId="79146AA6" w14:textId="77777777" w:rsidR="005E4F9E" w:rsidRPr="00C207CF" w:rsidRDefault="005E4F9E" w:rsidP="00883FCE">
            <w:pPr>
              <w:pStyle w:val="A-fig"/>
              <w:jc w:val="left"/>
              <w:rPr>
                <w:i w:val="0"/>
                <w:iCs/>
              </w:rPr>
            </w:pPr>
            <w:r w:rsidRPr="00C207CF">
              <w:rPr>
                <w:i w:val="0"/>
                <w:iCs/>
              </w:rPr>
              <w:t>Action</w:t>
            </w:r>
          </w:p>
        </w:tc>
        <w:tc>
          <w:tcPr>
            <w:tcW w:w="6704" w:type="dxa"/>
            <w:shd w:val="clear" w:color="auto" w:fill="auto"/>
          </w:tcPr>
          <w:p w14:paraId="1F4C5C4A" w14:textId="77777777" w:rsidR="005E4F9E" w:rsidRPr="00C207CF" w:rsidRDefault="005E4F9E" w:rsidP="00883FCE">
            <w:pPr>
              <w:pStyle w:val="A-fig"/>
              <w:jc w:val="left"/>
              <w:rPr>
                <w:i w:val="0"/>
                <w:iCs/>
              </w:rPr>
            </w:pPr>
            <w:r w:rsidRPr="00C207CF">
              <w:rPr>
                <w:i w:val="0"/>
                <w:iCs/>
              </w:rPr>
              <w:t>Les actions que on peut effectuer sur la fiche</w:t>
            </w:r>
          </w:p>
        </w:tc>
      </w:tr>
    </w:tbl>
    <w:p w14:paraId="70EBAE90" w14:textId="1C94CB7E" w:rsidR="005E4F9E" w:rsidRDefault="005E4F9E" w:rsidP="005E4F9E">
      <w:pPr>
        <w:spacing w:line="360" w:lineRule="auto"/>
        <w:jc w:val="both"/>
        <w:rPr>
          <w:rFonts w:ascii="Times New Roman" w:hAnsi="Times New Roman" w:cs="Times New Roman"/>
          <w:sz w:val="24"/>
          <w:szCs w:val="24"/>
        </w:rPr>
      </w:pPr>
    </w:p>
    <w:p w14:paraId="16ED0962" w14:textId="0B057BDE" w:rsidR="009D40DD" w:rsidRDefault="009D40DD" w:rsidP="009D40DD">
      <w:pPr>
        <w:pStyle w:val="Titre3"/>
        <w:spacing w:line="360" w:lineRule="auto"/>
        <w:rPr>
          <w:rFonts w:ascii="Times New Roman" w:hAnsi="Times New Roman" w:cs="Times New Roman"/>
          <w:b/>
          <w:bCs/>
        </w:rPr>
      </w:pPr>
      <w:bookmarkStart w:id="43" w:name="_Toc88049944"/>
      <w:r>
        <w:rPr>
          <w:rFonts w:ascii="Times New Roman" w:hAnsi="Times New Roman" w:cs="Times New Roman"/>
          <w:b/>
          <w:bCs/>
        </w:rPr>
        <w:t>Détails d’une fiche</w:t>
      </w:r>
      <w:bookmarkEnd w:id="43"/>
    </w:p>
    <w:p w14:paraId="6C6DA327" w14:textId="4175336E" w:rsidR="009D40DD" w:rsidRDefault="009D40DD" w:rsidP="009D40D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En appuyant sur le bouton « détails », l’application nous redirige vers une page affichant les détails de la fiche correspondante en affichant toutes les enquêtes correspondantes à la fiche :</w:t>
      </w:r>
    </w:p>
    <w:p w14:paraId="48B5CF4A" w14:textId="05A33850" w:rsidR="009D40DD" w:rsidRPr="009D40DD" w:rsidRDefault="009D40DD" w:rsidP="009D40DD">
      <w:pPr>
        <w:pStyle w:val="A-paragraphe12"/>
        <w:numPr>
          <w:ilvl w:val="0"/>
          <w:numId w:val="10"/>
        </w:numPr>
        <w:ind w:firstLine="0"/>
        <w:rPr>
          <w:rFonts w:ascii="Times New Roman" w:hAnsi="Times New Roman" w:cs="Times New Roman"/>
          <w:szCs w:val="24"/>
        </w:rPr>
      </w:pPr>
      <w:r w:rsidRPr="009D40DD">
        <w:rPr>
          <w:rFonts w:ascii="Times New Roman" w:hAnsi="Times New Roman" w:cs="Times New Roman"/>
          <w:szCs w:val="24"/>
        </w:rPr>
        <w:t>Pour poursuivre  une enquête , cliquer sur le bouton « Poursuivre la saisie d’enquête »</w:t>
      </w:r>
    </w:p>
    <w:p w14:paraId="4C18DA05" w14:textId="77777777" w:rsidR="004C0D4C" w:rsidRDefault="009D40DD" w:rsidP="009D40DD">
      <w:pPr>
        <w:pStyle w:val="A-paragraphe12"/>
        <w:numPr>
          <w:ilvl w:val="0"/>
          <w:numId w:val="10"/>
        </w:numPr>
        <w:ind w:firstLine="0"/>
        <w:rPr>
          <w:rFonts w:ascii="Times New Roman" w:hAnsi="Times New Roman" w:cs="Times New Roman"/>
          <w:szCs w:val="24"/>
        </w:rPr>
      </w:pPr>
      <w:r w:rsidRPr="009D40DD">
        <w:rPr>
          <w:rFonts w:ascii="Times New Roman" w:hAnsi="Times New Roman" w:cs="Times New Roman"/>
          <w:szCs w:val="24"/>
        </w:rPr>
        <w:t>Pour modifier une enquête , cliquer sur le bouton « Modifier » du numéro de l’enquête correspondant, puis modifier les champs de l’enquête qu’il faut modifier. Et cliquer sur le bouton « Enregistrer et revenir à la liste» pour enregistrer les modifications.</w:t>
      </w:r>
    </w:p>
    <w:p w14:paraId="4842E0C5" w14:textId="21260EF7" w:rsidR="009D40DD" w:rsidRPr="004C0D4C" w:rsidRDefault="009D40DD" w:rsidP="009D40DD">
      <w:pPr>
        <w:pStyle w:val="A-paragraphe12"/>
        <w:numPr>
          <w:ilvl w:val="0"/>
          <w:numId w:val="10"/>
        </w:numPr>
        <w:ind w:firstLine="0"/>
        <w:rPr>
          <w:rFonts w:ascii="Times New Roman" w:hAnsi="Times New Roman" w:cs="Times New Roman"/>
          <w:szCs w:val="24"/>
        </w:rPr>
      </w:pPr>
      <w:r w:rsidRPr="004C0D4C">
        <w:rPr>
          <w:rFonts w:ascii="Times New Roman" w:hAnsi="Times New Roman" w:cs="Times New Roman"/>
          <w:szCs w:val="24"/>
        </w:rPr>
        <w:t>Pour supprimer une enquête , cliquer sur le bouton « Supprimer » du numéro de l’enquête correspondant.</w:t>
      </w:r>
    </w:p>
    <w:p w14:paraId="6FE13192" w14:textId="77777777" w:rsidR="005932FE" w:rsidRDefault="005932FE" w:rsidP="005932FE">
      <w:pPr>
        <w:keepNext/>
        <w:spacing w:line="360" w:lineRule="auto"/>
        <w:ind w:left="-426"/>
        <w:jc w:val="both"/>
      </w:pPr>
      <w:r>
        <w:rPr>
          <w:noProof/>
        </w:rPr>
        <w:drawing>
          <wp:inline distT="0" distB="0" distL="0" distR="0" wp14:anchorId="524F229C" wp14:editId="0C534560">
            <wp:extent cx="6487795" cy="3188473"/>
            <wp:effectExtent l="0" t="0" r="825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8266" cy="3193619"/>
                    </a:xfrm>
                    <a:prstGeom prst="rect">
                      <a:avLst/>
                    </a:prstGeom>
                  </pic:spPr>
                </pic:pic>
              </a:graphicData>
            </a:graphic>
          </wp:inline>
        </w:drawing>
      </w:r>
    </w:p>
    <w:p w14:paraId="20158007" w14:textId="4861CE2A" w:rsidR="009D40DD" w:rsidRDefault="005932FE" w:rsidP="005932FE">
      <w:pPr>
        <w:pStyle w:val="Lgende"/>
        <w:jc w:val="center"/>
        <w:rPr>
          <w:rFonts w:ascii="Times New Roman" w:hAnsi="Times New Roman" w:cs="Times New Roman"/>
          <w:i w:val="0"/>
          <w:iCs w:val="0"/>
        </w:rPr>
      </w:pPr>
      <w:bookmarkStart w:id="44" w:name="_Toc88049665"/>
      <w:r w:rsidRPr="005932FE">
        <w:rPr>
          <w:rFonts w:ascii="Times New Roman" w:hAnsi="Times New Roman" w:cs="Times New Roman"/>
          <w:i w:val="0"/>
          <w:iCs w:val="0"/>
        </w:rPr>
        <w:t xml:space="preserve">Figure </w:t>
      </w:r>
      <w:r w:rsidRPr="005932FE">
        <w:rPr>
          <w:rFonts w:ascii="Times New Roman" w:hAnsi="Times New Roman" w:cs="Times New Roman"/>
          <w:i w:val="0"/>
          <w:iCs w:val="0"/>
        </w:rPr>
        <w:fldChar w:fldCharType="begin"/>
      </w:r>
      <w:r w:rsidRPr="005932FE">
        <w:rPr>
          <w:rFonts w:ascii="Times New Roman" w:hAnsi="Times New Roman" w:cs="Times New Roman"/>
          <w:i w:val="0"/>
          <w:iCs w:val="0"/>
        </w:rPr>
        <w:instrText xml:space="preserve"> SEQ Figure \* ARABIC </w:instrText>
      </w:r>
      <w:r w:rsidRPr="005932FE">
        <w:rPr>
          <w:rFonts w:ascii="Times New Roman" w:hAnsi="Times New Roman" w:cs="Times New Roman"/>
          <w:i w:val="0"/>
          <w:iCs w:val="0"/>
        </w:rPr>
        <w:fldChar w:fldCharType="separate"/>
      </w:r>
      <w:r w:rsidR="00E3468F">
        <w:rPr>
          <w:rFonts w:ascii="Times New Roman" w:hAnsi="Times New Roman" w:cs="Times New Roman"/>
          <w:i w:val="0"/>
          <w:iCs w:val="0"/>
          <w:noProof/>
        </w:rPr>
        <w:t>15</w:t>
      </w:r>
      <w:r w:rsidRPr="005932FE">
        <w:rPr>
          <w:rFonts w:ascii="Times New Roman" w:hAnsi="Times New Roman" w:cs="Times New Roman"/>
          <w:i w:val="0"/>
          <w:iCs w:val="0"/>
        </w:rPr>
        <w:fldChar w:fldCharType="end"/>
      </w:r>
      <w:r w:rsidRPr="005932FE">
        <w:rPr>
          <w:rFonts w:ascii="Times New Roman" w:hAnsi="Times New Roman" w:cs="Times New Roman"/>
          <w:i w:val="0"/>
          <w:iCs w:val="0"/>
        </w:rPr>
        <w:t xml:space="preserve"> - Détails d'une enquête</w:t>
      </w:r>
      <w:bookmarkEnd w:id="44"/>
    </w:p>
    <w:p w14:paraId="1A654721" w14:textId="77777777" w:rsidR="005932FE" w:rsidRPr="005932FE" w:rsidRDefault="005932FE" w:rsidP="005932FE">
      <w:pPr>
        <w:spacing w:line="360" w:lineRule="auto"/>
        <w:jc w:val="both"/>
        <w:rPr>
          <w:rFonts w:ascii="Times New Roman" w:hAnsi="Times New Roman" w:cs="Times New Roman"/>
          <w:sz w:val="24"/>
          <w:szCs w:val="24"/>
        </w:rPr>
      </w:pPr>
      <w:r w:rsidRPr="005932FE">
        <w:rPr>
          <w:rFonts w:ascii="Times New Roman" w:hAnsi="Times New Roman" w:cs="Times New Roman"/>
          <w:sz w:val="24"/>
          <w:szCs w:val="24"/>
        </w:rPr>
        <w:lastRenderedPageBreak/>
        <w:t xml:space="preserve">Pour </w:t>
      </w:r>
      <w:r w:rsidRPr="005932FE">
        <w:rPr>
          <w:rFonts w:ascii="Times New Roman" w:hAnsi="Times New Roman" w:cs="Times New Roman"/>
          <w:b/>
          <w:bCs/>
          <w:sz w:val="24"/>
          <w:szCs w:val="24"/>
        </w:rPr>
        <w:t xml:space="preserve">rechercher </w:t>
      </w:r>
      <w:r w:rsidRPr="005932FE">
        <w:rPr>
          <w:rFonts w:ascii="Times New Roman" w:hAnsi="Times New Roman" w:cs="Times New Roman"/>
          <w:sz w:val="24"/>
          <w:szCs w:val="24"/>
        </w:rPr>
        <w:t>une fiche</w:t>
      </w:r>
    </w:p>
    <w:p w14:paraId="3736B6D0" w14:textId="047F3C33" w:rsidR="005932FE" w:rsidRDefault="005932FE" w:rsidP="005932FE">
      <w:pPr>
        <w:spacing w:line="360" w:lineRule="auto"/>
        <w:ind w:firstLine="708"/>
        <w:jc w:val="both"/>
        <w:rPr>
          <w:rFonts w:ascii="Times New Roman" w:hAnsi="Times New Roman" w:cs="Times New Roman"/>
          <w:sz w:val="24"/>
          <w:szCs w:val="24"/>
        </w:rPr>
      </w:pPr>
      <w:r w:rsidRPr="005932FE">
        <w:rPr>
          <w:rFonts w:ascii="Times New Roman" w:hAnsi="Times New Roman" w:cs="Times New Roman"/>
          <w:sz w:val="24"/>
          <w:szCs w:val="24"/>
        </w:rPr>
        <w:t>Saisissez les critères pour la recherche (Numéro de la fiche, zone CORECRABE, Région, Date d’expédition, enquêteur) dans le champ recherche à gauche au-dessus de la colonne Action</w:t>
      </w:r>
      <w:r>
        <w:rPr>
          <w:rFonts w:ascii="Times New Roman" w:hAnsi="Times New Roman" w:cs="Times New Roman"/>
          <w:sz w:val="24"/>
          <w:szCs w:val="24"/>
        </w:rPr>
        <w:t>.</w:t>
      </w:r>
    </w:p>
    <w:p w14:paraId="7318C90F" w14:textId="77777777" w:rsidR="005932FE" w:rsidRDefault="005932FE" w:rsidP="005932FE">
      <w:pPr>
        <w:keepNext/>
        <w:spacing w:line="360" w:lineRule="auto"/>
        <w:ind w:left="-426"/>
        <w:jc w:val="both"/>
      </w:pPr>
      <w:r>
        <w:rPr>
          <w:noProof/>
        </w:rPr>
        <w:drawing>
          <wp:inline distT="0" distB="0" distL="0" distR="0" wp14:anchorId="0C1CB869" wp14:editId="2565EF27">
            <wp:extent cx="6654800" cy="3140766"/>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2706" cy="3144497"/>
                    </a:xfrm>
                    <a:prstGeom prst="rect">
                      <a:avLst/>
                    </a:prstGeom>
                  </pic:spPr>
                </pic:pic>
              </a:graphicData>
            </a:graphic>
          </wp:inline>
        </w:drawing>
      </w:r>
    </w:p>
    <w:p w14:paraId="507CF207" w14:textId="360DB687" w:rsidR="005932FE" w:rsidRPr="00277373" w:rsidRDefault="005932FE" w:rsidP="00277373">
      <w:pPr>
        <w:pStyle w:val="Lgende"/>
        <w:jc w:val="center"/>
        <w:rPr>
          <w:rFonts w:ascii="Times New Roman" w:hAnsi="Times New Roman" w:cs="Times New Roman"/>
          <w:i w:val="0"/>
          <w:iCs w:val="0"/>
        </w:rPr>
      </w:pPr>
      <w:bookmarkStart w:id="45" w:name="_Toc88049666"/>
      <w:r w:rsidRPr="005932FE">
        <w:rPr>
          <w:rFonts w:ascii="Times New Roman" w:hAnsi="Times New Roman" w:cs="Times New Roman"/>
          <w:i w:val="0"/>
          <w:iCs w:val="0"/>
        </w:rPr>
        <w:t xml:space="preserve">Figure </w:t>
      </w:r>
      <w:r w:rsidRPr="005932FE">
        <w:rPr>
          <w:rFonts w:ascii="Times New Roman" w:hAnsi="Times New Roman" w:cs="Times New Roman"/>
          <w:i w:val="0"/>
          <w:iCs w:val="0"/>
        </w:rPr>
        <w:fldChar w:fldCharType="begin"/>
      </w:r>
      <w:r w:rsidRPr="005932FE">
        <w:rPr>
          <w:rFonts w:ascii="Times New Roman" w:hAnsi="Times New Roman" w:cs="Times New Roman"/>
          <w:i w:val="0"/>
          <w:iCs w:val="0"/>
        </w:rPr>
        <w:instrText xml:space="preserve"> SEQ Figure \* ARABIC </w:instrText>
      </w:r>
      <w:r w:rsidRPr="005932FE">
        <w:rPr>
          <w:rFonts w:ascii="Times New Roman" w:hAnsi="Times New Roman" w:cs="Times New Roman"/>
          <w:i w:val="0"/>
          <w:iCs w:val="0"/>
        </w:rPr>
        <w:fldChar w:fldCharType="separate"/>
      </w:r>
      <w:r w:rsidR="00E3468F">
        <w:rPr>
          <w:rFonts w:ascii="Times New Roman" w:hAnsi="Times New Roman" w:cs="Times New Roman"/>
          <w:i w:val="0"/>
          <w:iCs w:val="0"/>
          <w:noProof/>
        </w:rPr>
        <w:t>16</w:t>
      </w:r>
      <w:r w:rsidRPr="005932FE">
        <w:rPr>
          <w:rFonts w:ascii="Times New Roman" w:hAnsi="Times New Roman" w:cs="Times New Roman"/>
          <w:i w:val="0"/>
          <w:iCs w:val="0"/>
        </w:rPr>
        <w:fldChar w:fldCharType="end"/>
      </w:r>
      <w:r w:rsidRPr="005932FE">
        <w:rPr>
          <w:rFonts w:ascii="Times New Roman" w:hAnsi="Times New Roman" w:cs="Times New Roman"/>
          <w:i w:val="0"/>
          <w:iCs w:val="0"/>
        </w:rPr>
        <w:t xml:space="preserve"> - Recherche d'une fiche</w:t>
      </w:r>
      <w:bookmarkEnd w:id="45"/>
    </w:p>
    <w:p w14:paraId="012E0C3E" w14:textId="447302F3" w:rsidR="003F2F60" w:rsidRDefault="00277373" w:rsidP="00277373">
      <w:pPr>
        <w:pStyle w:val="Titre2"/>
        <w:numPr>
          <w:ilvl w:val="1"/>
          <w:numId w:val="1"/>
        </w:numPr>
        <w:spacing w:line="360" w:lineRule="auto"/>
        <w:jc w:val="both"/>
        <w:rPr>
          <w:rFonts w:ascii="Times New Roman" w:hAnsi="Times New Roman" w:cs="Times New Roman"/>
        </w:rPr>
      </w:pPr>
      <w:bookmarkStart w:id="46" w:name="_Toc88049945"/>
      <w:r>
        <w:rPr>
          <w:rFonts w:ascii="Times New Roman" w:hAnsi="Times New Roman" w:cs="Times New Roman"/>
        </w:rPr>
        <w:t>Rubrique « Personnes »</w:t>
      </w:r>
      <w:bookmarkEnd w:id="46"/>
    </w:p>
    <w:p w14:paraId="368B6425" w14:textId="43F8BD4A" w:rsidR="00277373" w:rsidRDefault="00277373" w:rsidP="00277373">
      <w:pPr>
        <w:spacing w:line="360" w:lineRule="auto"/>
        <w:jc w:val="both"/>
        <w:rPr>
          <w:rFonts w:ascii="Times New Roman" w:hAnsi="Times New Roman" w:cs="Times New Roman"/>
          <w:sz w:val="24"/>
          <w:szCs w:val="24"/>
        </w:rPr>
      </w:pPr>
      <w:r>
        <w:rPr>
          <w:rFonts w:ascii="Times New Roman" w:hAnsi="Times New Roman" w:cs="Times New Roman"/>
          <w:sz w:val="24"/>
          <w:szCs w:val="24"/>
        </w:rPr>
        <w:t>Cette rubrique est seulement accessible par les groupes d’utilisateurs de niveau « Administrateur », « Super utilisateur » et « Simple utilisateur ». Deux fonctionnalités sont présentées pour gérer et rechercher les intervenants dans ce projet :</w:t>
      </w:r>
    </w:p>
    <w:p w14:paraId="08DAD246" w14:textId="22D42B21" w:rsidR="006F05B0" w:rsidRPr="006F05B0" w:rsidRDefault="006F05B0" w:rsidP="006F05B0">
      <w:pPr>
        <w:pStyle w:val="Lgende"/>
        <w:keepNext/>
        <w:jc w:val="center"/>
        <w:rPr>
          <w:rFonts w:ascii="Times New Roman" w:hAnsi="Times New Roman" w:cs="Times New Roman"/>
          <w:i w:val="0"/>
          <w:iCs w:val="0"/>
        </w:rPr>
      </w:pPr>
      <w:bookmarkStart w:id="47" w:name="_Toc88049688"/>
      <w:r w:rsidRPr="006F05B0">
        <w:rPr>
          <w:rFonts w:ascii="Times New Roman" w:hAnsi="Times New Roman" w:cs="Times New Roman"/>
          <w:i w:val="0"/>
          <w:iCs w:val="0"/>
        </w:rPr>
        <w:t xml:space="preserve">Tableau </w:t>
      </w:r>
      <w:r w:rsidRPr="006F05B0">
        <w:rPr>
          <w:rFonts w:ascii="Times New Roman" w:hAnsi="Times New Roman" w:cs="Times New Roman"/>
          <w:i w:val="0"/>
          <w:iCs w:val="0"/>
        </w:rPr>
        <w:fldChar w:fldCharType="begin"/>
      </w:r>
      <w:r w:rsidRPr="006F05B0">
        <w:rPr>
          <w:rFonts w:ascii="Times New Roman" w:hAnsi="Times New Roman" w:cs="Times New Roman"/>
          <w:i w:val="0"/>
          <w:iCs w:val="0"/>
        </w:rPr>
        <w:instrText xml:space="preserve"> SEQ Tableau \* ARABIC </w:instrText>
      </w:r>
      <w:r w:rsidRPr="006F05B0">
        <w:rPr>
          <w:rFonts w:ascii="Times New Roman" w:hAnsi="Times New Roman" w:cs="Times New Roman"/>
          <w:i w:val="0"/>
          <w:iCs w:val="0"/>
        </w:rPr>
        <w:fldChar w:fldCharType="separate"/>
      </w:r>
      <w:r w:rsidR="00E3468F">
        <w:rPr>
          <w:rFonts w:ascii="Times New Roman" w:hAnsi="Times New Roman" w:cs="Times New Roman"/>
          <w:i w:val="0"/>
          <w:iCs w:val="0"/>
          <w:noProof/>
        </w:rPr>
        <w:t>11</w:t>
      </w:r>
      <w:r w:rsidRPr="006F05B0">
        <w:rPr>
          <w:rFonts w:ascii="Times New Roman" w:hAnsi="Times New Roman" w:cs="Times New Roman"/>
          <w:i w:val="0"/>
          <w:iCs w:val="0"/>
        </w:rPr>
        <w:fldChar w:fldCharType="end"/>
      </w:r>
      <w:r w:rsidRPr="006F05B0">
        <w:rPr>
          <w:rFonts w:ascii="Times New Roman" w:hAnsi="Times New Roman" w:cs="Times New Roman"/>
          <w:i w:val="0"/>
          <w:iCs w:val="0"/>
        </w:rPr>
        <w:t xml:space="preserve"> - Sous-rubriques dans "Personnes"</w:t>
      </w:r>
      <w:bookmarkEnd w:id="47"/>
    </w:p>
    <w:tbl>
      <w:tblPr>
        <w:tblW w:w="9070" w:type="dxa"/>
        <w:tblInd w:w="55" w:type="dxa"/>
        <w:tblLayout w:type="fixed"/>
        <w:tblCellMar>
          <w:top w:w="55" w:type="dxa"/>
          <w:left w:w="55" w:type="dxa"/>
          <w:bottom w:w="55" w:type="dxa"/>
          <w:right w:w="55" w:type="dxa"/>
        </w:tblCellMar>
        <w:tblLook w:val="0000" w:firstRow="0" w:lastRow="0" w:firstColumn="0" w:lastColumn="0" w:noHBand="0" w:noVBand="0"/>
      </w:tblPr>
      <w:tblGrid>
        <w:gridCol w:w="1325"/>
        <w:gridCol w:w="3211"/>
        <w:gridCol w:w="4534"/>
      </w:tblGrid>
      <w:tr w:rsidR="00277373" w:rsidRPr="00277373" w14:paraId="51F203A9" w14:textId="77777777" w:rsidTr="006F05B0">
        <w:tc>
          <w:tcPr>
            <w:tcW w:w="1325" w:type="dxa"/>
            <w:tcBorders>
              <w:top w:val="single" w:sz="1" w:space="0" w:color="000000"/>
              <w:left w:val="single" w:sz="1" w:space="0" w:color="000000"/>
              <w:bottom w:val="single" w:sz="1" w:space="0" w:color="000000"/>
            </w:tcBorders>
            <w:shd w:val="clear" w:color="auto" w:fill="0084D1"/>
          </w:tcPr>
          <w:p w14:paraId="357E5388" w14:textId="77777777" w:rsidR="00277373" w:rsidRPr="00277373" w:rsidRDefault="00277373" w:rsidP="00883FCE">
            <w:pPr>
              <w:pStyle w:val="Contenudetableau"/>
              <w:jc w:val="center"/>
              <w:rPr>
                <w:rFonts w:ascii="Times New Roman" w:hAnsi="Times New Roman" w:cs="Times New Roman"/>
                <w:b/>
                <w:bCs/>
                <w:color w:val="FFFFFF"/>
                <w:sz w:val="24"/>
                <w:szCs w:val="24"/>
              </w:rPr>
            </w:pPr>
            <w:r w:rsidRPr="00277373">
              <w:rPr>
                <w:rFonts w:ascii="Times New Roman" w:hAnsi="Times New Roman" w:cs="Times New Roman"/>
                <w:b/>
                <w:bCs/>
                <w:color w:val="FFFFFF"/>
                <w:sz w:val="24"/>
                <w:szCs w:val="24"/>
              </w:rPr>
              <w:t>Onglet</w:t>
            </w:r>
          </w:p>
        </w:tc>
        <w:tc>
          <w:tcPr>
            <w:tcW w:w="3211" w:type="dxa"/>
            <w:tcBorders>
              <w:top w:val="single" w:sz="1" w:space="0" w:color="000000"/>
              <w:left w:val="single" w:sz="1" w:space="0" w:color="000000"/>
              <w:bottom w:val="single" w:sz="1" w:space="0" w:color="000000"/>
            </w:tcBorders>
            <w:shd w:val="clear" w:color="auto" w:fill="0084D1"/>
          </w:tcPr>
          <w:p w14:paraId="4A57586E" w14:textId="77777777" w:rsidR="00277373" w:rsidRPr="00277373" w:rsidRDefault="00277373" w:rsidP="00883FCE">
            <w:pPr>
              <w:pStyle w:val="Contenudetableau"/>
              <w:jc w:val="center"/>
              <w:rPr>
                <w:rFonts w:ascii="Times New Roman" w:hAnsi="Times New Roman" w:cs="Times New Roman"/>
                <w:b/>
                <w:bCs/>
                <w:color w:val="FFFFFF"/>
                <w:sz w:val="24"/>
                <w:szCs w:val="24"/>
              </w:rPr>
            </w:pPr>
            <w:r w:rsidRPr="00277373">
              <w:rPr>
                <w:rFonts w:ascii="Times New Roman" w:hAnsi="Times New Roman" w:cs="Times New Roman"/>
                <w:b/>
                <w:bCs/>
                <w:color w:val="FFFFFF"/>
                <w:sz w:val="24"/>
                <w:szCs w:val="24"/>
              </w:rPr>
              <w:t xml:space="preserve">Description </w:t>
            </w:r>
          </w:p>
        </w:tc>
        <w:tc>
          <w:tcPr>
            <w:tcW w:w="4534" w:type="dxa"/>
            <w:tcBorders>
              <w:top w:val="single" w:sz="1" w:space="0" w:color="000000"/>
              <w:left w:val="single" w:sz="1" w:space="0" w:color="000000"/>
              <w:bottom w:val="single" w:sz="1" w:space="0" w:color="000000"/>
              <w:right w:val="single" w:sz="1" w:space="0" w:color="000000"/>
            </w:tcBorders>
            <w:shd w:val="clear" w:color="auto" w:fill="0084D1"/>
          </w:tcPr>
          <w:p w14:paraId="13E84D81" w14:textId="77777777" w:rsidR="00277373" w:rsidRPr="00277373" w:rsidRDefault="00277373" w:rsidP="00883FCE">
            <w:pPr>
              <w:pStyle w:val="Contenudetableau"/>
              <w:jc w:val="center"/>
              <w:rPr>
                <w:rFonts w:ascii="Times New Roman" w:hAnsi="Times New Roman" w:cs="Times New Roman"/>
              </w:rPr>
            </w:pPr>
            <w:r w:rsidRPr="00277373">
              <w:rPr>
                <w:rFonts w:ascii="Times New Roman" w:hAnsi="Times New Roman" w:cs="Times New Roman"/>
                <w:b/>
                <w:bCs/>
                <w:color w:val="FFFFFF"/>
                <w:sz w:val="24"/>
                <w:szCs w:val="24"/>
              </w:rPr>
              <w:t>Visuel</w:t>
            </w:r>
          </w:p>
        </w:tc>
      </w:tr>
      <w:tr w:rsidR="00277373" w:rsidRPr="00277373" w14:paraId="37E730A6" w14:textId="77777777" w:rsidTr="006F05B0">
        <w:tc>
          <w:tcPr>
            <w:tcW w:w="1325" w:type="dxa"/>
            <w:tcBorders>
              <w:left w:val="single" w:sz="1" w:space="0" w:color="000000"/>
              <w:bottom w:val="single" w:sz="1" w:space="0" w:color="000000"/>
            </w:tcBorders>
            <w:shd w:val="clear" w:color="auto" w:fill="auto"/>
          </w:tcPr>
          <w:p w14:paraId="4C835445" w14:textId="77777777" w:rsidR="00277373" w:rsidRPr="00277373" w:rsidRDefault="00277373" w:rsidP="00883FCE">
            <w:pPr>
              <w:pStyle w:val="A-paragraphe12"/>
              <w:ind w:firstLine="0"/>
              <w:jc w:val="left"/>
              <w:rPr>
                <w:rFonts w:ascii="Times New Roman" w:hAnsi="Times New Roman" w:cs="Times New Roman"/>
              </w:rPr>
            </w:pPr>
            <w:r w:rsidRPr="00277373">
              <w:rPr>
                <w:rFonts w:ascii="Times New Roman" w:hAnsi="Times New Roman" w:cs="Times New Roman"/>
                <w:b/>
                <w:bCs/>
              </w:rPr>
              <w:t>Enquêteur </w:t>
            </w:r>
          </w:p>
        </w:tc>
        <w:tc>
          <w:tcPr>
            <w:tcW w:w="3211" w:type="dxa"/>
            <w:tcBorders>
              <w:left w:val="single" w:sz="1" w:space="0" w:color="000000"/>
              <w:bottom w:val="single" w:sz="1" w:space="0" w:color="000000"/>
            </w:tcBorders>
            <w:shd w:val="clear" w:color="auto" w:fill="auto"/>
          </w:tcPr>
          <w:p w14:paraId="6544A7CB" w14:textId="77777777" w:rsidR="00277373" w:rsidRPr="00277373" w:rsidRDefault="00277373" w:rsidP="00883FCE">
            <w:pPr>
              <w:pStyle w:val="A-paragraphe12"/>
              <w:ind w:firstLine="0"/>
              <w:rPr>
                <w:rFonts w:ascii="Times New Roman" w:hAnsi="Times New Roman" w:cs="Times New Roman"/>
              </w:rPr>
            </w:pPr>
            <w:r w:rsidRPr="00277373">
              <w:rPr>
                <w:rFonts w:ascii="Times New Roman" w:hAnsi="Times New Roman" w:cs="Times New Roman"/>
              </w:rPr>
              <w:t>Onglet pour gérer et rechercher les enquêteur du projet</w:t>
            </w:r>
          </w:p>
        </w:tc>
        <w:tc>
          <w:tcPr>
            <w:tcW w:w="4534" w:type="dxa"/>
            <w:vMerge w:val="restart"/>
            <w:tcBorders>
              <w:left w:val="single" w:sz="1" w:space="0" w:color="000000"/>
              <w:bottom w:val="single" w:sz="1" w:space="0" w:color="000000"/>
              <w:right w:val="single" w:sz="1" w:space="0" w:color="000000"/>
            </w:tcBorders>
            <w:shd w:val="clear" w:color="auto" w:fill="auto"/>
          </w:tcPr>
          <w:p w14:paraId="6290D265" w14:textId="77777777" w:rsidR="006F05B0" w:rsidRDefault="00277373" w:rsidP="006F05B0">
            <w:pPr>
              <w:pStyle w:val="A-paragraphe12"/>
              <w:keepNext/>
              <w:ind w:firstLine="0"/>
              <w:jc w:val="center"/>
            </w:pPr>
            <w:r w:rsidRPr="00277373">
              <w:rPr>
                <w:rFonts w:ascii="Times New Roman" w:hAnsi="Times New Roman" w:cs="Times New Roman"/>
                <w:noProof/>
                <w:lang w:val="fr-FR"/>
              </w:rPr>
              <w:drawing>
                <wp:inline distT="0" distB="0" distL="0" distR="0" wp14:anchorId="169D8EDC" wp14:editId="29EDC7BF">
                  <wp:extent cx="1851780" cy="1272208"/>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0122" cy="1291680"/>
                          </a:xfrm>
                          <a:prstGeom prst="rect">
                            <a:avLst/>
                          </a:prstGeom>
                          <a:solidFill>
                            <a:srgbClr val="FFFFFF"/>
                          </a:solidFill>
                          <a:ln>
                            <a:noFill/>
                          </a:ln>
                        </pic:spPr>
                      </pic:pic>
                    </a:graphicData>
                  </a:graphic>
                </wp:inline>
              </w:drawing>
            </w:r>
          </w:p>
          <w:p w14:paraId="15E5F097" w14:textId="079C46C3" w:rsidR="00277373" w:rsidRPr="006F05B0" w:rsidRDefault="006F05B0" w:rsidP="006F05B0">
            <w:pPr>
              <w:pStyle w:val="Lgende"/>
              <w:jc w:val="center"/>
              <w:rPr>
                <w:rFonts w:ascii="Times New Roman" w:hAnsi="Times New Roman" w:cs="Times New Roman"/>
                <w:i w:val="0"/>
                <w:iCs w:val="0"/>
              </w:rPr>
            </w:pPr>
            <w:bookmarkStart w:id="48" w:name="_Toc88049667"/>
            <w:r w:rsidRPr="006F05B0">
              <w:rPr>
                <w:rFonts w:ascii="Times New Roman" w:hAnsi="Times New Roman" w:cs="Times New Roman"/>
                <w:i w:val="0"/>
                <w:iCs w:val="0"/>
              </w:rPr>
              <w:t xml:space="preserve">Figure </w:t>
            </w:r>
            <w:r w:rsidRPr="006F05B0">
              <w:rPr>
                <w:rFonts w:ascii="Times New Roman" w:hAnsi="Times New Roman" w:cs="Times New Roman"/>
                <w:i w:val="0"/>
                <w:iCs w:val="0"/>
              </w:rPr>
              <w:fldChar w:fldCharType="begin"/>
            </w:r>
            <w:r w:rsidRPr="006F05B0">
              <w:rPr>
                <w:rFonts w:ascii="Times New Roman" w:hAnsi="Times New Roman" w:cs="Times New Roman"/>
                <w:i w:val="0"/>
                <w:iCs w:val="0"/>
              </w:rPr>
              <w:instrText xml:space="preserve"> SEQ Figure \* ARABIC </w:instrText>
            </w:r>
            <w:r w:rsidRPr="006F05B0">
              <w:rPr>
                <w:rFonts w:ascii="Times New Roman" w:hAnsi="Times New Roman" w:cs="Times New Roman"/>
                <w:i w:val="0"/>
                <w:iCs w:val="0"/>
              </w:rPr>
              <w:fldChar w:fldCharType="separate"/>
            </w:r>
            <w:r w:rsidR="00E3468F">
              <w:rPr>
                <w:rFonts w:ascii="Times New Roman" w:hAnsi="Times New Roman" w:cs="Times New Roman"/>
                <w:i w:val="0"/>
                <w:iCs w:val="0"/>
                <w:noProof/>
              </w:rPr>
              <w:t>17</w:t>
            </w:r>
            <w:r w:rsidRPr="006F05B0">
              <w:rPr>
                <w:rFonts w:ascii="Times New Roman" w:hAnsi="Times New Roman" w:cs="Times New Roman"/>
                <w:i w:val="0"/>
                <w:iCs w:val="0"/>
              </w:rPr>
              <w:fldChar w:fldCharType="end"/>
            </w:r>
            <w:r w:rsidRPr="006F05B0">
              <w:rPr>
                <w:rFonts w:ascii="Times New Roman" w:hAnsi="Times New Roman" w:cs="Times New Roman"/>
                <w:i w:val="0"/>
                <w:iCs w:val="0"/>
              </w:rPr>
              <w:t xml:space="preserve"> - Visuel de la Rubrique "Personnes"</w:t>
            </w:r>
            <w:bookmarkEnd w:id="48"/>
          </w:p>
          <w:p w14:paraId="314B7C2A" w14:textId="05D2D09F" w:rsidR="00277373" w:rsidRPr="00277373" w:rsidRDefault="00277373" w:rsidP="00883FCE">
            <w:pPr>
              <w:pStyle w:val="A-fig"/>
            </w:pPr>
          </w:p>
        </w:tc>
      </w:tr>
      <w:tr w:rsidR="00277373" w:rsidRPr="00277373" w14:paraId="28AF670C" w14:textId="77777777" w:rsidTr="006F05B0">
        <w:tc>
          <w:tcPr>
            <w:tcW w:w="1325" w:type="dxa"/>
            <w:tcBorders>
              <w:left w:val="single" w:sz="1" w:space="0" w:color="000000"/>
              <w:bottom w:val="single" w:sz="1" w:space="0" w:color="000000"/>
            </w:tcBorders>
            <w:shd w:val="clear" w:color="auto" w:fill="auto"/>
          </w:tcPr>
          <w:p w14:paraId="3B421E88" w14:textId="77777777" w:rsidR="00277373" w:rsidRPr="00277373" w:rsidRDefault="00277373" w:rsidP="00883FCE">
            <w:pPr>
              <w:pStyle w:val="A-paragraphe12"/>
              <w:ind w:firstLine="0"/>
              <w:jc w:val="left"/>
              <w:rPr>
                <w:rFonts w:ascii="Times New Roman" w:hAnsi="Times New Roman" w:cs="Times New Roman"/>
              </w:rPr>
            </w:pPr>
            <w:r w:rsidRPr="00277373">
              <w:rPr>
                <w:rFonts w:ascii="Times New Roman" w:hAnsi="Times New Roman" w:cs="Times New Roman"/>
                <w:b/>
                <w:bCs/>
              </w:rPr>
              <w:t>Pêcheur </w:t>
            </w:r>
          </w:p>
        </w:tc>
        <w:tc>
          <w:tcPr>
            <w:tcW w:w="3211" w:type="dxa"/>
            <w:tcBorders>
              <w:left w:val="single" w:sz="1" w:space="0" w:color="000000"/>
              <w:bottom w:val="single" w:sz="1" w:space="0" w:color="000000"/>
            </w:tcBorders>
            <w:shd w:val="clear" w:color="auto" w:fill="auto"/>
          </w:tcPr>
          <w:p w14:paraId="729A1328" w14:textId="77777777" w:rsidR="00277373" w:rsidRPr="00277373" w:rsidRDefault="00277373" w:rsidP="00883FCE">
            <w:pPr>
              <w:pStyle w:val="A-paragraphe12"/>
              <w:ind w:firstLine="0"/>
              <w:jc w:val="left"/>
              <w:rPr>
                <w:rFonts w:ascii="Times New Roman" w:hAnsi="Times New Roman" w:cs="Times New Roman"/>
              </w:rPr>
            </w:pPr>
            <w:r w:rsidRPr="00277373">
              <w:rPr>
                <w:rFonts w:ascii="Times New Roman" w:hAnsi="Times New Roman" w:cs="Times New Roman"/>
              </w:rPr>
              <w:t>Onglet pour gérer et rechercher les pécheurs du projet</w:t>
            </w:r>
          </w:p>
        </w:tc>
        <w:tc>
          <w:tcPr>
            <w:tcW w:w="4534" w:type="dxa"/>
            <w:vMerge/>
            <w:tcBorders>
              <w:left w:val="single" w:sz="1" w:space="0" w:color="000000"/>
              <w:bottom w:val="single" w:sz="1" w:space="0" w:color="000000"/>
              <w:right w:val="single" w:sz="1" w:space="0" w:color="000000"/>
            </w:tcBorders>
            <w:shd w:val="clear" w:color="auto" w:fill="auto"/>
          </w:tcPr>
          <w:p w14:paraId="1BDDD7E0" w14:textId="77777777" w:rsidR="00277373" w:rsidRPr="00277373" w:rsidRDefault="00277373" w:rsidP="00883FCE">
            <w:pPr>
              <w:pStyle w:val="A-paragraphe12"/>
              <w:ind w:firstLine="0"/>
              <w:rPr>
                <w:rFonts w:ascii="Times New Roman" w:hAnsi="Times New Roman" w:cs="Times New Roman"/>
              </w:rPr>
            </w:pPr>
          </w:p>
        </w:tc>
      </w:tr>
    </w:tbl>
    <w:p w14:paraId="3882A556" w14:textId="45AC7378" w:rsidR="00277373" w:rsidRDefault="006F05B0" w:rsidP="006F05B0">
      <w:pPr>
        <w:tabs>
          <w:tab w:val="left" w:pos="832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1F201C9" w14:textId="5F2845FA" w:rsidR="006F05B0" w:rsidRPr="00C741BF" w:rsidRDefault="006F05B0" w:rsidP="00C741BF">
      <w:pPr>
        <w:pStyle w:val="Titre3"/>
        <w:rPr>
          <w:rFonts w:ascii="Times New Roman" w:hAnsi="Times New Roman" w:cs="Times New Roman"/>
          <w:b/>
          <w:bCs/>
        </w:rPr>
      </w:pPr>
      <w:bookmarkStart w:id="49" w:name="_Toc88049946"/>
      <w:r>
        <w:rPr>
          <w:rFonts w:ascii="Times New Roman" w:hAnsi="Times New Roman" w:cs="Times New Roman"/>
          <w:b/>
          <w:bCs/>
        </w:rPr>
        <w:lastRenderedPageBreak/>
        <w:t>Gestion d</w:t>
      </w:r>
      <w:r w:rsidR="000D778F">
        <w:rPr>
          <w:rFonts w:ascii="Times New Roman" w:hAnsi="Times New Roman" w:cs="Times New Roman"/>
          <w:b/>
          <w:bCs/>
        </w:rPr>
        <w:t>es</w:t>
      </w:r>
      <w:r>
        <w:rPr>
          <w:rFonts w:ascii="Times New Roman" w:hAnsi="Times New Roman" w:cs="Times New Roman"/>
          <w:b/>
          <w:bCs/>
        </w:rPr>
        <w:t xml:space="preserve"> </w:t>
      </w:r>
      <w:r w:rsidR="000D778F">
        <w:rPr>
          <w:rFonts w:ascii="Times New Roman" w:hAnsi="Times New Roman" w:cs="Times New Roman"/>
          <w:b/>
          <w:bCs/>
        </w:rPr>
        <w:t>E</w:t>
      </w:r>
      <w:r>
        <w:rPr>
          <w:rFonts w:ascii="Times New Roman" w:hAnsi="Times New Roman" w:cs="Times New Roman"/>
          <w:b/>
          <w:bCs/>
        </w:rPr>
        <w:t>nquêteur</w:t>
      </w:r>
      <w:r w:rsidR="000D778F">
        <w:rPr>
          <w:rFonts w:ascii="Times New Roman" w:hAnsi="Times New Roman" w:cs="Times New Roman"/>
          <w:b/>
          <w:bCs/>
        </w:rPr>
        <w:t>s</w:t>
      </w:r>
      <w:bookmarkEnd w:id="49"/>
    </w:p>
    <w:p w14:paraId="5A2ED85C" w14:textId="77777777" w:rsidR="00C741BF" w:rsidRDefault="00C741BF" w:rsidP="00C741BF">
      <w:pPr>
        <w:keepNext/>
        <w:spacing w:line="360" w:lineRule="auto"/>
        <w:ind w:left="-426"/>
        <w:jc w:val="both"/>
      </w:pPr>
      <w:r>
        <w:rPr>
          <w:noProof/>
        </w:rPr>
        <w:drawing>
          <wp:inline distT="0" distB="0" distL="0" distR="0" wp14:anchorId="67A70114" wp14:editId="3074897E">
            <wp:extent cx="6606418" cy="3403158"/>
            <wp:effectExtent l="0" t="0" r="4445"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28667" cy="3414619"/>
                    </a:xfrm>
                    <a:prstGeom prst="rect">
                      <a:avLst/>
                    </a:prstGeom>
                    <a:noFill/>
                    <a:ln>
                      <a:noFill/>
                    </a:ln>
                  </pic:spPr>
                </pic:pic>
              </a:graphicData>
            </a:graphic>
          </wp:inline>
        </w:drawing>
      </w:r>
    </w:p>
    <w:p w14:paraId="7739CA4F" w14:textId="2EEC7278" w:rsidR="006F05B0" w:rsidRDefault="00C741BF" w:rsidP="00C741BF">
      <w:pPr>
        <w:pStyle w:val="Lgende"/>
        <w:jc w:val="center"/>
        <w:rPr>
          <w:rFonts w:ascii="Times New Roman" w:hAnsi="Times New Roman" w:cs="Times New Roman"/>
          <w:i w:val="0"/>
          <w:iCs w:val="0"/>
        </w:rPr>
      </w:pPr>
      <w:bookmarkStart w:id="50" w:name="_Toc88049668"/>
      <w:r w:rsidRPr="00C741BF">
        <w:rPr>
          <w:rFonts w:ascii="Times New Roman" w:hAnsi="Times New Roman" w:cs="Times New Roman"/>
          <w:i w:val="0"/>
          <w:iCs w:val="0"/>
        </w:rPr>
        <w:t xml:space="preserve">Figure </w:t>
      </w:r>
      <w:r w:rsidRPr="00C741BF">
        <w:rPr>
          <w:rFonts w:ascii="Times New Roman" w:hAnsi="Times New Roman" w:cs="Times New Roman"/>
          <w:i w:val="0"/>
          <w:iCs w:val="0"/>
        </w:rPr>
        <w:fldChar w:fldCharType="begin"/>
      </w:r>
      <w:r w:rsidRPr="00C741BF">
        <w:rPr>
          <w:rFonts w:ascii="Times New Roman" w:hAnsi="Times New Roman" w:cs="Times New Roman"/>
          <w:i w:val="0"/>
          <w:iCs w:val="0"/>
        </w:rPr>
        <w:instrText xml:space="preserve"> SEQ Figure \* ARABIC </w:instrText>
      </w:r>
      <w:r w:rsidRPr="00C741BF">
        <w:rPr>
          <w:rFonts w:ascii="Times New Roman" w:hAnsi="Times New Roman" w:cs="Times New Roman"/>
          <w:i w:val="0"/>
          <w:iCs w:val="0"/>
        </w:rPr>
        <w:fldChar w:fldCharType="separate"/>
      </w:r>
      <w:r w:rsidR="00E3468F">
        <w:rPr>
          <w:rFonts w:ascii="Times New Roman" w:hAnsi="Times New Roman" w:cs="Times New Roman"/>
          <w:i w:val="0"/>
          <w:iCs w:val="0"/>
          <w:noProof/>
        </w:rPr>
        <w:t>18</w:t>
      </w:r>
      <w:r w:rsidRPr="00C741BF">
        <w:rPr>
          <w:rFonts w:ascii="Times New Roman" w:hAnsi="Times New Roman" w:cs="Times New Roman"/>
          <w:i w:val="0"/>
          <w:iCs w:val="0"/>
        </w:rPr>
        <w:fldChar w:fldCharType="end"/>
      </w:r>
      <w:r w:rsidRPr="00C741BF">
        <w:rPr>
          <w:rFonts w:ascii="Times New Roman" w:hAnsi="Times New Roman" w:cs="Times New Roman"/>
          <w:i w:val="0"/>
          <w:iCs w:val="0"/>
        </w:rPr>
        <w:t xml:space="preserve"> - Page de gestion d'un enquêteur</w:t>
      </w:r>
      <w:bookmarkEnd w:id="50"/>
    </w:p>
    <w:p w14:paraId="07F306B5" w14:textId="6F617FA6" w:rsidR="00C741BF" w:rsidRPr="00C741BF" w:rsidRDefault="00C741BF" w:rsidP="00C741BF">
      <w:pPr>
        <w:pStyle w:val="A-paragraphe12"/>
        <w:numPr>
          <w:ilvl w:val="0"/>
          <w:numId w:val="11"/>
        </w:numPr>
        <w:ind w:firstLine="0"/>
        <w:rPr>
          <w:rFonts w:ascii="Times New Roman" w:hAnsi="Times New Roman" w:cs="Times New Roman"/>
        </w:rPr>
      </w:pPr>
      <w:r w:rsidRPr="00C741BF">
        <w:rPr>
          <w:rFonts w:ascii="Times New Roman" w:hAnsi="Times New Roman" w:cs="Times New Roman"/>
        </w:rPr>
        <w:t>Cliquer sur le Rubrique « Personnes » dans l</w:t>
      </w:r>
      <w:r>
        <w:rPr>
          <w:rFonts w:ascii="Times New Roman" w:hAnsi="Times New Roman" w:cs="Times New Roman"/>
        </w:rPr>
        <w:t>e</w:t>
      </w:r>
      <w:r w:rsidRPr="00C741BF">
        <w:rPr>
          <w:rFonts w:ascii="Times New Roman" w:hAnsi="Times New Roman" w:cs="Times New Roman"/>
        </w:rPr>
        <w:t xml:space="preserve"> </w:t>
      </w:r>
      <w:r>
        <w:rPr>
          <w:rFonts w:ascii="Times New Roman" w:hAnsi="Times New Roman" w:cs="Times New Roman"/>
        </w:rPr>
        <w:t>« side-nav »</w:t>
      </w:r>
      <w:r w:rsidRPr="00C741BF">
        <w:rPr>
          <w:rFonts w:ascii="Times New Roman" w:hAnsi="Times New Roman" w:cs="Times New Roman"/>
        </w:rPr>
        <w:t xml:space="preserve"> </w:t>
      </w:r>
    </w:p>
    <w:p w14:paraId="11550145" w14:textId="7CEF06AA" w:rsidR="00C741BF" w:rsidRPr="00C741BF" w:rsidRDefault="00C741BF" w:rsidP="00C741BF">
      <w:pPr>
        <w:pStyle w:val="A-paragraphe12"/>
        <w:numPr>
          <w:ilvl w:val="0"/>
          <w:numId w:val="11"/>
        </w:numPr>
        <w:ind w:firstLine="0"/>
        <w:rPr>
          <w:rFonts w:ascii="Times New Roman" w:hAnsi="Times New Roman" w:cs="Times New Roman"/>
        </w:rPr>
      </w:pPr>
      <w:r w:rsidRPr="00C741BF">
        <w:rPr>
          <w:rFonts w:ascii="Times New Roman" w:hAnsi="Times New Roman" w:cs="Times New Roman"/>
        </w:rPr>
        <w:t xml:space="preserve">Cliquer sur « Enquêteur » dans la barre de menu, puis la liste des Enquêteurs avec le code, le nom, le type, la structure et le village </w:t>
      </w:r>
      <w:r>
        <w:rPr>
          <w:rFonts w:ascii="Times New Roman" w:hAnsi="Times New Roman" w:cs="Times New Roman"/>
        </w:rPr>
        <w:t>auquel</w:t>
      </w:r>
      <w:r w:rsidRPr="00C741BF">
        <w:rPr>
          <w:rFonts w:ascii="Times New Roman" w:hAnsi="Times New Roman" w:cs="Times New Roman"/>
        </w:rPr>
        <w:t xml:space="preserve"> l’enquêteur appartient apparaît.</w:t>
      </w:r>
    </w:p>
    <w:p w14:paraId="051E760B" w14:textId="44EE1CEC" w:rsidR="00C741BF" w:rsidRPr="00C741BF" w:rsidRDefault="00C741BF" w:rsidP="00C741BF">
      <w:pPr>
        <w:pStyle w:val="A-paragraphe12"/>
        <w:numPr>
          <w:ilvl w:val="0"/>
          <w:numId w:val="11"/>
        </w:numPr>
        <w:ind w:firstLine="0"/>
        <w:rPr>
          <w:rFonts w:ascii="Times New Roman" w:hAnsi="Times New Roman" w:cs="Times New Roman"/>
        </w:rPr>
      </w:pPr>
      <w:r w:rsidRPr="00C741BF">
        <w:rPr>
          <w:rFonts w:ascii="Times New Roman" w:hAnsi="Times New Roman" w:cs="Times New Roman"/>
        </w:rPr>
        <w:t>Cliquer sur le bouton « Nouve</w:t>
      </w:r>
      <w:r>
        <w:rPr>
          <w:rFonts w:ascii="Times New Roman" w:hAnsi="Times New Roman" w:cs="Times New Roman"/>
        </w:rPr>
        <w:t>l</w:t>
      </w:r>
      <w:r w:rsidRPr="00C741BF">
        <w:rPr>
          <w:rFonts w:ascii="Times New Roman" w:hAnsi="Times New Roman" w:cs="Times New Roman"/>
        </w:rPr>
        <w:t xml:space="preserve"> Enquêteur» pour Ajouter un Enquêteur et faire </w:t>
      </w:r>
      <w:proofErr w:type="spellStart"/>
      <w:r w:rsidRPr="00C741BF">
        <w:rPr>
          <w:rFonts w:ascii="Times New Roman" w:hAnsi="Times New Roman" w:cs="Times New Roman"/>
        </w:rPr>
        <w:t>apparaîte</w:t>
      </w:r>
      <w:proofErr w:type="spellEnd"/>
      <w:r w:rsidRPr="00C741BF">
        <w:rPr>
          <w:rFonts w:ascii="Times New Roman" w:hAnsi="Times New Roman" w:cs="Times New Roman"/>
        </w:rPr>
        <w:t xml:space="preserve"> un formulaire d’ajout «  Enquêteur » .</w:t>
      </w:r>
    </w:p>
    <w:p w14:paraId="69B22C11" w14:textId="6768CDFD" w:rsidR="00C741BF" w:rsidRDefault="00C741BF" w:rsidP="00C741BF">
      <w:pPr>
        <w:pStyle w:val="A-para"/>
        <w:numPr>
          <w:ilvl w:val="1"/>
          <w:numId w:val="13"/>
        </w:numPr>
      </w:pPr>
      <w:r>
        <w:t>Remplir les différents champs concernant l’ Enquêteur</w:t>
      </w:r>
    </w:p>
    <w:p w14:paraId="64B41DE2" w14:textId="6E8A4549" w:rsidR="00C741BF" w:rsidRDefault="00C741BF" w:rsidP="00C741BF">
      <w:pPr>
        <w:pStyle w:val="A-para"/>
        <w:numPr>
          <w:ilvl w:val="1"/>
          <w:numId w:val="13"/>
        </w:numPr>
      </w:pPr>
      <w:r>
        <w:t>Cliquer sur le bouton « Enregistrer » pour enregistrer un Enquêteur</w:t>
      </w:r>
    </w:p>
    <w:p w14:paraId="3057833B" w14:textId="77777777" w:rsidR="00C741BF" w:rsidRDefault="00C741BF" w:rsidP="00C741BF">
      <w:pPr>
        <w:keepNext/>
        <w:spacing w:line="360" w:lineRule="auto"/>
        <w:jc w:val="center"/>
      </w:pPr>
      <w:r>
        <w:rPr>
          <w:noProof/>
        </w:rPr>
        <w:drawing>
          <wp:inline distT="0" distB="0" distL="0" distR="0" wp14:anchorId="126747A7" wp14:editId="4EBDF0AC">
            <wp:extent cx="2392680" cy="2512612"/>
            <wp:effectExtent l="0" t="0" r="762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l="2441" t="854" r="2721" b="1341"/>
                    <a:stretch>
                      <a:fillRect/>
                    </a:stretch>
                  </pic:blipFill>
                  <pic:spPr bwMode="auto">
                    <a:xfrm>
                      <a:off x="0" y="0"/>
                      <a:ext cx="2402258" cy="2522670"/>
                    </a:xfrm>
                    <a:prstGeom prst="rect">
                      <a:avLst/>
                    </a:prstGeom>
                    <a:solidFill>
                      <a:srgbClr val="FFFFFF"/>
                    </a:solidFill>
                    <a:ln>
                      <a:noFill/>
                    </a:ln>
                  </pic:spPr>
                </pic:pic>
              </a:graphicData>
            </a:graphic>
          </wp:inline>
        </w:drawing>
      </w:r>
    </w:p>
    <w:p w14:paraId="740DDF21" w14:textId="70C6DA2F" w:rsidR="00C741BF" w:rsidRDefault="00C741BF" w:rsidP="00C741BF">
      <w:pPr>
        <w:pStyle w:val="Lgende"/>
        <w:jc w:val="center"/>
        <w:rPr>
          <w:rFonts w:ascii="Times New Roman" w:hAnsi="Times New Roman" w:cs="Times New Roman"/>
          <w:i w:val="0"/>
          <w:iCs w:val="0"/>
        </w:rPr>
      </w:pPr>
      <w:bookmarkStart w:id="51" w:name="_Toc88049669"/>
      <w:r w:rsidRPr="00245663">
        <w:rPr>
          <w:rFonts w:ascii="Times New Roman" w:hAnsi="Times New Roman" w:cs="Times New Roman"/>
          <w:i w:val="0"/>
          <w:iCs w:val="0"/>
        </w:rPr>
        <w:t xml:space="preserve">Figure </w:t>
      </w:r>
      <w:r w:rsidRPr="00245663">
        <w:rPr>
          <w:rFonts w:ascii="Times New Roman" w:hAnsi="Times New Roman" w:cs="Times New Roman"/>
          <w:i w:val="0"/>
          <w:iCs w:val="0"/>
        </w:rPr>
        <w:fldChar w:fldCharType="begin"/>
      </w:r>
      <w:r w:rsidRPr="00245663">
        <w:rPr>
          <w:rFonts w:ascii="Times New Roman" w:hAnsi="Times New Roman" w:cs="Times New Roman"/>
          <w:i w:val="0"/>
          <w:iCs w:val="0"/>
        </w:rPr>
        <w:instrText xml:space="preserve"> SEQ Figure \* ARABIC </w:instrText>
      </w:r>
      <w:r w:rsidRPr="00245663">
        <w:rPr>
          <w:rFonts w:ascii="Times New Roman" w:hAnsi="Times New Roman" w:cs="Times New Roman"/>
          <w:i w:val="0"/>
          <w:iCs w:val="0"/>
        </w:rPr>
        <w:fldChar w:fldCharType="separate"/>
      </w:r>
      <w:r w:rsidR="00E3468F">
        <w:rPr>
          <w:rFonts w:ascii="Times New Roman" w:hAnsi="Times New Roman" w:cs="Times New Roman"/>
          <w:i w:val="0"/>
          <w:iCs w:val="0"/>
          <w:noProof/>
        </w:rPr>
        <w:t>19</w:t>
      </w:r>
      <w:r w:rsidRPr="00245663">
        <w:rPr>
          <w:rFonts w:ascii="Times New Roman" w:hAnsi="Times New Roman" w:cs="Times New Roman"/>
          <w:i w:val="0"/>
          <w:iCs w:val="0"/>
        </w:rPr>
        <w:fldChar w:fldCharType="end"/>
      </w:r>
      <w:r w:rsidRPr="00245663">
        <w:rPr>
          <w:rFonts w:ascii="Times New Roman" w:hAnsi="Times New Roman" w:cs="Times New Roman"/>
          <w:i w:val="0"/>
          <w:iCs w:val="0"/>
        </w:rPr>
        <w:t xml:space="preserve"> - Formulaire d'ajout d'un Enquêteur</w:t>
      </w:r>
      <w:bookmarkEnd w:id="51"/>
    </w:p>
    <w:p w14:paraId="2B1AA5D5" w14:textId="526F952B" w:rsidR="00245663" w:rsidRDefault="00245663" w:rsidP="00245663">
      <w:pPr>
        <w:pStyle w:val="A-paragraphe12"/>
        <w:numPr>
          <w:ilvl w:val="0"/>
          <w:numId w:val="11"/>
        </w:numPr>
        <w:ind w:left="1080" w:hanging="513"/>
        <w:rPr>
          <w:rFonts w:ascii="Times New Roman" w:hAnsi="Times New Roman" w:cs="Times New Roman"/>
        </w:rPr>
      </w:pPr>
      <w:r w:rsidRPr="00245663">
        <w:rPr>
          <w:rFonts w:ascii="Times New Roman" w:hAnsi="Times New Roman" w:cs="Times New Roman"/>
        </w:rPr>
        <w:lastRenderedPageBreak/>
        <w:t>Cliquer sur le bouton «Modifier» d</w:t>
      </w:r>
      <w:r>
        <w:rPr>
          <w:rFonts w:ascii="Times New Roman" w:hAnsi="Times New Roman" w:cs="Times New Roman"/>
        </w:rPr>
        <w:t>e la</w:t>
      </w:r>
      <w:r w:rsidRPr="00245663">
        <w:rPr>
          <w:rFonts w:ascii="Times New Roman" w:hAnsi="Times New Roman" w:cs="Times New Roman"/>
        </w:rPr>
        <w:t xml:space="preserve"> ligne correspondant</w:t>
      </w:r>
      <w:r>
        <w:rPr>
          <w:rFonts w:ascii="Times New Roman" w:hAnsi="Times New Roman" w:cs="Times New Roman"/>
        </w:rPr>
        <w:t>e</w:t>
      </w:r>
      <w:r w:rsidRPr="00245663">
        <w:rPr>
          <w:rFonts w:ascii="Times New Roman" w:hAnsi="Times New Roman" w:cs="Times New Roman"/>
        </w:rPr>
        <w:t xml:space="preserve"> à l’ Enquêteur pour supprimer l’Enquêteur</w:t>
      </w:r>
    </w:p>
    <w:p w14:paraId="3858B060" w14:textId="2591AAE4" w:rsidR="00245663" w:rsidRPr="00245663" w:rsidRDefault="00245663" w:rsidP="00245663">
      <w:pPr>
        <w:pStyle w:val="A-para"/>
        <w:numPr>
          <w:ilvl w:val="0"/>
          <w:numId w:val="14"/>
        </w:numPr>
      </w:pPr>
      <w:r w:rsidRPr="00245663">
        <w:t xml:space="preserve">Puis un formulaire de modification de </w:t>
      </w:r>
      <w:r>
        <w:t>l’</w:t>
      </w:r>
      <w:r w:rsidRPr="00245663">
        <w:t>Enquêteur apparait.</w:t>
      </w:r>
    </w:p>
    <w:p w14:paraId="3D731E1A" w14:textId="6055A6F9" w:rsidR="00245663" w:rsidRPr="00245663" w:rsidRDefault="00245663" w:rsidP="00245663">
      <w:pPr>
        <w:pStyle w:val="A-para"/>
        <w:numPr>
          <w:ilvl w:val="0"/>
          <w:numId w:val="14"/>
        </w:numPr>
      </w:pPr>
      <w:r w:rsidRPr="00245663">
        <w:t>Modifier les différents champs concernant l’ Enquêteur</w:t>
      </w:r>
    </w:p>
    <w:p w14:paraId="0456B360" w14:textId="77777777" w:rsidR="00245663" w:rsidRPr="00245663" w:rsidRDefault="00245663" w:rsidP="00245663">
      <w:pPr>
        <w:pStyle w:val="A-para"/>
        <w:numPr>
          <w:ilvl w:val="0"/>
          <w:numId w:val="14"/>
        </w:numPr>
      </w:pPr>
      <w:r w:rsidRPr="00245663">
        <w:t>Cliquer sur le bouton « Enregistrer» pour enregistrer les modifications</w:t>
      </w:r>
    </w:p>
    <w:p w14:paraId="6DAA3EC9" w14:textId="77777777" w:rsidR="00245663" w:rsidRDefault="00245663" w:rsidP="00245663">
      <w:pPr>
        <w:keepNext/>
        <w:spacing w:line="360" w:lineRule="auto"/>
        <w:jc w:val="center"/>
      </w:pPr>
      <w:r>
        <w:rPr>
          <w:noProof/>
        </w:rPr>
        <w:drawing>
          <wp:inline distT="0" distB="0" distL="0" distR="0" wp14:anchorId="6AE183F5" wp14:editId="1187DDA8">
            <wp:extent cx="2496820" cy="3196424"/>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l="1509" t="1408" r="2411" b="2112"/>
                    <a:stretch>
                      <a:fillRect/>
                    </a:stretch>
                  </pic:blipFill>
                  <pic:spPr bwMode="auto">
                    <a:xfrm>
                      <a:off x="0" y="0"/>
                      <a:ext cx="2499858" cy="3200314"/>
                    </a:xfrm>
                    <a:prstGeom prst="rect">
                      <a:avLst/>
                    </a:prstGeom>
                    <a:solidFill>
                      <a:srgbClr val="FFFFFF"/>
                    </a:solidFill>
                    <a:ln>
                      <a:noFill/>
                    </a:ln>
                  </pic:spPr>
                </pic:pic>
              </a:graphicData>
            </a:graphic>
          </wp:inline>
        </w:drawing>
      </w:r>
    </w:p>
    <w:p w14:paraId="612BDD9C" w14:textId="19336061" w:rsidR="00245663" w:rsidRDefault="00245663" w:rsidP="00245663">
      <w:pPr>
        <w:pStyle w:val="Lgende"/>
        <w:jc w:val="center"/>
        <w:rPr>
          <w:rFonts w:ascii="Times New Roman" w:hAnsi="Times New Roman" w:cs="Times New Roman"/>
          <w:i w:val="0"/>
          <w:iCs w:val="0"/>
        </w:rPr>
      </w:pPr>
      <w:bookmarkStart w:id="52" w:name="_Toc88049670"/>
      <w:r w:rsidRPr="00245663">
        <w:rPr>
          <w:rFonts w:ascii="Times New Roman" w:hAnsi="Times New Roman" w:cs="Times New Roman"/>
          <w:i w:val="0"/>
          <w:iCs w:val="0"/>
        </w:rPr>
        <w:t xml:space="preserve">Figure </w:t>
      </w:r>
      <w:r w:rsidRPr="00245663">
        <w:rPr>
          <w:rFonts w:ascii="Times New Roman" w:hAnsi="Times New Roman" w:cs="Times New Roman"/>
          <w:i w:val="0"/>
          <w:iCs w:val="0"/>
        </w:rPr>
        <w:fldChar w:fldCharType="begin"/>
      </w:r>
      <w:r w:rsidRPr="00245663">
        <w:rPr>
          <w:rFonts w:ascii="Times New Roman" w:hAnsi="Times New Roman" w:cs="Times New Roman"/>
          <w:i w:val="0"/>
          <w:iCs w:val="0"/>
        </w:rPr>
        <w:instrText xml:space="preserve"> SEQ Figure \* ARABIC </w:instrText>
      </w:r>
      <w:r w:rsidRPr="00245663">
        <w:rPr>
          <w:rFonts w:ascii="Times New Roman" w:hAnsi="Times New Roman" w:cs="Times New Roman"/>
          <w:i w:val="0"/>
          <w:iCs w:val="0"/>
        </w:rPr>
        <w:fldChar w:fldCharType="separate"/>
      </w:r>
      <w:r w:rsidR="00E3468F">
        <w:rPr>
          <w:rFonts w:ascii="Times New Roman" w:hAnsi="Times New Roman" w:cs="Times New Roman"/>
          <w:i w:val="0"/>
          <w:iCs w:val="0"/>
          <w:noProof/>
        </w:rPr>
        <w:t>20</w:t>
      </w:r>
      <w:r w:rsidRPr="00245663">
        <w:rPr>
          <w:rFonts w:ascii="Times New Roman" w:hAnsi="Times New Roman" w:cs="Times New Roman"/>
          <w:i w:val="0"/>
          <w:iCs w:val="0"/>
        </w:rPr>
        <w:fldChar w:fldCharType="end"/>
      </w:r>
      <w:r w:rsidRPr="00245663">
        <w:rPr>
          <w:rFonts w:ascii="Times New Roman" w:hAnsi="Times New Roman" w:cs="Times New Roman"/>
          <w:i w:val="0"/>
          <w:iCs w:val="0"/>
        </w:rPr>
        <w:t xml:space="preserve"> - Formulaire de modification d'un Enquêteur</w:t>
      </w:r>
      <w:bookmarkEnd w:id="52"/>
    </w:p>
    <w:p w14:paraId="495E7ECE" w14:textId="105F76EA" w:rsidR="00C239CC" w:rsidRPr="00C239CC" w:rsidRDefault="00C239CC" w:rsidP="00C239CC">
      <w:pPr>
        <w:pStyle w:val="A-para"/>
        <w:ind w:left="709" w:firstLine="0"/>
      </w:pPr>
      <w:r w:rsidRPr="00C239CC">
        <w:rPr>
          <w:b/>
          <w:bCs/>
          <w:color w:val="FF0000"/>
          <w:sz w:val="32"/>
          <w:szCs w:val="28"/>
        </w:rPr>
        <w:t>5</w:t>
      </w:r>
      <w:r>
        <w:rPr>
          <w:color w:val="FF0000"/>
          <w:sz w:val="32"/>
          <w:szCs w:val="28"/>
        </w:rPr>
        <w:t xml:space="preserve">  </w:t>
      </w:r>
      <w:r>
        <w:t>Cliquer sur le bouton « Supprimer » du ligne correspondant à l’Enquêteur pour supprimer l’Enquêteur</w:t>
      </w:r>
    </w:p>
    <w:p w14:paraId="61A15E80" w14:textId="06B339A8" w:rsidR="00C239CC" w:rsidRDefault="00C239CC" w:rsidP="00C239CC">
      <w:pPr>
        <w:spacing w:line="360" w:lineRule="auto"/>
        <w:jc w:val="both"/>
        <w:rPr>
          <w:rFonts w:ascii="Times New Roman" w:hAnsi="Times New Roman" w:cs="Times New Roman"/>
          <w:sz w:val="24"/>
          <w:szCs w:val="24"/>
        </w:rPr>
      </w:pPr>
    </w:p>
    <w:p w14:paraId="2D0ABA5B" w14:textId="667536D2" w:rsidR="00C239CC" w:rsidRPr="00C239CC" w:rsidRDefault="00C239CC" w:rsidP="00C239CC">
      <w:pPr>
        <w:spacing w:line="360" w:lineRule="auto"/>
        <w:jc w:val="both"/>
        <w:rPr>
          <w:rFonts w:ascii="Times New Roman" w:hAnsi="Times New Roman" w:cs="Times New Roman"/>
          <w:sz w:val="24"/>
          <w:szCs w:val="24"/>
        </w:rPr>
      </w:pPr>
      <w:r w:rsidRPr="00C239CC">
        <w:rPr>
          <w:rFonts w:ascii="Times New Roman" w:hAnsi="Times New Roman" w:cs="Times New Roman"/>
          <w:sz w:val="24"/>
          <w:szCs w:val="24"/>
        </w:rPr>
        <w:t xml:space="preserve">Pour </w:t>
      </w:r>
      <w:r w:rsidRPr="00C239CC">
        <w:rPr>
          <w:rFonts w:ascii="Times New Roman" w:hAnsi="Times New Roman" w:cs="Times New Roman"/>
          <w:b/>
          <w:bCs/>
          <w:sz w:val="24"/>
          <w:szCs w:val="24"/>
        </w:rPr>
        <w:t xml:space="preserve">rechercher </w:t>
      </w:r>
      <w:r w:rsidRPr="00C239CC">
        <w:rPr>
          <w:rFonts w:ascii="Times New Roman" w:hAnsi="Times New Roman" w:cs="Times New Roman"/>
          <w:sz w:val="24"/>
          <w:szCs w:val="24"/>
        </w:rPr>
        <w:t>un enquêteur</w:t>
      </w:r>
      <w:r>
        <w:rPr>
          <w:rFonts w:ascii="Times New Roman" w:hAnsi="Times New Roman" w:cs="Times New Roman"/>
          <w:sz w:val="24"/>
          <w:szCs w:val="24"/>
        </w:rPr>
        <w:t> :</w:t>
      </w:r>
    </w:p>
    <w:p w14:paraId="24B79DC0" w14:textId="2114A782" w:rsidR="00C239CC" w:rsidRDefault="00C239CC" w:rsidP="00C239CC">
      <w:pPr>
        <w:spacing w:line="360" w:lineRule="auto"/>
        <w:ind w:firstLine="708"/>
        <w:jc w:val="both"/>
        <w:rPr>
          <w:rFonts w:ascii="Times New Roman" w:hAnsi="Times New Roman" w:cs="Times New Roman"/>
          <w:sz w:val="24"/>
          <w:szCs w:val="24"/>
        </w:rPr>
      </w:pPr>
      <w:r w:rsidRPr="00C239CC">
        <w:rPr>
          <w:rFonts w:ascii="Times New Roman" w:hAnsi="Times New Roman" w:cs="Times New Roman"/>
          <w:sz w:val="24"/>
          <w:szCs w:val="24"/>
        </w:rPr>
        <w:t>Saisissez la critère de recherche de l’ Enquêteur (code, nom, type, structure, village de l’enquêteur) dans le champ recherche à gauche au-dessus de la colonne Action pour la recherche.</w:t>
      </w:r>
    </w:p>
    <w:p w14:paraId="34B9B1D3" w14:textId="77777777" w:rsidR="00C239CC" w:rsidRDefault="00C239CC" w:rsidP="00C239CC">
      <w:pPr>
        <w:keepNext/>
        <w:spacing w:line="360" w:lineRule="auto"/>
        <w:ind w:left="-567"/>
        <w:jc w:val="both"/>
      </w:pPr>
      <w:r>
        <w:rPr>
          <w:noProof/>
        </w:rPr>
        <w:lastRenderedPageBreak/>
        <w:drawing>
          <wp:inline distT="0" distB="0" distL="0" distR="0" wp14:anchorId="0EAFFA3F" wp14:editId="51C604EE">
            <wp:extent cx="6773192" cy="3943847"/>
            <wp:effectExtent l="0" t="0" r="889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99678" cy="3959269"/>
                    </a:xfrm>
                    <a:prstGeom prst="rect">
                      <a:avLst/>
                    </a:prstGeom>
                    <a:noFill/>
                    <a:ln>
                      <a:noFill/>
                    </a:ln>
                  </pic:spPr>
                </pic:pic>
              </a:graphicData>
            </a:graphic>
          </wp:inline>
        </w:drawing>
      </w:r>
    </w:p>
    <w:p w14:paraId="306ADD13" w14:textId="090F8F37" w:rsidR="00C239CC" w:rsidRDefault="00C239CC" w:rsidP="00C239CC">
      <w:pPr>
        <w:pStyle w:val="Lgende"/>
        <w:jc w:val="center"/>
        <w:rPr>
          <w:rFonts w:ascii="Times New Roman" w:hAnsi="Times New Roman" w:cs="Times New Roman"/>
          <w:i w:val="0"/>
          <w:iCs w:val="0"/>
        </w:rPr>
      </w:pPr>
      <w:bookmarkStart w:id="53" w:name="_Toc88049671"/>
      <w:r w:rsidRPr="00C239CC">
        <w:rPr>
          <w:rFonts w:ascii="Times New Roman" w:hAnsi="Times New Roman" w:cs="Times New Roman"/>
          <w:i w:val="0"/>
          <w:iCs w:val="0"/>
        </w:rPr>
        <w:t xml:space="preserve">Figure </w:t>
      </w:r>
      <w:r w:rsidRPr="00C239CC">
        <w:rPr>
          <w:rFonts w:ascii="Times New Roman" w:hAnsi="Times New Roman" w:cs="Times New Roman"/>
          <w:i w:val="0"/>
          <w:iCs w:val="0"/>
        </w:rPr>
        <w:fldChar w:fldCharType="begin"/>
      </w:r>
      <w:r w:rsidRPr="00C239CC">
        <w:rPr>
          <w:rFonts w:ascii="Times New Roman" w:hAnsi="Times New Roman" w:cs="Times New Roman"/>
          <w:i w:val="0"/>
          <w:iCs w:val="0"/>
        </w:rPr>
        <w:instrText xml:space="preserve"> SEQ Figure \* ARABIC </w:instrText>
      </w:r>
      <w:r w:rsidRPr="00C239CC">
        <w:rPr>
          <w:rFonts w:ascii="Times New Roman" w:hAnsi="Times New Roman" w:cs="Times New Roman"/>
          <w:i w:val="0"/>
          <w:iCs w:val="0"/>
        </w:rPr>
        <w:fldChar w:fldCharType="separate"/>
      </w:r>
      <w:r w:rsidR="00E3468F">
        <w:rPr>
          <w:rFonts w:ascii="Times New Roman" w:hAnsi="Times New Roman" w:cs="Times New Roman"/>
          <w:i w:val="0"/>
          <w:iCs w:val="0"/>
          <w:noProof/>
        </w:rPr>
        <w:t>21</w:t>
      </w:r>
      <w:r w:rsidRPr="00C239CC">
        <w:rPr>
          <w:rFonts w:ascii="Times New Roman" w:hAnsi="Times New Roman" w:cs="Times New Roman"/>
          <w:i w:val="0"/>
          <w:iCs w:val="0"/>
        </w:rPr>
        <w:fldChar w:fldCharType="end"/>
      </w:r>
      <w:r w:rsidRPr="00C239CC">
        <w:rPr>
          <w:rFonts w:ascii="Times New Roman" w:hAnsi="Times New Roman" w:cs="Times New Roman"/>
          <w:i w:val="0"/>
          <w:iCs w:val="0"/>
        </w:rPr>
        <w:t xml:space="preserve"> - Recherche d'un Enquêteur</w:t>
      </w:r>
      <w:bookmarkEnd w:id="53"/>
    </w:p>
    <w:p w14:paraId="6EBDF87F" w14:textId="7190ABE6" w:rsidR="00C239CC" w:rsidRDefault="000D778F" w:rsidP="000D778F">
      <w:pPr>
        <w:pStyle w:val="Titre3"/>
        <w:rPr>
          <w:rFonts w:ascii="Times New Roman" w:hAnsi="Times New Roman" w:cs="Times New Roman"/>
          <w:b/>
          <w:bCs/>
        </w:rPr>
      </w:pPr>
      <w:bookmarkStart w:id="54" w:name="_Toc88049947"/>
      <w:r>
        <w:rPr>
          <w:rFonts w:ascii="Times New Roman" w:hAnsi="Times New Roman" w:cs="Times New Roman"/>
          <w:b/>
          <w:bCs/>
        </w:rPr>
        <w:t>Gestion des Pêcheurs</w:t>
      </w:r>
      <w:bookmarkEnd w:id="54"/>
    </w:p>
    <w:p w14:paraId="736BEEE1" w14:textId="77777777" w:rsidR="000D778F" w:rsidRDefault="000D778F" w:rsidP="000D778F">
      <w:pPr>
        <w:keepNext/>
        <w:ind w:left="-567"/>
      </w:pPr>
      <w:r>
        <w:rPr>
          <w:noProof/>
        </w:rPr>
        <w:drawing>
          <wp:inline distT="0" distB="0" distL="0" distR="0" wp14:anchorId="22610BE7" wp14:editId="07E3D52A">
            <wp:extent cx="6607175" cy="3387255"/>
            <wp:effectExtent l="0" t="0" r="3175"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20395" cy="3394032"/>
                    </a:xfrm>
                    <a:prstGeom prst="rect">
                      <a:avLst/>
                    </a:prstGeom>
                    <a:noFill/>
                    <a:ln>
                      <a:noFill/>
                    </a:ln>
                  </pic:spPr>
                </pic:pic>
              </a:graphicData>
            </a:graphic>
          </wp:inline>
        </w:drawing>
      </w:r>
    </w:p>
    <w:p w14:paraId="561F7B08" w14:textId="092ED260" w:rsidR="000D778F" w:rsidRPr="000D778F" w:rsidRDefault="000D778F" w:rsidP="000D778F">
      <w:pPr>
        <w:pStyle w:val="Lgende"/>
        <w:jc w:val="center"/>
        <w:rPr>
          <w:rFonts w:ascii="Times New Roman" w:hAnsi="Times New Roman" w:cs="Times New Roman"/>
          <w:i w:val="0"/>
          <w:iCs w:val="0"/>
        </w:rPr>
      </w:pPr>
      <w:bookmarkStart w:id="55" w:name="_Toc88049672"/>
      <w:r w:rsidRPr="000D778F">
        <w:rPr>
          <w:rFonts w:ascii="Times New Roman" w:hAnsi="Times New Roman" w:cs="Times New Roman"/>
          <w:i w:val="0"/>
          <w:iCs w:val="0"/>
        </w:rPr>
        <w:t xml:space="preserve">Figure </w:t>
      </w:r>
      <w:r w:rsidRPr="000D778F">
        <w:rPr>
          <w:rFonts w:ascii="Times New Roman" w:hAnsi="Times New Roman" w:cs="Times New Roman"/>
          <w:i w:val="0"/>
          <w:iCs w:val="0"/>
        </w:rPr>
        <w:fldChar w:fldCharType="begin"/>
      </w:r>
      <w:r w:rsidRPr="000D778F">
        <w:rPr>
          <w:rFonts w:ascii="Times New Roman" w:hAnsi="Times New Roman" w:cs="Times New Roman"/>
          <w:i w:val="0"/>
          <w:iCs w:val="0"/>
        </w:rPr>
        <w:instrText xml:space="preserve"> SEQ Figure \* ARABIC </w:instrText>
      </w:r>
      <w:r w:rsidRPr="000D778F">
        <w:rPr>
          <w:rFonts w:ascii="Times New Roman" w:hAnsi="Times New Roman" w:cs="Times New Roman"/>
          <w:i w:val="0"/>
          <w:iCs w:val="0"/>
        </w:rPr>
        <w:fldChar w:fldCharType="separate"/>
      </w:r>
      <w:r w:rsidR="00E3468F">
        <w:rPr>
          <w:rFonts w:ascii="Times New Roman" w:hAnsi="Times New Roman" w:cs="Times New Roman"/>
          <w:i w:val="0"/>
          <w:iCs w:val="0"/>
          <w:noProof/>
        </w:rPr>
        <w:t>22</w:t>
      </w:r>
      <w:r w:rsidRPr="000D778F">
        <w:rPr>
          <w:rFonts w:ascii="Times New Roman" w:hAnsi="Times New Roman" w:cs="Times New Roman"/>
          <w:i w:val="0"/>
          <w:iCs w:val="0"/>
        </w:rPr>
        <w:fldChar w:fldCharType="end"/>
      </w:r>
      <w:r w:rsidRPr="000D778F">
        <w:rPr>
          <w:rFonts w:ascii="Times New Roman" w:hAnsi="Times New Roman" w:cs="Times New Roman"/>
          <w:i w:val="0"/>
          <w:iCs w:val="0"/>
        </w:rPr>
        <w:t xml:space="preserve"> - Page de gestion des pêcheurs</w:t>
      </w:r>
      <w:bookmarkEnd w:id="55"/>
    </w:p>
    <w:p w14:paraId="29EAF985" w14:textId="691A94E6" w:rsidR="000D778F" w:rsidRDefault="000D778F" w:rsidP="000D778F"/>
    <w:p w14:paraId="3BCF24AE" w14:textId="14BEFAFC" w:rsidR="000D778F" w:rsidRDefault="000D778F" w:rsidP="000D778F"/>
    <w:p w14:paraId="5A788FB3" w14:textId="67001A6A" w:rsidR="000D778F" w:rsidRPr="000D778F" w:rsidRDefault="000D778F" w:rsidP="000D778F">
      <w:pPr>
        <w:pStyle w:val="A-paragraphe12"/>
        <w:numPr>
          <w:ilvl w:val="0"/>
          <w:numId w:val="17"/>
        </w:numPr>
        <w:ind w:firstLine="0"/>
        <w:rPr>
          <w:rFonts w:ascii="Times New Roman" w:hAnsi="Times New Roman" w:cs="Times New Roman"/>
        </w:rPr>
      </w:pPr>
      <w:r w:rsidRPr="000D778F">
        <w:rPr>
          <w:rFonts w:ascii="Times New Roman" w:hAnsi="Times New Roman" w:cs="Times New Roman"/>
        </w:rPr>
        <w:lastRenderedPageBreak/>
        <w:t xml:space="preserve">Cliquer sur le Rubrique «Personnes» dans </w:t>
      </w:r>
      <w:r w:rsidR="00F96F7E">
        <w:rPr>
          <w:rFonts w:ascii="Times New Roman" w:hAnsi="Times New Roman" w:cs="Times New Roman"/>
        </w:rPr>
        <w:t>le « side-nav »</w:t>
      </w:r>
      <w:r w:rsidRPr="000D778F">
        <w:rPr>
          <w:rFonts w:ascii="Times New Roman" w:hAnsi="Times New Roman" w:cs="Times New Roman"/>
        </w:rPr>
        <w:t xml:space="preserve"> </w:t>
      </w:r>
    </w:p>
    <w:p w14:paraId="5E2DAFF9" w14:textId="42CDA8A4" w:rsidR="000D778F" w:rsidRPr="000D778F" w:rsidRDefault="000D778F" w:rsidP="000D778F">
      <w:pPr>
        <w:pStyle w:val="A-paragraphe12"/>
        <w:numPr>
          <w:ilvl w:val="0"/>
          <w:numId w:val="17"/>
        </w:numPr>
        <w:ind w:firstLine="0"/>
        <w:rPr>
          <w:rFonts w:ascii="Times New Roman" w:hAnsi="Times New Roman" w:cs="Times New Roman"/>
        </w:rPr>
      </w:pPr>
      <w:r w:rsidRPr="000D778F">
        <w:rPr>
          <w:rFonts w:ascii="Times New Roman" w:hAnsi="Times New Roman" w:cs="Times New Roman"/>
        </w:rPr>
        <w:t>Cliquer sur «Pêcheur» dans la barre de menu, puis la liste des Pêcheur</w:t>
      </w:r>
      <w:r w:rsidR="00F96F7E">
        <w:rPr>
          <w:rFonts w:ascii="Times New Roman" w:hAnsi="Times New Roman" w:cs="Times New Roman"/>
        </w:rPr>
        <w:t>s</w:t>
      </w:r>
      <w:r w:rsidRPr="000D778F">
        <w:rPr>
          <w:rFonts w:ascii="Times New Roman" w:hAnsi="Times New Roman" w:cs="Times New Roman"/>
        </w:rPr>
        <w:t xml:space="preserve"> avec le village </w:t>
      </w:r>
      <w:r w:rsidR="00F96F7E">
        <w:rPr>
          <w:rFonts w:ascii="Times New Roman" w:hAnsi="Times New Roman" w:cs="Times New Roman"/>
        </w:rPr>
        <w:t>auquel</w:t>
      </w:r>
      <w:r w:rsidRPr="000D778F">
        <w:rPr>
          <w:rFonts w:ascii="Times New Roman" w:hAnsi="Times New Roman" w:cs="Times New Roman"/>
        </w:rPr>
        <w:t xml:space="preserve"> le pêcheur appartient apparait.</w:t>
      </w:r>
    </w:p>
    <w:p w14:paraId="19C4DD85" w14:textId="77777777" w:rsidR="000D778F" w:rsidRPr="000D778F" w:rsidRDefault="000D778F" w:rsidP="000D778F">
      <w:pPr>
        <w:pStyle w:val="A-paragraphe12"/>
        <w:numPr>
          <w:ilvl w:val="0"/>
          <w:numId w:val="17"/>
        </w:numPr>
        <w:ind w:firstLine="0"/>
        <w:rPr>
          <w:rFonts w:ascii="Times New Roman" w:hAnsi="Times New Roman" w:cs="Times New Roman"/>
        </w:rPr>
      </w:pPr>
      <w:r w:rsidRPr="000D778F">
        <w:rPr>
          <w:rFonts w:ascii="Times New Roman" w:hAnsi="Times New Roman" w:cs="Times New Roman"/>
        </w:rPr>
        <w:t>Cliquer sur le bouton « Nouveau Pêcheur» pour Ajouter un Pêcheur.</w:t>
      </w:r>
    </w:p>
    <w:p w14:paraId="0862EB3F" w14:textId="600F1EE9" w:rsidR="000D778F" w:rsidRPr="000D778F" w:rsidRDefault="000D778F" w:rsidP="000D778F">
      <w:pPr>
        <w:pStyle w:val="A-paragraphe12"/>
        <w:numPr>
          <w:ilvl w:val="1"/>
          <w:numId w:val="19"/>
        </w:numPr>
        <w:rPr>
          <w:rFonts w:ascii="Times New Roman" w:hAnsi="Times New Roman" w:cs="Times New Roman"/>
          <w:szCs w:val="24"/>
        </w:rPr>
      </w:pPr>
      <w:r w:rsidRPr="000D778F">
        <w:rPr>
          <w:rFonts w:ascii="Times New Roman" w:hAnsi="Times New Roman" w:cs="Times New Roman"/>
          <w:szCs w:val="24"/>
        </w:rPr>
        <w:t>Puis un formulaire d’ajout d’un pêcheur apparait.</w:t>
      </w:r>
    </w:p>
    <w:p w14:paraId="55E7755A" w14:textId="0CFA87CA" w:rsidR="000D778F" w:rsidRPr="000D778F" w:rsidRDefault="000D778F" w:rsidP="000D778F">
      <w:pPr>
        <w:pStyle w:val="A-paragraphe12"/>
        <w:numPr>
          <w:ilvl w:val="1"/>
          <w:numId w:val="19"/>
        </w:numPr>
        <w:rPr>
          <w:rFonts w:ascii="Times New Roman" w:hAnsi="Times New Roman" w:cs="Times New Roman"/>
          <w:szCs w:val="24"/>
        </w:rPr>
      </w:pPr>
      <w:r w:rsidRPr="000D778F">
        <w:rPr>
          <w:rFonts w:ascii="Times New Roman" w:hAnsi="Times New Roman" w:cs="Times New Roman"/>
          <w:szCs w:val="24"/>
        </w:rPr>
        <w:t>Remplir le</w:t>
      </w:r>
      <w:r w:rsidR="00F96F7E">
        <w:rPr>
          <w:rFonts w:ascii="Times New Roman" w:hAnsi="Times New Roman" w:cs="Times New Roman"/>
          <w:szCs w:val="24"/>
        </w:rPr>
        <w:t>s</w:t>
      </w:r>
      <w:r w:rsidRPr="000D778F">
        <w:rPr>
          <w:rFonts w:ascii="Times New Roman" w:hAnsi="Times New Roman" w:cs="Times New Roman"/>
          <w:szCs w:val="24"/>
        </w:rPr>
        <w:t xml:space="preserve"> champ</w:t>
      </w:r>
      <w:r w:rsidR="00F96F7E">
        <w:rPr>
          <w:rFonts w:ascii="Times New Roman" w:hAnsi="Times New Roman" w:cs="Times New Roman"/>
          <w:szCs w:val="24"/>
        </w:rPr>
        <w:t>s</w:t>
      </w:r>
      <w:r w:rsidRPr="000D778F">
        <w:rPr>
          <w:rFonts w:ascii="Times New Roman" w:hAnsi="Times New Roman" w:cs="Times New Roman"/>
          <w:szCs w:val="24"/>
        </w:rPr>
        <w:t xml:space="preserve"> </w:t>
      </w:r>
      <w:r w:rsidR="00F96F7E">
        <w:rPr>
          <w:rFonts w:ascii="Times New Roman" w:hAnsi="Times New Roman" w:cs="Times New Roman"/>
          <w:szCs w:val="24"/>
        </w:rPr>
        <w:t>« </w:t>
      </w:r>
      <w:r w:rsidRPr="000D778F">
        <w:rPr>
          <w:rFonts w:ascii="Times New Roman" w:hAnsi="Times New Roman" w:cs="Times New Roman"/>
          <w:szCs w:val="24"/>
        </w:rPr>
        <w:t>village</w:t>
      </w:r>
      <w:r w:rsidR="00F96F7E">
        <w:rPr>
          <w:rFonts w:ascii="Times New Roman" w:hAnsi="Times New Roman" w:cs="Times New Roman"/>
          <w:szCs w:val="24"/>
        </w:rPr>
        <w:t> »</w:t>
      </w:r>
      <w:r w:rsidRPr="000D778F">
        <w:rPr>
          <w:rFonts w:ascii="Times New Roman" w:hAnsi="Times New Roman" w:cs="Times New Roman"/>
          <w:szCs w:val="24"/>
        </w:rPr>
        <w:t xml:space="preserve"> avec le village à laquelle le pêcheur appartient</w:t>
      </w:r>
      <w:r w:rsidR="00F96F7E">
        <w:rPr>
          <w:rFonts w:ascii="Times New Roman" w:hAnsi="Times New Roman" w:cs="Times New Roman"/>
          <w:szCs w:val="24"/>
        </w:rPr>
        <w:t xml:space="preserve"> </w:t>
      </w:r>
      <w:r w:rsidRPr="000D778F">
        <w:rPr>
          <w:rFonts w:ascii="Times New Roman" w:hAnsi="Times New Roman" w:cs="Times New Roman"/>
          <w:szCs w:val="24"/>
        </w:rPr>
        <w:t xml:space="preserve">et </w:t>
      </w:r>
      <w:r w:rsidR="00F96F7E">
        <w:rPr>
          <w:rFonts w:ascii="Times New Roman" w:hAnsi="Times New Roman" w:cs="Times New Roman"/>
          <w:szCs w:val="24"/>
        </w:rPr>
        <w:t>« </w:t>
      </w:r>
      <w:r w:rsidRPr="000D778F">
        <w:rPr>
          <w:rFonts w:ascii="Times New Roman" w:hAnsi="Times New Roman" w:cs="Times New Roman"/>
          <w:szCs w:val="24"/>
        </w:rPr>
        <w:t>nom du Pêcheur</w:t>
      </w:r>
      <w:r w:rsidR="00F96F7E">
        <w:rPr>
          <w:rFonts w:ascii="Times New Roman" w:hAnsi="Times New Roman" w:cs="Times New Roman"/>
          <w:szCs w:val="24"/>
        </w:rPr>
        <w:t> »</w:t>
      </w:r>
    </w:p>
    <w:p w14:paraId="7DAF4BDE" w14:textId="24438BD1" w:rsidR="000D778F" w:rsidRDefault="000D778F" w:rsidP="000D778F">
      <w:pPr>
        <w:pStyle w:val="Paragraphedeliste"/>
        <w:numPr>
          <w:ilvl w:val="1"/>
          <w:numId w:val="19"/>
        </w:numPr>
        <w:spacing w:line="360" w:lineRule="auto"/>
        <w:jc w:val="both"/>
        <w:rPr>
          <w:rFonts w:ascii="Times New Roman" w:hAnsi="Times New Roman" w:cs="Times New Roman"/>
          <w:sz w:val="24"/>
          <w:szCs w:val="24"/>
        </w:rPr>
      </w:pPr>
      <w:r w:rsidRPr="000D778F">
        <w:rPr>
          <w:rFonts w:ascii="Times New Roman" w:hAnsi="Times New Roman" w:cs="Times New Roman"/>
          <w:sz w:val="24"/>
          <w:szCs w:val="24"/>
        </w:rPr>
        <w:t xml:space="preserve">Cliquer sur le bouton « Ajouter une ligne ou Supprimer la dernière ligne» pour respectivement ajouter </w:t>
      </w:r>
      <w:r w:rsidR="00F96F7E">
        <w:rPr>
          <w:rFonts w:ascii="Times New Roman" w:hAnsi="Times New Roman" w:cs="Times New Roman"/>
          <w:sz w:val="24"/>
          <w:szCs w:val="24"/>
        </w:rPr>
        <w:t>un autre formulaire d’ajout d’un pêcheur supplémentaire ou supprimer un formulaire pour ne pas ajouter le pêcheur renseigné dans le formulaire correspondant.</w:t>
      </w:r>
    </w:p>
    <w:p w14:paraId="65C0170A" w14:textId="77777777" w:rsidR="000D778F" w:rsidRDefault="000D778F" w:rsidP="000D778F">
      <w:pPr>
        <w:keepNext/>
        <w:spacing w:line="360" w:lineRule="auto"/>
        <w:ind w:left="720"/>
        <w:jc w:val="center"/>
      </w:pPr>
      <w:r>
        <w:rPr>
          <w:noProof/>
        </w:rPr>
        <w:drawing>
          <wp:inline distT="0" distB="0" distL="0" distR="0" wp14:anchorId="4EE10B9E" wp14:editId="7078E39B">
            <wp:extent cx="3172460" cy="2274073"/>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l="4506" t="5450" r="7756" b="7442"/>
                    <a:stretch>
                      <a:fillRect/>
                    </a:stretch>
                  </pic:blipFill>
                  <pic:spPr bwMode="auto">
                    <a:xfrm>
                      <a:off x="0" y="0"/>
                      <a:ext cx="3179974" cy="2279459"/>
                    </a:xfrm>
                    <a:prstGeom prst="rect">
                      <a:avLst/>
                    </a:prstGeom>
                    <a:solidFill>
                      <a:srgbClr val="FFFFFF"/>
                    </a:solidFill>
                    <a:ln>
                      <a:noFill/>
                    </a:ln>
                  </pic:spPr>
                </pic:pic>
              </a:graphicData>
            </a:graphic>
          </wp:inline>
        </w:drawing>
      </w:r>
    </w:p>
    <w:p w14:paraId="57986906" w14:textId="14DED01E" w:rsidR="000D778F" w:rsidRDefault="000D778F" w:rsidP="000D778F">
      <w:pPr>
        <w:pStyle w:val="Lgende"/>
        <w:jc w:val="center"/>
        <w:rPr>
          <w:rFonts w:ascii="Times New Roman" w:hAnsi="Times New Roman" w:cs="Times New Roman"/>
          <w:i w:val="0"/>
          <w:iCs w:val="0"/>
        </w:rPr>
      </w:pPr>
      <w:bookmarkStart w:id="56" w:name="_Toc88049673"/>
      <w:r w:rsidRPr="000D778F">
        <w:rPr>
          <w:rFonts w:ascii="Times New Roman" w:hAnsi="Times New Roman" w:cs="Times New Roman"/>
          <w:i w:val="0"/>
          <w:iCs w:val="0"/>
        </w:rPr>
        <w:t xml:space="preserve">Figure </w:t>
      </w:r>
      <w:r w:rsidRPr="000D778F">
        <w:rPr>
          <w:rFonts w:ascii="Times New Roman" w:hAnsi="Times New Roman" w:cs="Times New Roman"/>
          <w:i w:val="0"/>
          <w:iCs w:val="0"/>
        </w:rPr>
        <w:fldChar w:fldCharType="begin"/>
      </w:r>
      <w:r w:rsidRPr="000D778F">
        <w:rPr>
          <w:rFonts w:ascii="Times New Roman" w:hAnsi="Times New Roman" w:cs="Times New Roman"/>
          <w:i w:val="0"/>
          <w:iCs w:val="0"/>
        </w:rPr>
        <w:instrText xml:space="preserve"> SEQ Figure \* ARABIC </w:instrText>
      </w:r>
      <w:r w:rsidRPr="000D778F">
        <w:rPr>
          <w:rFonts w:ascii="Times New Roman" w:hAnsi="Times New Roman" w:cs="Times New Roman"/>
          <w:i w:val="0"/>
          <w:iCs w:val="0"/>
        </w:rPr>
        <w:fldChar w:fldCharType="separate"/>
      </w:r>
      <w:r w:rsidR="00E3468F">
        <w:rPr>
          <w:rFonts w:ascii="Times New Roman" w:hAnsi="Times New Roman" w:cs="Times New Roman"/>
          <w:i w:val="0"/>
          <w:iCs w:val="0"/>
          <w:noProof/>
        </w:rPr>
        <w:t>23</w:t>
      </w:r>
      <w:r w:rsidRPr="000D778F">
        <w:rPr>
          <w:rFonts w:ascii="Times New Roman" w:hAnsi="Times New Roman" w:cs="Times New Roman"/>
          <w:i w:val="0"/>
          <w:iCs w:val="0"/>
        </w:rPr>
        <w:fldChar w:fldCharType="end"/>
      </w:r>
      <w:r w:rsidRPr="000D778F">
        <w:rPr>
          <w:rFonts w:ascii="Times New Roman" w:hAnsi="Times New Roman" w:cs="Times New Roman"/>
          <w:i w:val="0"/>
          <w:iCs w:val="0"/>
        </w:rPr>
        <w:t xml:space="preserve"> - Ajout d'un Pêcheur</w:t>
      </w:r>
      <w:bookmarkEnd w:id="56"/>
    </w:p>
    <w:p w14:paraId="4F6A2772" w14:textId="608EC61E" w:rsidR="00F96F7E" w:rsidRDefault="00F96F7E" w:rsidP="00F96F7E">
      <w:pPr>
        <w:pStyle w:val="A-paragraphe12"/>
        <w:ind w:firstLine="0"/>
      </w:pPr>
      <w:r w:rsidRPr="00F96F7E">
        <w:rPr>
          <w:b/>
          <w:bCs/>
          <w:color w:val="FF0000"/>
        </w:rPr>
        <w:t>4</w:t>
      </w:r>
      <w:r>
        <w:tab/>
      </w:r>
      <w:r w:rsidRPr="00F96F7E">
        <w:rPr>
          <w:rFonts w:ascii="Times New Roman" w:hAnsi="Times New Roman" w:cs="Times New Roman"/>
        </w:rPr>
        <w:t>Cliquer sur le bouton «Modifier» du ligne correspondant au Pêcheur pour modifier le Pêcheur.</w:t>
      </w:r>
    </w:p>
    <w:p w14:paraId="125F73FB" w14:textId="77777777" w:rsidR="00F460EC" w:rsidRPr="00F460EC" w:rsidRDefault="00F460EC" w:rsidP="00F460EC">
      <w:pPr>
        <w:pStyle w:val="A-paragraphe12"/>
        <w:numPr>
          <w:ilvl w:val="0"/>
          <w:numId w:val="21"/>
        </w:numPr>
        <w:rPr>
          <w:rFonts w:ascii="Times New Roman" w:hAnsi="Times New Roman" w:cs="Times New Roman"/>
        </w:rPr>
      </w:pPr>
      <w:r w:rsidRPr="00F460EC">
        <w:rPr>
          <w:rFonts w:ascii="Times New Roman" w:hAnsi="Times New Roman" w:cs="Times New Roman"/>
        </w:rPr>
        <w:t>Puis un formulaire de modification  du pêcheur apparait.</w:t>
      </w:r>
    </w:p>
    <w:p w14:paraId="72F131BB" w14:textId="77777777" w:rsidR="00F460EC" w:rsidRPr="00F460EC" w:rsidRDefault="00F460EC" w:rsidP="00F460EC">
      <w:pPr>
        <w:pStyle w:val="A-paragraphe12"/>
        <w:numPr>
          <w:ilvl w:val="0"/>
          <w:numId w:val="21"/>
        </w:numPr>
        <w:rPr>
          <w:rFonts w:ascii="Times New Roman" w:hAnsi="Times New Roman" w:cs="Times New Roman"/>
        </w:rPr>
      </w:pPr>
      <w:r w:rsidRPr="00F460EC">
        <w:rPr>
          <w:rFonts w:ascii="Times New Roman" w:hAnsi="Times New Roman" w:cs="Times New Roman"/>
        </w:rPr>
        <w:t>Modifier les champs village avec le village à laquelle le pêcheur appartient.et/ou nom du Pêcheur</w:t>
      </w:r>
    </w:p>
    <w:p w14:paraId="2A0DD310" w14:textId="77777777" w:rsidR="00F460EC" w:rsidRPr="00F460EC" w:rsidRDefault="00F460EC" w:rsidP="00F460EC">
      <w:pPr>
        <w:pStyle w:val="A-paragraphe12"/>
        <w:numPr>
          <w:ilvl w:val="0"/>
          <w:numId w:val="21"/>
        </w:numPr>
        <w:rPr>
          <w:rFonts w:ascii="Times New Roman" w:hAnsi="Times New Roman" w:cs="Times New Roman"/>
        </w:rPr>
      </w:pPr>
      <w:r w:rsidRPr="00F460EC">
        <w:rPr>
          <w:rFonts w:ascii="Times New Roman" w:hAnsi="Times New Roman" w:cs="Times New Roman"/>
        </w:rPr>
        <w:t>Cliquer sur le bouton « Enregistrer» pour enregistrer les modifications</w:t>
      </w:r>
    </w:p>
    <w:p w14:paraId="3E3937DD" w14:textId="77777777" w:rsidR="00F460EC" w:rsidRDefault="00F460EC" w:rsidP="00F460EC">
      <w:pPr>
        <w:keepNext/>
        <w:jc w:val="center"/>
      </w:pPr>
      <w:r>
        <w:rPr>
          <w:noProof/>
        </w:rPr>
        <w:lastRenderedPageBreak/>
        <w:drawing>
          <wp:inline distT="0" distB="0" distL="0" distR="0" wp14:anchorId="7885DDCE" wp14:editId="2556C2A8">
            <wp:extent cx="3100705" cy="2122999"/>
            <wp:effectExtent l="0" t="0" r="444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l="4309" t="4846" r="1912" b="1721"/>
                    <a:stretch>
                      <a:fillRect/>
                    </a:stretch>
                  </pic:blipFill>
                  <pic:spPr bwMode="auto">
                    <a:xfrm>
                      <a:off x="0" y="0"/>
                      <a:ext cx="3103809" cy="2125124"/>
                    </a:xfrm>
                    <a:prstGeom prst="rect">
                      <a:avLst/>
                    </a:prstGeom>
                    <a:solidFill>
                      <a:srgbClr val="FFFFFF"/>
                    </a:solidFill>
                    <a:ln>
                      <a:noFill/>
                    </a:ln>
                  </pic:spPr>
                </pic:pic>
              </a:graphicData>
            </a:graphic>
          </wp:inline>
        </w:drawing>
      </w:r>
    </w:p>
    <w:p w14:paraId="5E198220" w14:textId="279D3090" w:rsidR="000D778F" w:rsidRDefault="00F460EC" w:rsidP="00F460EC">
      <w:pPr>
        <w:pStyle w:val="Lgende"/>
        <w:jc w:val="center"/>
        <w:rPr>
          <w:rFonts w:ascii="Times New Roman" w:hAnsi="Times New Roman" w:cs="Times New Roman"/>
          <w:i w:val="0"/>
          <w:iCs w:val="0"/>
        </w:rPr>
      </w:pPr>
      <w:bookmarkStart w:id="57" w:name="_Toc88049674"/>
      <w:r w:rsidRPr="00F460EC">
        <w:rPr>
          <w:rFonts w:ascii="Times New Roman" w:hAnsi="Times New Roman" w:cs="Times New Roman"/>
          <w:i w:val="0"/>
          <w:iCs w:val="0"/>
        </w:rPr>
        <w:t xml:space="preserve">Figure </w:t>
      </w:r>
      <w:r w:rsidRPr="00F460EC">
        <w:rPr>
          <w:rFonts w:ascii="Times New Roman" w:hAnsi="Times New Roman" w:cs="Times New Roman"/>
          <w:i w:val="0"/>
          <w:iCs w:val="0"/>
        </w:rPr>
        <w:fldChar w:fldCharType="begin"/>
      </w:r>
      <w:r w:rsidRPr="00F460EC">
        <w:rPr>
          <w:rFonts w:ascii="Times New Roman" w:hAnsi="Times New Roman" w:cs="Times New Roman"/>
          <w:i w:val="0"/>
          <w:iCs w:val="0"/>
        </w:rPr>
        <w:instrText xml:space="preserve"> SEQ Figure \* ARABIC </w:instrText>
      </w:r>
      <w:r w:rsidRPr="00F460EC">
        <w:rPr>
          <w:rFonts w:ascii="Times New Roman" w:hAnsi="Times New Roman" w:cs="Times New Roman"/>
          <w:i w:val="0"/>
          <w:iCs w:val="0"/>
        </w:rPr>
        <w:fldChar w:fldCharType="separate"/>
      </w:r>
      <w:r w:rsidR="00E3468F">
        <w:rPr>
          <w:rFonts w:ascii="Times New Roman" w:hAnsi="Times New Roman" w:cs="Times New Roman"/>
          <w:i w:val="0"/>
          <w:iCs w:val="0"/>
          <w:noProof/>
        </w:rPr>
        <w:t>24</w:t>
      </w:r>
      <w:r w:rsidRPr="00F460EC">
        <w:rPr>
          <w:rFonts w:ascii="Times New Roman" w:hAnsi="Times New Roman" w:cs="Times New Roman"/>
          <w:i w:val="0"/>
          <w:iCs w:val="0"/>
        </w:rPr>
        <w:fldChar w:fldCharType="end"/>
      </w:r>
      <w:r w:rsidRPr="00F460EC">
        <w:rPr>
          <w:rFonts w:ascii="Times New Roman" w:hAnsi="Times New Roman" w:cs="Times New Roman"/>
          <w:i w:val="0"/>
          <w:iCs w:val="0"/>
        </w:rPr>
        <w:t xml:space="preserve"> - Formulaire de modification d'un Pêcheur</w:t>
      </w:r>
      <w:bookmarkEnd w:id="57"/>
    </w:p>
    <w:p w14:paraId="4CC3824C" w14:textId="3F2C6544" w:rsidR="00F460EC" w:rsidRDefault="00F460EC" w:rsidP="00F460EC">
      <w:pPr>
        <w:pStyle w:val="A-paragraphe12"/>
        <w:ind w:firstLine="0"/>
      </w:pPr>
      <w:r w:rsidRPr="00F460EC">
        <w:rPr>
          <w:b/>
          <w:bCs/>
          <w:color w:val="FF0000"/>
        </w:rPr>
        <w:t>5</w:t>
      </w:r>
      <w:r>
        <w:tab/>
      </w:r>
      <w:r w:rsidRPr="00F460EC">
        <w:rPr>
          <w:rFonts w:ascii="Times New Roman" w:hAnsi="Times New Roman" w:cs="Times New Roman"/>
        </w:rPr>
        <w:t xml:space="preserve">Cliquer sur le bouton « Supprimer » </w:t>
      </w:r>
      <w:r>
        <w:rPr>
          <w:rFonts w:ascii="Times New Roman" w:hAnsi="Times New Roman" w:cs="Times New Roman"/>
        </w:rPr>
        <w:t>sur la</w:t>
      </w:r>
      <w:r w:rsidRPr="00F460EC">
        <w:rPr>
          <w:rFonts w:ascii="Times New Roman" w:hAnsi="Times New Roman" w:cs="Times New Roman"/>
        </w:rPr>
        <w:t xml:space="preserve"> ligne correspondant</w:t>
      </w:r>
      <w:r>
        <w:rPr>
          <w:rFonts w:ascii="Times New Roman" w:hAnsi="Times New Roman" w:cs="Times New Roman"/>
        </w:rPr>
        <w:t>e</w:t>
      </w:r>
      <w:r w:rsidRPr="00F460EC">
        <w:rPr>
          <w:rFonts w:ascii="Times New Roman" w:hAnsi="Times New Roman" w:cs="Times New Roman"/>
        </w:rPr>
        <w:t xml:space="preserve"> au Pêcheur pour supprimer le Pêcheur</w:t>
      </w:r>
    </w:p>
    <w:p w14:paraId="5E25D003" w14:textId="5699DCED" w:rsidR="00F460EC" w:rsidRDefault="00F460EC" w:rsidP="00F460EC"/>
    <w:p w14:paraId="19B5D217" w14:textId="77777777" w:rsidR="00F460EC" w:rsidRPr="00F460EC" w:rsidRDefault="00F460EC" w:rsidP="00F460EC">
      <w:pPr>
        <w:spacing w:line="360" w:lineRule="auto"/>
        <w:jc w:val="both"/>
        <w:rPr>
          <w:rFonts w:ascii="Times New Roman" w:hAnsi="Times New Roman" w:cs="Times New Roman"/>
          <w:sz w:val="24"/>
          <w:szCs w:val="24"/>
        </w:rPr>
      </w:pPr>
      <w:r w:rsidRPr="00F460EC">
        <w:rPr>
          <w:rFonts w:ascii="Times New Roman" w:hAnsi="Times New Roman" w:cs="Times New Roman"/>
          <w:sz w:val="24"/>
          <w:szCs w:val="24"/>
        </w:rPr>
        <w:t xml:space="preserve">Pour </w:t>
      </w:r>
      <w:r w:rsidRPr="00F460EC">
        <w:rPr>
          <w:rFonts w:ascii="Times New Roman" w:hAnsi="Times New Roman" w:cs="Times New Roman"/>
          <w:b/>
          <w:bCs/>
          <w:sz w:val="24"/>
          <w:szCs w:val="24"/>
        </w:rPr>
        <w:t>rechercher</w:t>
      </w:r>
      <w:r w:rsidRPr="00F460EC">
        <w:rPr>
          <w:rFonts w:ascii="Times New Roman" w:hAnsi="Times New Roman" w:cs="Times New Roman"/>
          <w:sz w:val="24"/>
          <w:szCs w:val="24"/>
        </w:rPr>
        <w:t xml:space="preserve"> un Pêcheur</w:t>
      </w:r>
    </w:p>
    <w:p w14:paraId="67BD4A3C" w14:textId="2169EA2D" w:rsidR="00F460EC" w:rsidRDefault="00F460EC" w:rsidP="00F460EC">
      <w:pPr>
        <w:spacing w:line="360" w:lineRule="auto"/>
        <w:jc w:val="both"/>
        <w:rPr>
          <w:rFonts w:ascii="Times New Roman" w:hAnsi="Times New Roman" w:cs="Times New Roman"/>
          <w:sz w:val="24"/>
          <w:szCs w:val="24"/>
        </w:rPr>
      </w:pPr>
      <w:r w:rsidRPr="00F460EC">
        <w:rPr>
          <w:rFonts w:ascii="Times New Roman" w:hAnsi="Times New Roman" w:cs="Times New Roman"/>
          <w:sz w:val="24"/>
          <w:szCs w:val="24"/>
        </w:rPr>
        <w:t xml:space="preserve">Saisissez la critère de recherche du pêcheur (par nom ou village) dans le champ </w:t>
      </w:r>
      <w:r w:rsidR="007E19A3">
        <w:rPr>
          <w:rFonts w:ascii="Times New Roman" w:hAnsi="Times New Roman" w:cs="Times New Roman"/>
          <w:sz w:val="24"/>
          <w:szCs w:val="24"/>
        </w:rPr>
        <w:t>« </w:t>
      </w:r>
      <w:r w:rsidRPr="00F460EC">
        <w:rPr>
          <w:rFonts w:ascii="Times New Roman" w:hAnsi="Times New Roman" w:cs="Times New Roman"/>
          <w:sz w:val="24"/>
          <w:szCs w:val="24"/>
        </w:rPr>
        <w:t>recherche</w:t>
      </w:r>
      <w:r w:rsidR="007E19A3">
        <w:rPr>
          <w:rFonts w:ascii="Times New Roman" w:hAnsi="Times New Roman" w:cs="Times New Roman"/>
          <w:sz w:val="24"/>
          <w:szCs w:val="24"/>
        </w:rPr>
        <w:t>r »</w:t>
      </w:r>
      <w:r w:rsidRPr="00F460EC">
        <w:rPr>
          <w:rFonts w:ascii="Times New Roman" w:hAnsi="Times New Roman" w:cs="Times New Roman"/>
          <w:sz w:val="24"/>
          <w:szCs w:val="24"/>
        </w:rPr>
        <w:t xml:space="preserve"> à gauche au-dessus de la colonne Action pour la rechercher.</w:t>
      </w:r>
    </w:p>
    <w:p w14:paraId="3F10662F" w14:textId="77777777" w:rsidR="007E19A3" w:rsidRDefault="007E19A3" w:rsidP="007E19A3">
      <w:pPr>
        <w:keepNext/>
        <w:spacing w:line="360" w:lineRule="auto"/>
        <w:ind w:left="-426"/>
        <w:jc w:val="both"/>
      </w:pPr>
      <w:r>
        <w:rPr>
          <w:noProof/>
        </w:rPr>
        <w:drawing>
          <wp:inline distT="0" distB="0" distL="0" distR="0" wp14:anchorId="4962BBEC" wp14:editId="0843F92F">
            <wp:extent cx="6527800" cy="2989690"/>
            <wp:effectExtent l="0" t="0" r="635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540724" cy="2995609"/>
                    </a:xfrm>
                    <a:prstGeom prst="rect">
                      <a:avLst/>
                    </a:prstGeom>
                    <a:noFill/>
                    <a:ln>
                      <a:noFill/>
                    </a:ln>
                  </pic:spPr>
                </pic:pic>
              </a:graphicData>
            </a:graphic>
          </wp:inline>
        </w:drawing>
      </w:r>
    </w:p>
    <w:p w14:paraId="2DCEF61B" w14:textId="3B0A8A22" w:rsidR="007E19A3" w:rsidRDefault="007E19A3" w:rsidP="007E19A3">
      <w:pPr>
        <w:pStyle w:val="Lgende"/>
        <w:jc w:val="center"/>
        <w:rPr>
          <w:rFonts w:ascii="Times New Roman" w:hAnsi="Times New Roman" w:cs="Times New Roman"/>
          <w:i w:val="0"/>
          <w:iCs w:val="0"/>
        </w:rPr>
      </w:pPr>
      <w:bookmarkStart w:id="58" w:name="_Toc88049675"/>
      <w:r w:rsidRPr="007E19A3">
        <w:rPr>
          <w:rFonts w:ascii="Times New Roman" w:hAnsi="Times New Roman" w:cs="Times New Roman"/>
          <w:i w:val="0"/>
          <w:iCs w:val="0"/>
        </w:rPr>
        <w:t xml:space="preserve">Figure </w:t>
      </w:r>
      <w:r w:rsidRPr="007E19A3">
        <w:rPr>
          <w:rFonts w:ascii="Times New Roman" w:hAnsi="Times New Roman" w:cs="Times New Roman"/>
          <w:i w:val="0"/>
          <w:iCs w:val="0"/>
        </w:rPr>
        <w:fldChar w:fldCharType="begin"/>
      </w:r>
      <w:r w:rsidRPr="007E19A3">
        <w:rPr>
          <w:rFonts w:ascii="Times New Roman" w:hAnsi="Times New Roman" w:cs="Times New Roman"/>
          <w:i w:val="0"/>
          <w:iCs w:val="0"/>
        </w:rPr>
        <w:instrText xml:space="preserve"> SEQ Figure \* ARABIC </w:instrText>
      </w:r>
      <w:r w:rsidRPr="007E19A3">
        <w:rPr>
          <w:rFonts w:ascii="Times New Roman" w:hAnsi="Times New Roman" w:cs="Times New Roman"/>
          <w:i w:val="0"/>
          <w:iCs w:val="0"/>
        </w:rPr>
        <w:fldChar w:fldCharType="separate"/>
      </w:r>
      <w:r w:rsidR="00E3468F">
        <w:rPr>
          <w:rFonts w:ascii="Times New Roman" w:hAnsi="Times New Roman" w:cs="Times New Roman"/>
          <w:i w:val="0"/>
          <w:iCs w:val="0"/>
          <w:noProof/>
        </w:rPr>
        <w:t>25</w:t>
      </w:r>
      <w:r w:rsidRPr="007E19A3">
        <w:rPr>
          <w:rFonts w:ascii="Times New Roman" w:hAnsi="Times New Roman" w:cs="Times New Roman"/>
          <w:i w:val="0"/>
          <w:iCs w:val="0"/>
        </w:rPr>
        <w:fldChar w:fldCharType="end"/>
      </w:r>
      <w:r w:rsidRPr="007E19A3">
        <w:rPr>
          <w:rFonts w:ascii="Times New Roman" w:hAnsi="Times New Roman" w:cs="Times New Roman"/>
          <w:i w:val="0"/>
          <w:iCs w:val="0"/>
        </w:rPr>
        <w:t xml:space="preserve"> - Recherche d'un Pêcheur</w:t>
      </w:r>
      <w:bookmarkEnd w:id="58"/>
    </w:p>
    <w:p w14:paraId="736903A4" w14:textId="1EBD938E" w:rsidR="007E19A3" w:rsidRDefault="007E19A3">
      <w:r>
        <w:br w:type="page"/>
      </w:r>
    </w:p>
    <w:p w14:paraId="69D2747E" w14:textId="4614C527" w:rsidR="007E19A3" w:rsidRDefault="007E19A3" w:rsidP="007E19A3">
      <w:pPr>
        <w:pStyle w:val="Titre2"/>
        <w:numPr>
          <w:ilvl w:val="1"/>
          <w:numId w:val="1"/>
        </w:numPr>
        <w:rPr>
          <w:rFonts w:ascii="Times New Roman" w:hAnsi="Times New Roman" w:cs="Times New Roman"/>
        </w:rPr>
      </w:pPr>
      <w:bookmarkStart w:id="59" w:name="_Toc88049948"/>
      <w:r>
        <w:rPr>
          <w:rFonts w:ascii="Times New Roman" w:hAnsi="Times New Roman" w:cs="Times New Roman"/>
        </w:rPr>
        <w:lastRenderedPageBreak/>
        <w:t>Rubrique « Export en CSV »</w:t>
      </w:r>
      <w:bookmarkEnd w:id="59"/>
    </w:p>
    <w:p w14:paraId="70BC2F11" w14:textId="7E66A2BF" w:rsidR="007E19A3" w:rsidRDefault="007E19A3" w:rsidP="007E19A3"/>
    <w:p w14:paraId="427E7817" w14:textId="4A16AAA2" w:rsidR="007E19A3" w:rsidRDefault="007E19A3" w:rsidP="007E19A3">
      <w:pPr>
        <w:spacing w:line="360" w:lineRule="auto"/>
        <w:ind w:firstLine="360"/>
        <w:jc w:val="both"/>
        <w:rPr>
          <w:rFonts w:ascii="Times New Roman" w:hAnsi="Times New Roman" w:cs="Times New Roman"/>
          <w:sz w:val="24"/>
          <w:szCs w:val="24"/>
        </w:rPr>
      </w:pPr>
      <w:r w:rsidRPr="007E19A3">
        <w:rPr>
          <w:rFonts w:ascii="Times New Roman" w:hAnsi="Times New Roman" w:cs="Times New Roman"/>
          <w:sz w:val="24"/>
          <w:szCs w:val="24"/>
        </w:rPr>
        <w:t>L'exportation des données est possible sous format CSV .</w:t>
      </w:r>
      <w:r>
        <w:rPr>
          <w:rFonts w:ascii="Times New Roman" w:hAnsi="Times New Roman" w:cs="Times New Roman"/>
          <w:sz w:val="24"/>
          <w:szCs w:val="24"/>
        </w:rPr>
        <w:t xml:space="preserve"> </w:t>
      </w:r>
      <w:r w:rsidRPr="007E19A3">
        <w:rPr>
          <w:rFonts w:ascii="Times New Roman" w:hAnsi="Times New Roman" w:cs="Times New Roman"/>
          <w:sz w:val="24"/>
          <w:szCs w:val="24"/>
        </w:rPr>
        <w:t>Trois fonctionnalités  sont proposées pour exporter des données sous forme csv:</w:t>
      </w:r>
    </w:p>
    <w:p w14:paraId="31ACC250" w14:textId="591AC779" w:rsidR="00906D64" w:rsidRPr="00906D64" w:rsidRDefault="00906D64" w:rsidP="00906D64">
      <w:pPr>
        <w:pStyle w:val="Lgende"/>
        <w:keepNext/>
        <w:jc w:val="center"/>
        <w:rPr>
          <w:rFonts w:ascii="Times New Roman" w:hAnsi="Times New Roman" w:cs="Times New Roman"/>
          <w:i w:val="0"/>
          <w:iCs w:val="0"/>
        </w:rPr>
      </w:pPr>
      <w:bookmarkStart w:id="60" w:name="_Toc88049689"/>
      <w:r w:rsidRPr="00906D64">
        <w:rPr>
          <w:rFonts w:ascii="Times New Roman" w:hAnsi="Times New Roman" w:cs="Times New Roman"/>
          <w:i w:val="0"/>
          <w:iCs w:val="0"/>
        </w:rPr>
        <w:t xml:space="preserve">Tableau </w:t>
      </w:r>
      <w:r w:rsidRPr="00906D64">
        <w:rPr>
          <w:rFonts w:ascii="Times New Roman" w:hAnsi="Times New Roman" w:cs="Times New Roman"/>
          <w:i w:val="0"/>
          <w:iCs w:val="0"/>
        </w:rPr>
        <w:fldChar w:fldCharType="begin"/>
      </w:r>
      <w:r w:rsidRPr="00906D64">
        <w:rPr>
          <w:rFonts w:ascii="Times New Roman" w:hAnsi="Times New Roman" w:cs="Times New Roman"/>
          <w:i w:val="0"/>
          <w:iCs w:val="0"/>
        </w:rPr>
        <w:instrText xml:space="preserve"> SEQ Tableau \* ARABIC </w:instrText>
      </w:r>
      <w:r w:rsidRPr="00906D64">
        <w:rPr>
          <w:rFonts w:ascii="Times New Roman" w:hAnsi="Times New Roman" w:cs="Times New Roman"/>
          <w:i w:val="0"/>
          <w:iCs w:val="0"/>
        </w:rPr>
        <w:fldChar w:fldCharType="separate"/>
      </w:r>
      <w:r w:rsidR="00E3468F">
        <w:rPr>
          <w:rFonts w:ascii="Times New Roman" w:hAnsi="Times New Roman" w:cs="Times New Roman"/>
          <w:i w:val="0"/>
          <w:iCs w:val="0"/>
          <w:noProof/>
        </w:rPr>
        <w:t>12</w:t>
      </w:r>
      <w:r w:rsidRPr="00906D64">
        <w:rPr>
          <w:rFonts w:ascii="Times New Roman" w:hAnsi="Times New Roman" w:cs="Times New Roman"/>
          <w:i w:val="0"/>
          <w:iCs w:val="0"/>
        </w:rPr>
        <w:fldChar w:fldCharType="end"/>
      </w:r>
      <w:r w:rsidRPr="00906D64">
        <w:rPr>
          <w:rFonts w:ascii="Times New Roman" w:hAnsi="Times New Roman" w:cs="Times New Roman"/>
          <w:i w:val="0"/>
          <w:iCs w:val="0"/>
        </w:rPr>
        <w:t xml:space="preserve"> - Sous-rubrique dans "Export en CSV"</w:t>
      </w:r>
      <w:bookmarkEnd w:id="60"/>
    </w:p>
    <w:tbl>
      <w:tblPr>
        <w:tblW w:w="9070" w:type="dxa"/>
        <w:tblInd w:w="55" w:type="dxa"/>
        <w:tblLayout w:type="fixed"/>
        <w:tblCellMar>
          <w:top w:w="55" w:type="dxa"/>
          <w:left w:w="55" w:type="dxa"/>
          <w:bottom w:w="55" w:type="dxa"/>
          <w:right w:w="55" w:type="dxa"/>
        </w:tblCellMar>
        <w:tblLook w:val="0000" w:firstRow="0" w:lastRow="0" w:firstColumn="0" w:lastColumn="0" w:noHBand="0" w:noVBand="0"/>
      </w:tblPr>
      <w:tblGrid>
        <w:gridCol w:w="1325"/>
        <w:gridCol w:w="3211"/>
        <w:gridCol w:w="4534"/>
      </w:tblGrid>
      <w:tr w:rsidR="007E19A3" w:rsidRPr="007E19A3" w14:paraId="5985574B" w14:textId="77777777" w:rsidTr="00906D64">
        <w:tc>
          <w:tcPr>
            <w:tcW w:w="1325" w:type="dxa"/>
            <w:tcBorders>
              <w:top w:val="single" w:sz="1" w:space="0" w:color="000000"/>
              <w:left w:val="single" w:sz="1" w:space="0" w:color="000000"/>
              <w:bottom w:val="single" w:sz="1" w:space="0" w:color="000000"/>
            </w:tcBorders>
            <w:shd w:val="clear" w:color="auto" w:fill="0084D1"/>
          </w:tcPr>
          <w:p w14:paraId="5A82F47D" w14:textId="77777777" w:rsidR="007E19A3" w:rsidRPr="007E19A3" w:rsidRDefault="007E19A3" w:rsidP="00883FCE">
            <w:pPr>
              <w:pStyle w:val="Contenudetableau"/>
              <w:jc w:val="center"/>
              <w:rPr>
                <w:rFonts w:ascii="Times New Roman" w:hAnsi="Times New Roman" w:cs="Times New Roman"/>
                <w:b/>
                <w:bCs/>
                <w:color w:val="FFFFFF"/>
                <w:sz w:val="24"/>
                <w:szCs w:val="24"/>
              </w:rPr>
            </w:pPr>
            <w:r w:rsidRPr="007E19A3">
              <w:rPr>
                <w:rFonts w:ascii="Times New Roman" w:hAnsi="Times New Roman" w:cs="Times New Roman"/>
                <w:b/>
                <w:bCs/>
                <w:color w:val="FFFFFF"/>
                <w:sz w:val="24"/>
                <w:szCs w:val="24"/>
              </w:rPr>
              <w:t>Onglet</w:t>
            </w:r>
          </w:p>
        </w:tc>
        <w:tc>
          <w:tcPr>
            <w:tcW w:w="3211" w:type="dxa"/>
            <w:tcBorders>
              <w:top w:val="single" w:sz="1" w:space="0" w:color="000000"/>
              <w:left w:val="single" w:sz="1" w:space="0" w:color="000000"/>
              <w:bottom w:val="single" w:sz="1" w:space="0" w:color="000000"/>
            </w:tcBorders>
            <w:shd w:val="clear" w:color="auto" w:fill="0084D1"/>
          </w:tcPr>
          <w:p w14:paraId="6CEA57F8" w14:textId="77777777" w:rsidR="007E19A3" w:rsidRPr="007E19A3" w:rsidRDefault="007E19A3" w:rsidP="00883FCE">
            <w:pPr>
              <w:pStyle w:val="Contenudetableau"/>
              <w:jc w:val="center"/>
              <w:rPr>
                <w:rFonts w:ascii="Times New Roman" w:hAnsi="Times New Roman" w:cs="Times New Roman"/>
                <w:b/>
                <w:bCs/>
                <w:color w:val="FFFFFF"/>
                <w:sz w:val="24"/>
                <w:szCs w:val="24"/>
              </w:rPr>
            </w:pPr>
            <w:r w:rsidRPr="007E19A3">
              <w:rPr>
                <w:rFonts w:ascii="Times New Roman" w:hAnsi="Times New Roman" w:cs="Times New Roman"/>
                <w:b/>
                <w:bCs/>
                <w:color w:val="FFFFFF"/>
                <w:sz w:val="24"/>
                <w:szCs w:val="24"/>
              </w:rPr>
              <w:t xml:space="preserve">Description </w:t>
            </w:r>
          </w:p>
        </w:tc>
        <w:tc>
          <w:tcPr>
            <w:tcW w:w="4534" w:type="dxa"/>
            <w:tcBorders>
              <w:top w:val="single" w:sz="1" w:space="0" w:color="000000"/>
              <w:left w:val="single" w:sz="1" w:space="0" w:color="000000"/>
              <w:bottom w:val="single" w:sz="1" w:space="0" w:color="000000"/>
              <w:right w:val="single" w:sz="1" w:space="0" w:color="000000"/>
            </w:tcBorders>
            <w:shd w:val="clear" w:color="auto" w:fill="0084D1"/>
          </w:tcPr>
          <w:p w14:paraId="753DA8E5" w14:textId="77777777" w:rsidR="007E19A3" w:rsidRPr="007E19A3" w:rsidRDefault="007E19A3" w:rsidP="00883FCE">
            <w:pPr>
              <w:pStyle w:val="Contenudetableau"/>
              <w:jc w:val="center"/>
              <w:rPr>
                <w:rFonts w:ascii="Times New Roman" w:hAnsi="Times New Roman" w:cs="Times New Roman"/>
              </w:rPr>
            </w:pPr>
            <w:r w:rsidRPr="007E19A3">
              <w:rPr>
                <w:rFonts w:ascii="Times New Roman" w:hAnsi="Times New Roman" w:cs="Times New Roman"/>
                <w:b/>
                <w:bCs/>
                <w:color w:val="FFFFFF"/>
                <w:sz w:val="24"/>
                <w:szCs w:val="24"/>
              </w:rPr>
              <w:t>Visuel</w:t>
            </w:r>
          </w:p>
        </w:tc>
      </w:tr>
      <w:tr w:rsidR="007E19A3" w:rsidRPr="007E19A3" w14:paraId="0B1A3D48" w14:textId="77777777" w:rsidTr="00906D64">
        <w:tc>
          <w:tcPr>
            <w:tcW w:w="1325" w:type="dxa"/>
            <w:tcBorders>
              <w:left w:val="single" w:sz="1" w:space="0" w:color="000000"/>
              <w:bottom w:val="single" w:sz="1" w:space="0" w:color="000000"/>
            </w:tcBorders>
            <w:shd w:val="clear" w:color="auto" w:fill="auto"/>
          </w:tcPr>
          <w:p w14:paraId="6B72CD0F" w14:textId="77777777" w:rsidR="007E19A3" w:rsidRPr="007E19A3" w:rsidRDefault="007E19A3" w:rsidP="00883FCE">
            <w:pPr>
              <w:pStyle w:val="A-paragraphe12"/>
              <w:ind w:firstLine="0"/>
              <w:jc w:val="left"/>
              <w:rPr>
                <w:rFonts w:ascii="Times New Roman" w:hAnsi="Times New Roman" w:cs="Times New Roman"/>
              </w:rPr>
            </w:pPr>
            <w:r w:rsidRPr="007E19A3">
              <w:rPr>
                <w:rFonts w:ascii="Times New Roman" w:hAnsi="Times New Roman" w:cs="Times New Roman"/>
                <w:b/>
                <w:bCs/>
              </w:rPr>
              <w:t>Enquêteur </w:t>
            </w:r>
          </w:p>
        </w:tc>
        <w:tc>
          <w:tcPr>
            <w:tcW w:w="3211" w:type="dxa"/>
            <w:tcBorders>
              <w:left w:val="single" w:sz="1" w:space="0" w:color="000000"/>
              <w:bottom w:val="single" w:sz="1" w:space="0" w:color="000000"/>
            </w:tcBorders>
            <w:shd w:val="clear" w:color="auto" w:fill="auto"/>
          </w:tcPr>
          <w:p w14:paraId="2E31991C" w14:textId="77777777" w:rsidR="007E19A3" w:rsidRPr="007E19A3" w:rsidRDefault="007E19A3" w:rsidP="00883FCE">
            <w:pPr>
              <w:pStyle w:val="A-paragraphe12"/>
              <w:spacing w:line="276" w:lineRule="auto"/>
              <w:ind w:firstLine="0"/>
              <w:jc w:val="left"/>
              <w:rPr>
                <w:rFonts w:ascii="Times New Roman" w:hAnsi="Times New Roman" w:cs="Times New Roman"/>
              </w:rPr>
            </w:pPr>
            <w:r w:rsidRPr="007E19A3">
              <w:rPr>
                <w:rFonts w:ascii="Times New Roman" w:hAnsi="Times New Roman" w:cs="Times New Roman"/>
              </w:rPr>
              <w:t>Onglet pour exporter des données issue de la  Fiche n° 1 ou Enquêteur</w:t>
            </w:r>
          </w:p>
        </w:tc>
        <w:tc>
          <w:tcPr>
            <w:tcW w:w="4534" w:type="dxa"/>
            <w:vMerge w:val="restart"/>
            <w:tcBorders>
              <w:left w:val="single" w:sz="1" w:space="0" w:color="000000"/>
              <w:bottom w:val="single" w:sz="1" w:space="0" w:color="000000"/>
              <w:right w:val="single" w:sz="1" w:space="0" w:color="000000"/>
            </w:tcBorders>
            <w:shd w:val="clear" w:color="auto" w:fill="auto"/>
          </w:tcPr>
          <w:p w14:paraId="31423A44" w14:textId="77777777" w:rsidR="007E19A3" w:rsidRDefault="007E19A3" w:rsidP="007E19A3">
            <w:pPr>
              <w:pStyle w:val="A-paragraphe12"/>
              <w:keepNext/>
              <w:ind w:firstLine="0"/>
              <w:jc w:val="center"/>
            </w:pPr>
            <w:r w:rsidRPr="007E19A3">
              <w:rPr>
                <w:rFonts w:ascii="Times New Roman" w:hAnsi="Times New Roman" w:cs="Times New Roman"/>
                <w:noProof/>
                <w:lang w:val="fr-FR"/>
              </w:rPr>
              <w:drawing>
                <wp:inline distT="0" distB="0" distL="0" distR="0" wp14:anchorId="38F6435C" wp14:editId="72A11767">
                  <wp:extent cx="2360930" cy="1415332"/>
                  <wp:effectExtent l="0" t="0" r="127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4661" cy="1429559"/>
                          </a:xfrm>
                          <a:prstGeom prst="rect">
                            <a:avLst/>
                          </a:prstGeom>
                          <a:solidFill>
                            <a:srgbClr val="FFFFFF"/>
                          </a:solidFill>
                          <a:ln>
                            <a:noFill/>
                          </a:ln>
                        </pic:spPr>
                      </pic:pic>
                    </a:graphicData>
                  </a:graphic>
                </wp:inline>
              </w:drawing>
            </w:r>
          </w:p>
          <w:p w14:paraId="7E046EC3" w14:textId="18DC86B2" w:rsidR="007E19A3" w:rsidRPr="007E19A3" w:rsidRDefault="007E19A3" w:rsidP="007E19A3">
            <w:pPr>
              <w:pStyle w:val="Lgende"/>
              <w:jc w:val="center"/>
              <w:rPr>
                <w:rFonts w:ascii="Times New Roman" w:hAnsi="Times New Roman" w:cs="Times New Roman"/>
              </w:rPr>
            </w:pPr>
            <w:bookmarkStart w:id="61" w:name="_Toc88049676"/>
            <w:r w:rsidRPr="007E19A3">
              <w:rPr>
                <w:rFonts w:ascii="Times New Roman" w:hAnsi="Times New Roman" w:cs="Times New Roman"/>
              </w:rPr>
              <w:t xml:space="preserve">Figure </w:t>
            </w:r>
            <w:r w:rsidRPr="007E19A3">
              <w:rPr>
                <w:rFonts w:ascii="Times New Roman" w:hAnsi="Times New Roman" w:cs="Times New Roman"/>
              </w:rPr>
              <w:fldChar w:fldCharType="begin"/>
            </w:r>
            <w:r w:rsidRPr="007E19A3">
              <w:rPr>
                <w:rFonts w:ascii="Times New Roman" w:hAnsi="Times New Roman" w:cs="Times New Roman"/>
              </w:rPr>
              <w:instrText xml:space="preserve"> SEQ Figure \* ARABIC </w:instrText>
            </w:r>
            <w:r w:rsidRPr="007E19A3">
              <w:rPr>
                <w:rFonts w:ascii="Times New Roman" w:hAnsi="Times New Roman" w:cs="Times New Roman"/>
              </w:rPr>
              <w:fldChar w:fldCharType="separate"/>
            </w:r>
            <w:r w:rsidR="00E3468F">
              <w:rPr>
                <w:rFonts w:ascii="Times New Roman" w:hAnsi="Times New Roman" w:cs="Times New Roman"/>
                <w:noProof/>
              </w:rPr>
              <w:t>26</w:t>
            </w:r>
            <w:r w:rsidRPr="007E19A3">
              <w:rPr>
                <w:rFonts w:ascii="Times New Roman" w:hAnsi="Times New Roman" w:cs="Times New Roman"/>
              </w:rPr>
              <w:fldChar w:fldCharType="end"/>
            </w:r>
            <w:r w:rsidRPr="007E19A3">
              <w:rPr>
                <w:rFonts w:ascii="Times New Roman" w:hAnsi="Times New Roman" w:cs="Times New Roman"/>
              </w:rPr>
              <w:t xml:space="preserve"> - Rubrique "Export en CSV"</w:t>
            </w:r>
            <w:bookmarkEnd w:id="61"/>
          </w:p>
        </w:tc>
      </w:tr>
      <w:tr w:rsidR="007E19A3" w:rsidRPr="007E19A3" w14:paraId="172E4BFE" w14:textId="77777777" w:rsidTr="00906D64">
        <w:tc>
          <w:tcPr>
            <w:tcW w:w="1325" w:type="dxa"/>
            <w:tcBorders>
              <w:left w:val="single" w:sz="1" w:space="0" w:color="000000"/>
              <w:bottom w:val="single" w:sz="1" w:space="0" w:color="000000"/>
            </w:tcBorders>
            <w:shd w:val="clear" w:color="auto" w:fill="auto"/>
          </w:tcPr>
          <w:p w14:paraId="08ADB22D" w14:textId="77777777" w:rsidR="007E19A3" w:rsidRPr="007E19A3" w:rsidRDefault="007E19A3" w:rsidP="00883FCE">
            <w:pPr>
              <w:pStyle w:val="A-paragraphe12"/>
              <w:ind w:firstLine="0"/>
              <w:jc w:val="left"/>
              <w:rPr>
                <w:rFonts w:ascii="Times New Roman" w:hAnsi="Times New Roman" w:cs="Times New Roman"/>
              </w:rPr>
            </w:pPr>
            <w:r w:rsidRPr="007E19A3">
              <w:rPr>
                <w:rFonts w:ascii="Times New Roman" w:hAnsi="Times New Roman" w:cs="Times New Roman"/>
                <w:b/>
                <w:bCs/>
              </w:rPr>
              <w:t>Pêcheur </w:t>
            </w:r>
          </w:p>
        </w:tc>
        <w:tc>
          <w:tcPr>
            <w:tcW w:w="3211" w:type="dxa"/>
            <w:tcBorders>
              <w:left w:val="single" w:sz="1" w:space="0" w:color="000000"/>
              <w:bottom w:val="single" w:sz="1" w:space="0" w:color="000000"/>
            </w:tcBorders>
            <w:shd w:val="clear" w:color="auto" w:fill="auto"/>
          </w:tcPr>
          <w:p w14:paraId="0A99129C" w14:textId="77777777" w:rsidR="007E19A3" w:rsidRPr="007E19A3" w:rsidRDefault="007E19A3" w:rsidP="00883FCE">
            <w:pPr>
              <w:pStyle w:val="A-paragraphe12"/>
              <w:spacing w:line="276" w:lineRule="auto"/>
              <w:ind w:firstLine="0"/>
              <w:jc w:val="left"/>
              <w:rPr>
                <w:rFonts w:ascii="Times New Roman" w:hAnsi="Times New Roman" w:cs="Times New Roman"/>
              </w:rPr>
            </w:pPr>
            <w:r w:rsidRPr="007E19A3">
              <w:rPr>
                <w:rFonts w:ascii="Times New Roman" w:hAnsi="Times New Roman" w:cs="Times New Roman"/>
              </w:rPr>
              <w:t>Onglet pour exporter des données issue de la  Fiche n° 2 ou Pêcheur</w:t>
            </w:r>
          </w:p>
        </w:tc>
        <w:tc>
          <w:tcPr>
            <w:tcW w:w="4534" w:type="dxa"/>
            <w:vMerge/>
            <w:tcBorders>
              <w:left w:val="single" w:sz="1" w:space="0" w:color="000000"/>
              <w:bottom w:val="single" w:sz="1" w:space="0" w:color="000000"/>
              <w:right w:val="single" w:sz="1" w:space="0" w:color="000000"/>
            </w:tcBorders>
            <w:shd w:val="clear" w:color="auto" w:fill="auto"/>
          </w:tcPr>
          <w:p w14:paraId="2D6BAF3C" w14:textId="77777777" w:rsidR="007E19A3" w:rsidRPr="007E19A3" w:rsidRDefault="007E19A3" w:rsidP="00883FCE">
            <w:pPr>
              <w:pStyle w:val="A-paragraphe12"/>
              <w:ind w:firstLine="0"/>
              <w:rPr>
                <w:rFonts w:ascii="Times New Roman" w:hAnsi="Times New Roman" w:cs="Times New Roman"/>
              </w:rPr>
            </w:pPr>
          </w:p>
        </w:tc>
      </w:tr>
      <w:tr w:rsidR="007E19A3" w:rsidRPr="007E19A3" w14:paraId="1108DCDB" w14:textId="77777777" w:rsidTr="00906D64">
        <w:tc>
          <w:tcPr>
            <w:tcW w:w="1325" w:type="dxa"/>
            <w:tcBorders>
              <w:left w:val="single" w:sz="1" w:space="0" w:color="000000"/>
              <w:bottom w:val="single" w:sz="1" w:space="0" w:color="000000"/>
            </w:tcBorders>
            <w:shd w:val="clear" w:color="auto" w:fill="auto"/>
          </w:tcPr>
          <w:p w14:paraId="662615C7" w14:textId="77777777" w:rsidR="007E19A3" w:rsidRPr="007E19A3" w:rsidRDefault="007E19A3" w:rsidP="00883FCE">
            <w:pPr>
              <w:pStyle w:val="A-paragraphe12"/>
              <w:ind w:firstLine="0"/>
              <w:jc w:val="left"/>
              <w:rPr>
                <w:rFonts w:ascii="Times New Roman" w:hAnsi="Times New Roman" w:cs="Times New Roman"/>
              </w:rPr>
            </w:pPr>
            <w:r w:rsidRPr="007E19A3">
              <w:rPr>
                <w:rFonts w:ascii="Times New Roman" w:hAnsi="Times New Roman" w:cs="Times New Roman"/>
                <w:b/>
                <w:bCs/>
              </w:rPr>
              <w:t>Acheteur </w:t>
            </w:r>
          </w:p>
        </w:tc>
        <w:tc>
          <w:tcPr>
            <w:tcW w:w="3211" w:type="dxa"/>
            <w:tcBorders>
              <w:left w:val="single" w:sz="1" w:space="0" w:color="000000"/>
              <w:bottom w:val="single" w:sz="1" w:space="0" w:color="000000"/>
            </w:tcBorders>
            <w:shd w:val="clear" w:color="auto" w:fill="auto"/>
          </w:tcPr>
          <w:p w14:paraId="5E1E7092" w14:textId="77777777" w:rsidR="007E19A3" w:rsidRPr="007E19A3" w:rsidRDefault="007E19A3" w:rsidP="00883FCE">
            <w:pPr>
              <w:pStyle w:val="A-paragraphe12"/>
              <w:spacing w:line="276" w:lineRule="auto"/>
              <w:ind w:firstLine="0"/>
              <w:jc w:val="left"/>
              <w:rPr>
                <w:rFonts w:ascii="Times New Roman" w:hAnsi="Times New Roman" w:cs="Times New Roman"/>
              </w:rPr>
            </w:pPr>
            <w:r w:rsidRPr="007E19A3">
              <w:rPr>
                <w:rFonts w:ascii="Times New Roman" w:hAnsi="Times New Roman" w:cs="Times New Roman"/>
              </w:rPr>
              <w:t>Onglet pour exporter des données issue de la  Fiche n° 3 ou Acheteur</w:t>
            </w:r>
          </w:p>
        </w:tc>
        <w:tc>
          <w:tcPr>
            <w:tcW w:w="4534" w:type="dxa"/>
            <w:vMerge/>
            <w:tcBorders>
              <w:left w:val="single" w:sz="1" w:space="0" w:color="000000"/>
              <w:bottom w:val="single" w:sz="1" w:space="0" w:color="000000"/>
              <w:right w:val="single" w:sz="1" w:space="0" w:color="000000"/>
            </w:tcBorders>
            <w:shd w:val="clear" w:color="auto" w:fill="auto"/>
          </w:tcPr>
          <w:p w14:paraId="50D185DA" w14:textId="77777777" w:rsidR="007E19A3" w:rsidRPr="007E19A3" w:rsidRDefault="007E19A3" w:rsidP="00883FCE">
            <w:pPr>
              <w:pStyle w:val="A-paragraphe12"/>
              <w:ind w:firstLine="0"/>
              <w:rPr>
                <w:rFonts w:ascii="Times New Roman" w:hAnsi="Times New Roman" w:cs="Times New Roman"/>
              </w:rPr>
            </w:pPr>
          </w:p>
        </w:tc>
      </w:tr>
    </w:tbl>
    <w:p w14:paraId="629CEB28" w14:textId="275AA0AA" w:rsidR="007E19A3" w:rsidRDefault="007E19A3" w:rsidP="007E19A3">
      <w:pPr>
        <w:spacing w:line="360" w:lineRule="auto"/>
        <w:ind w:firstLine="360"/>
        <w:jc w:val="both"/>
        <w:rPr>
          <w:rFonts w:ascii="Times New Roman" w:hAnsi="Times New Roman" w:cs="Times New Roman"/>
          <w:sz w:val="24"/>
          <w:szCs w:val="24"/>
        </w:rPr>
      </w:pPr>
    </w:p>
    <w:p w14:paraId="5FCA9EF5" w14:textId="77777777" w:rsidR="00906D64" w:rsidRPr="00906D64" w:rsidRDefault="00906D64" w:rsidP="00906D64">
      <w:pPr>
        <w:pStyle w:val="A-paragraphe12"/>
        <w:rPr>
          <w:rFonts w:ascii="Times New Roman" w:hAnsi="Times New Roman" w:cs="Times New Roman"/>
        </w:rPr>
      </w:pPr>
      <w:r w:rsidRPr="00906D64">
        <w:rPr>
          <w:rFonts w:ascii="Times New Roman" w:hAnsi="Times New Roman" w:cs="Times New Roman"/>
        </w:rPr>
        <w:t xml:space="preserve">Pour </w:t>
      </w:r>
      <w:r w:rsidRPr="00906D64">
        <w:rPr>
          <w:rFonts w:ascii="Times New Roman" w:hAnsi="Times New Roman" w:cs="Times New Roman"/>
          <w:b/>
          <w:bCs/>
        </w:rPr>
        <w:t>exporter</w:t>
      </w:r>
      <w:r w:rsidRPr="00906D64">
        <w:rPr>
          <w:rFonts w:ascii="Times New Roman" w:hAnsi="Times New Roman" w:cs="Times New Roman"/>
        </w:rPr>
        <w:t xml:space="preserve"> des données</w:t>
      </w:r>
    </w:p>
    <w:p w14:paraId="7B41072D" w14:textId="7D21EB58" w:rsidR="00906D64" w:rsidRPr="00906D64" w:rsidRDefault="00906D64" w:rsidP="00906D64">
      <w:pPr>
        <w:pStyle w:val="A-paragraphe12"/>
        <w:numPr>
          <w:ilvl w:val="0"/>
          <w:numId w:val="22"/>
        </w:numPr>
        <w:rPr>
          <w:rFonts w:ascii="Times New Roman" w:hAnsi="Times New Roman" w:cs="Times New Roman"/>
        </w:rPr>
      </w:pPr>
      <w:r w:rsidRPr="00906D64">
        <w:rPr>
          <w:rFonts w:ascii="Times New Roman" w:hAnsi="Times New Roman" w:cs="Times New Roman"/>
        </w:rPr>
        <w:t>Cliquer sur l</w:t>
      </w:r>
      <w:r>
        <w:rPr>
          <w:rFonts w:ascii="Times New Roman" w:hAnsi="Times New Roman" w:cs="Times New Roman"/>
        </w:rPr>
        <w:t>a</w:t>
      </w:r>
      <w:r w:rsidRPr="00906D64">
        <w:rPr>
          <w:rFonts w:ascii="Times New Roman" w:hAnsi="Times New Roman" w:cs="Times New Roman"/>
        </w:rPr>
        <w:t xml:space="preserve"> Rubrique « Export en CSV » dans </w:t>
      </w:r>
      <w:r>
        <w:rPr>
          <w:rFonts w:ascii="Times New Roman" w:hAnsi="Times New Roman" w:cs="Times New Roman"/>
        </w:rPr>
        <w:t>le « side-nav »</w:t>
      </w:r>
      <w:r w:rsidRPr="00906D64">
        <w:rPr>
          <w:rFonts w:ascii="Times New Roman" w:hAnsi="Times New Roman" w:cs="Times New Roman"/>
        </w:rPr>
        <w:t xml:space="preserve"> </w:t>
      </w:r>
    </w:p>
    <w:p w14:paraId="08BD3D6A" w14:textId="194E8C2D" w:rsidR="00906D64" w:rsidRPr="00906D64" w:rsidRDefault="00906D64" w:rsidP="00906D64">
      <w:pPr>
        <w:pStyle w:val="A-paragraphe12"/>
        <w:numPr>
          <w:ilvl w:val="0"/>
          <w:numId w:val="22"/>
        </w:numPr>
        <w:rPr>
          <w:rFonts w:ascii="Times New Roman" w:hAnsi="Times New Roman" w:cs="Times New Roman"/>
        </w:rPr>
      </w:pPr>
      <w:r w:rsidRPr="00906D64">
        <w:rPr>
          <w:rFonts w:ascii="Times New Roman" w:hAnsi="Times New Roman" w:cs="Times New Roman"/>
        </w:rPr>
        <w:t>Cliquer sur la catégorie de fiche que l’on souhaite exporter (Ex :Enquêteur ) dans la barre de menu.</w:t>
      </w:r>
    </w:p>
    <w:p w14:paraId="5EE9CCEB" w14:textId="270CC6AB" w:rsidR="00906D64" w:rsidRPr="00906D64" w:rsidRDefault="00906D64" w:rsidP="00906D64">
      <w:pPr>
        <w:pStyle w:val="A-paragraphe12"/>
        <w:ind w:left="709" w:firstLine="0"/>
        <w:rPr>
          <w:rFonts w:ascii="Times New Roman" w:hAnsi="Times New Roman" w:cs="Times New Roman"/>
        </w:rPr>
      </w:pPr>
      <w:r w:rsidRPr="00906D64">
        <w:rPr>
          <w:rFonts w:ascii="Times New Roman" w:hAnsi="Times New Roman" w:cs="Times New Roman"/>
        </w:rPr>
        <w:t xml:space="preserve">Puis les critères de </w:t>
      </w:r>
      <w:r>
        <w:rPr>
          <w:rFonts w:ascii="Times New Roman" w:hAnsi="Times New Roman" w:cs="Times New Roman"/>
        </w:rPr>
        <w:t>re</w:t>
      </w:r>
      <w:r w:rsidRPr="00906D64">
        <w:rPr>
          <w:rFonts w:ascii="Times New Roman" w:hAnsi="Times New Roman" w:cs="Times New Roman"/>
        </w:rPr>
        <w:t>cherche des données  apparaissent dans le contenu.</w:t>
      </w:r>
    </w:p>
    <w:p w14:paraId="4A67432A" w14:textId="302E4964" w:rsidR="00906D64" w:rsidRPr="00906D64" w:rsidRDefault="00906D64" w:rsidP="00906D64">
      <w:pPr>
        <w:pStyle w:val="A-paragraphe12"/>
        <w:numPr>
          <w:ilvl w:val="0"/>
          <w:numId w:val="22"/>
        </w:numPr>
        <w:rPr>
          <w:rFonts w:ascii="Times New Roman" w:hAnsi="Times New Roman" w:cs="Times New Roman"/>
          <w:color w:val="FF0000"/>
        </w:rPr>
      </w:pPr>
      <w:r w:rsidRPr="00906D64">
        <w:rPr>
          <w:rFonts w:ascii="Times New Roman" w:hAnsi="Times New Roman" w:cs="Times New Roman"/>
        </w:rPr>
        <w:t>sélectionnez la liste des villages voulu</w:t>
      </w:r>
      <w:r>
        <w:rPr>
          <w:rFonts w:ascii="Times New Roman" w:hAnsi="Times New Roman" w:cs="Times New Roman"/>
        </w:rPr>
        <w:t>s</w:t>
      </w:r>
      <w:r w:rsidRPr="00906D64">
        <w:rPr>
          <w:rFonts w:ascii="Times New Roman" w:hAnsi="Times New Roman" w:cs="Times New Roman"/>
        </w:rPr>
        <w:t>.</w:t>
      </w:r>
    </w:p>
    <w:p w14:paraId="76887C65" w14:textId="4D5CE5DA" w:rsidR="00906D64" w:rsidRPr="00906D64" w:rsidRDefault="00906D64" w:rsidP="00906D64">
      <w:pPr>
        <w:pStyle w:val="A-paragraphe12"/>
        <w:numPr>
          <w:ilvl w:val="0"/>
          <w:numId w:val="22"/>
        </w:numPr>
        <w:rPr>
          <w:rFonts w:ascii="Times New Roman" w:hAnsi="Times New Roman" w:cs="Times New Roman"/>
        </w:rPr>
      </w:pPr>
      <w:r w:rsidRPr="00906D64">
        <w:rPr>
          <w:rFonts w:ascii="Times New Roman" w:hAnsi="Times New Roman" w:cs="Times New Roman"/>
        </w:rPr>
        <w:t xml:space="preserve">Sélectionnez un </w:t>
      </w:r>
      <w:r w:rsidRPr="00906D64">
        <w:rPr>
          <w:rFonts w:ascii="Times New Roman" w:hAnsi="Times New Roman" w:cs="Times New Roman"/>
        </w:rPr>
        <w:t>intervalle</w:t>
      </w:r>
      <w:r w:rsidRPr="00906D64">
        <w:rPr>
          <w:rFonts w:ascii="Times New Roman" w:hAnsi="Times New Roman" w:cs="Times New Roman"/>
        </w:rPr>
        <w:t xml:space="preserve"> de temps. Pour cela sélectionner le début de la date et sélectionnez la date de fin que l'on souhait</w:t>
      </w:r>
      <w:r>
        <w:rPr>
          <w:rFonts w:ascii="Times New Roman" w:hAnsi="Times New Roman" w:cs="Times New Roman"/>
        </w:rPr>
        <w:t>e</w:t>
      </w:r>
      <w:r w:rsidRPr="00906D64">
        <w:rPr>
          <w:rFonts w:ascii="Times New Roman" w:hAnsi="Times New Roman" w:cs="Times New Roman"/>
        </w:rPr>
        <w:t xml:space="preserve"> avoir. </w:t>
      </w:r>
    </w:p>
    <w:p w14:paraId="6D191C3C" w14:textId="77777777" w:rsidR="00906D64" w:rsidRPr="00906D64" w:rsidRDefault="00906D64" w:rsidP="00906D64">
      <w:pPr>
        <w:pStyle w:val="A-paragraphe12"/>
        <w:numPr>
          <w:ilvl w:val="0"/>
          <w:numId w:val="22"/>
        </w:numPr>
        <w:rPr>
          <w:rFonts w:ascii="Times New Roman" w:hAnsi="Times New Roman" w:cs="Times New Roman"/>
        </w:rPr>
      </w:pPr>
      <w:r w:rsidRPr="00906D64">
        <w:rPr>
          <w:rFonts w:ascii="Times New Roman" w:hAnsi="Times New Roman" w:cs="Times New Roman"/>
        </w:rPr>
        <w:t>Saisissez ou sélectionnez les champs à  exporter.</w:t>
      </w:r>
    </w:p>
    <w:p w14:paraId="775D1936" w14:textId="77777777" w:rsidR="00906D64" w:rsidRPr="00906D64" w:rsidRDefault="00906D64" w:rsidP="00906D64">
      <w:pPr>
        <w:pStyle w:val="A-paragraphe12"/>
        <w:numPr>
          <w:ilvl w:val="0"/>
          <w:numId w:val="22"/>
        </w:numPr>
        <w:rPr>
          <w:rFonts w:ascii="Times New Roman" w:hAnsi="Times New Roman" w:cs="Times New Roman"/>
        </w:rPr>
      </w:pPr>
      <w:r w:rsidRPr="00906D64">
        <w:rPr>
          <w:rFonts w:ascii="Times New Roman" w:hAnsi="Times New Roman" w:cs="Times New Roman"/>
        </w:rPr>
        <w:t>Puis choisissez le séparateur voulu pour le jeu de données</w:t>
      </w:r>
    </w:p>
    <w:p w14:paraId="499D30B7" w14:textId="77777777" w:rsidR="00906D64" w:rsidRPr="00906D64" w:rsidRDefault="00906D64" w:rsidP="00906D64">
      <w:pPr>
        <w:pStyle w:val="A-paragraphe12"/>
        <w:numPr>
          <w:ilvl w:val="0"/>
          <w:numId w:val="22"/>
        </w:numPr>
        <w:rPr>
          <w:rFonts w:ascii="Times New Roman" w:hAnsi="Times New Roman" w:cs="Times New Roman"/>
        </w:rPr>
      </w:pPr>
      <w:r w:rsidRPr="00906D64">
        <w:rPr>
          <w:rFonts w:ascii="Times New Roman" w:hAnsi="Times New Roman" w:cs="Times New Roman"/>
        </w:rPr>
        <w:t>Cliquez sur le bouton « Générer et télécharger » pour télécharger le jeu de données voulu.</w:t>
      </w:r>
    </w:p>
    <w:p w14:paraId="24C17317" w14:textId="77777777" w:rsidR="00BE1831" w:rsidRDefault="00906D64" w:rsidP="00BE1831">
      <w:pPr>
        <w:keepNext/>
        <w:spacing w:line="360" w:lineRule="auto"/>
        <w:ind w:left="-567"/>
        <w:jc w:val="center"/>
      </w:pPr>
      <w:r>
        <w:rPr>
          <w:noProof/>
        </w:rPr>
        <w:lastRenderedPageBreak/>
        <w:drawing>
          <wp:inline distT="0" distB="0" distL="0" distR="0" wp14:anchorId="00B94CF9" wp14:editId="6E608C59">
            <wp:extent cx="6550586" cy="3562185"/>
            <wp:effectExtent l="0" t="0" r="3175"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72542" cy="3574125"/>
                    </a:xfrm>
                    <a:prstGeom prst="rect">
                      <a:avLst/>
                    </a:prstGeom>
                    <a:noFill/>
                    <a:ln>
                      <a:noFill/>
                    </a:ln>
                  </pic:spPr>
                </pic:pic>
              </a:graphicData>
            </a:graphic>
          </wp:inline>
        </w:drawing>
      </w:r>
    </w:p>
    <w:p w14:paraId="5AD26B81" w14:textId="08DF7685" w:rsidR="00906D64" w:rsidRDefault="00BE1831" w:rsidP="00BE1831">
      <w:pPr>
        <w:pStyle w:val="Lgende"/>
        <w:jc w:val="center"/>
        <w:rPr>
          <w:i w:val="0"/>
          <w:iCs w:val="0"/>
        </w:rPr>
      </w:pPr>
      <w:bookmarkStart w:id="62" w:name="_Toc88049677"/>
      <w:r w:rsidRPr="00BE1831">
        <w:rPr>
          <w:i w:val="0"/>
          <w:iCs w:val="0"/>
        </w:rPr>
        <w:t xml:space="preserve">Figure </w:t>
      </w:r>
      <w:r w:rsidRPr="00BE1831">
        <w:rPr>
          <w:i w:val="0"/>
          <w:iCs w:val="0"/>
        </w:rPr>
        <w:fldChar w:fldCharType="begin"/>
      </w:r>
      <w:r w:rsidRPr="00BE1831">
        <w:rPr>
          <w:i w:val="0"/>
          <w:iCs w:val="0"/>
        </w:rPr>
        <w:instrText xml:space="preserve"> SEQ Figure \* ARABIC </w:instrText>
      </w:r>
      <w:r w:rsidRPr="00BE1831">
        <w:rPr>
          <w:i w:val="0"/>
          <w:iCs w:val="0"/>
        </w:rPr>
        <w:fldChar w:fldCharType="separate"/>
      </w:r>
      <w:r w:rsidR="00E3468F">
        <w:rPr>
          <w:i w:val="0"/>
          <w:iCs w:val="0"/>
          <w:noProof/>
        </w:rPr>
        <w:t>27</w:t>
      </w:r>
      <w:r w:rsidRPr="00BE1831">
        <w:rPr>
          <w:i w:val="0"/>
          <w:iCs w:val="0"/>
        </w:rPr>
        <w:fldChar w:fldCharType="end"/>
      </w:r>
      <w:r w:rsidRPr="00BE1831">
        <w:rPr>
          <w:i w:val="0"/>
          <w:iCs w:val="0"/>
        </w:rPr>
        <w:t xml:space="preserve"> - Page d'exportation de données en CSV</w:t>
      </w:r>
      <w:bookmarkEnd w:id="62"/>
    </w:p>
    <w:p w14:paraId="174E739B" w14:textId="77777777" w:rsidR="00BE1831" w:rsidRPr="00BE1831" w:rsidRDefault="00BE1831" w:rsidP="00BE1831"/>
    <w:sectPr w:rsidR="00BE1831" w:rsidRPr="00BE18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36CB6" w14:textId="77777777" w:rsidR="00D621C0" w:rsidRDefault="00D621C0" w:rsidP="00086263">
      <w:pPr>
        <w:spacing w:after="0" w:line="240" w:lineRule="auto"/>
      </w:pPr>
      <w:r>
        <w:separator/>
      </w:r>
    </w:p>
  </w:endnote>
  <w:endnote w:type="continuationSeparator" w:id="0">
    <w:p w14:paraId="606BAB63" w14:textId="77777777" w:rsidR="00D621C0" w:rsidRDefault="00D621C0" w:rsidP="00086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ntin">
    <w:altName w:val="Calibri"/>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64D11" w14:textId="51D2C92D" w:rsidR="00086263" w:rsidRDefault="00086263">
    <w:pPr>
      <w:pStyle w:val="Pieddepage"/>
    </w:pPr>
    <w:r>
      <w:rPr>
        <w:noProof/>
      </w:rPr>
      <w:drawing>
        <wp:anchor distT="0" distB="0" distL="114935" distR="114935" simplePos="0" relativeHeight="251661312" behindDoc="0" locked="0" layoutInCell="1" allowOverlap="1" wp14:anchorId="01D83425" wp14:editId="3904E213">
          <wp:simplePos x="0" y="0"/>
          <wp:positionH relativeFrom="page">
            <wp:align>left</wp:align>
          </wp:positionH>
          <wp:positionV relativeFrom="paragraph">
            <wp:posOffset>-255877</wp:posOffset>
          </wp:positionV>
          <wp:extent cx="7529885" cy="890270"/>
          <wp:effectExtent l="0" t="0" r="0" b="508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9885" cy="890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1AA62F" w14:textId="3A11A424" w:rsidR="00086263" w:rsidRDefault="0008626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A81FA" w14:textId="77777777" w:rsidR="00D621C0" w:rsidRDefault="00D621C0" w:rsidP="00086263">
      <w:pPr>
        <w:spacing w:after="0" w:line="240" w:lineRule="auto"/>
      </w:pPr>
      <w:r>
        <w:separator/>
      </w:r>
    </w:p>
  </w:footnote>
  <w:footnote w:type="continuationSeparator" w:id="0">
    <w:p w14:paraId="4D05399D" w14:textId="77777777" w:rsidR="00D621C0" w:rsidRDefault="00D621C0" w:rsidP="000862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28E96" w14:textId="6D9AE430" w:rsidR="00086263" w:rsidRDefault="00251CE1">
    <w:pPr>
      <w:pStyle w:val="En-tte"/>
    </w:pPr>
    <w:sdt>
      <w:sdtPr>
        <w:id w:val="-731781598"/>
        <w:docPartObj>
          <w:docPartGallery w:val="Page Numbers (Margins)"/>
          <w:docPartUnique/>
        </w:docPartObj>
      </w:sdtPr>
      <w:sdtContent>
        <w:r>
          <w:rPr>
            <w:noProof/>
          </w:rPr>
          <mc:AlternateContent>
            <mc:Choice Requires="wpg">
              <w:drawing>
                <wp:anchor distT="0" distB="0" distL="114300" distR="114300" simplePos="0" relativeHeight="251665408" behindDoc="0" locked="0" layoutInCell="0" allowOverlap="1" wp14:anchorId="2193F6B2" wp14:editId="2970B43D">
                  <wp:simplePos x="0" y="0"/>
                  <wp:positionH relativeFrom="rightMargin">
                    <wp:align>center</wp:align>
                  </wp:positionH>
                  <mc:AlternateContent>
                    <mc:Choice Requires="wp14">
                      <wp:positionV relativeFrom="page">
                        <wp14:pctPosVOffset>20000</wp14:pctPosVOffset>
                      </wp:positionV>
                    </mc:Choice>
                    <mc:Fallback>
                      <wp:positionV relativeFrom="page">
                        <wp:posOffset>2138045</wp:posOffset>
                      </wp:positionV>
                    </mc:Fallback>
                  </mc:AlternateContent>
                  <wp:extent cx="488315" cy="237490"/>
                  <wp:effectExtent l="0" t="9525" r="0" b="10160"/>
                  <wp:wrapNone/>
                  <wp:docPr id="41" name="Groupe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 cy="237490"/>
                            <a:chOff x="689" y="3255"/>
                            <a:chExt cx="769" cy="374"/>
                          </a:xfrm>
                        </wpg:grpSpPr>
                        <wps:wsp>
                          <wps:cNvPr id="42" name="Text Box 71"/>
                          <wps:cNvSpPr txBox="1">
                            <a:spLocks noChangeArrowheads="1"/>
                          </wps:cNvSpPr>
                          <wps:spPr bwMode="auto">
                            <a:xfrm>
                              <a:off x="689" y="3263"/>
                              <a:ext cx="76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BD571" w14:textId="77777777" w:rsidR="00251CE1" w:rsidRDefault="00251CE1">
                                <w:pPr>
                                  <w:pStyle w:val="En-tte"/>
                                  <w:jc w:val="center"/>
                                </w:pPr>
                                <w:r>
                                  <w:fldChar w:fldCharType="begin"/>
                                </w:r>
                                <w:r>
                                  <w:instrText>PAGE    \* MERGEFORMAT</w:instrText>
                                </w:r>
                                <w:r>
                                  <w:fldChar w:fldCharType="separate"/>
                                </w:r>
                                <w:r>
                                  <w:rPr>
                                    <w:rStyle w:val="Numrodepage"/>
                                    <w:b/>
                                    <w:bCs/>
                                    <w:color w:val="7F5F00" w:themeColor="accent4" w:themeShade="7F"/>
                                    <w:sz w:val="16"/>
                                    <w:szCs w:val="16"/>
                                  </w:rPr>
                                  <w:t>2</w:t>
                                </w:r>
                                <w:r>
                                  <w:rPr>
                                    <w:rStyle w:val="Numrodepage"/>
                                    <w:b/>
                                    <w:bCs/>
                                    <w:color w:val="7F5F00" w:themeColor="accent4" w:themeShade="7F"/>
                                    <w:sz w:val="16"/>
                                    <w:szCs w:val="16"/>
                                  </w:rPr>
                                  <w:fldChar w:fldCharType="end"/>
                                </w:r>
                              </w:p>
                            </w:txbxContent>
                          </wps:txbx>
                          <wps:bodyPr rot="0" vert="horz" wrap="square" lIns="0" tIns="0" rIns="0" bIns="0" anchor="ctr" anchorCtr="0" upright="1">
                            <a:noAutofit/>
                          </wps:bodyPr>
                        </wps:wsp>
                        <wpg:grpSp>
                          <wpg:cNvPr id="43" name="Group 72"/>
                          <wpg:cNvGrpSpPr>
                            <a:grpSpLocks/>
                          </wpg:cNvGrpSpPr>
                          <wpg:grpSpPr bwMode="auto">
                            <a:xfrm>
                              <a:off x="886" y="3255"/>
                              <a:ext cx="374" cy="374"/>
                              <a:chOff x="1453" y="14832"/>
                              <a:chExt cx="374" cy="374"/>
                            </a:xfrm>
                          </wpg:grpSpPr>
                          <wps:wsp>
                            <wps:cNvPr id="44" name="Oval 73"/>
                            <wps:cNvSpPr>
                              <a:spLocks noChangeArrowheads="1"/>
                            </wps:cNvSpPr>
                            <wps:spPr bwMode="auto">
                              <a:xfrm>
                                <a:off x="1453" y="14832"/>
                                <a:ext cx="374" cy="374"/>
                              </a:xfrm>
                              <a:prstGeom prst="ellipse">
                                <a:avLst/>
                              </a:prstGeom>
                              <a:noFill/>
                              <a:ln w="6350">
                                <a:solidFill>
                                  <a:srgbClr val="84A2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Oval 74"/>
                            <wps:cNvSpPr>
                              <a:spLocks noChangeArrowheads="1"/>
                            </wps:cNvSpPr>
                            <wps:spPr bwMode="auto">
                              <a:xfrm>
                                <a:off x="1462" y="14835"/>
                                <a:ext cx="101" cy="101"/>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93F6B2" id="Groupe 41" o:spid="_x0000_s1028" style="position:absolute;margin-left:0;margin-top:0;width:38.45pt;height:18.7pt;z-index:251665408;mso-top-percent:200;mso-position-horizontal:center;mso-position-horizontal-relative:right-margin-area;mso-position-vertical-relative:page;mso-top-percent:200" coordorigin="689,3255" coordsize="769,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" o:allowincell="f">
                  <v:shapetype id="_x0000_t202" coordsize="21600,21600" o:spt="202" path="m,l,21600r21600,l21600,xe">
                    <v:stroke joinstyle="miter"/>
                    <v:path gradientshapeok="t" o:connecttype="rect"/>
                  </v:shapetype>
                  <v:shape id="Text Box 71" o:spid="_x0000_s1029" type="#_x0000_t202" style="position:absolute;left:689;top:3263;width:769;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" filled="f" stroked="f">
                    <v:textbox inset="0,0,0,0">
                      <w:txbxContent>
                        <w:p w14:paraId="446BD571" w14:textId="77777777" w:rsidR="00251CE1" w:rsidRDefault="00251CE1">
                          <w:pPr>
                            <w:pStyle w:val="En-tte"/>
                            <w:jc w:val="center"/>
                          </w:pPr>
                          <w:r>
                            <w:fldChar w:fldCharType="begin"/>
                          </w:r>
                          <w:r>
                            <w:instrText>PAGE    \* MERGEFORMAT</w:instrText>
                          </w:r>
                          <w:r>
                            <w:fldChar w:fldCharType="separate"/>
                          </w:r>
                          <w:r>
                            <w:rPr>
                              <w:rStyle w:val="Numrodepage"/>
                              <w:b/>
                              <w:bCs/>
                              <w:color w:val="7F5F00" w:themeColor="accent4" w:themeShade="7F"/>
                              <w:sz w:val="16"/>
                              <w:szCs w:val="16"/>
                            </w:rPr>
                            <w:t>2</w:t>
                          </w:r>
                          <w:r>
                            <w:rPr>
                              <w:rStyle w:val="Numrodepage"/>
                              <w:b/>
                              <w:bCs/>
                              <w:color w:val="7F5F00" w:themeColor="accent4" w:themeShade="7F"/>
                              <w:sz w:val="16"/>
                              <w:szCs w:val="16"/>
                            </w:rPr>
                            <w:fldChar w:fldCharType="end"/>
                          </w:r>
                        </w:p>
                      </w:txbxContent>
                    </v:textbox>
                  </v:shape>
                  <v:group id="Group 72" o:spid="_x0000_s1030" style="position:absolute;left:886;top:3255;width:374;height:374" coordorigin="1453,14832" coordsize="374,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73" o:spid="_x0000_s1031" style="position:absolute;left:1453;top:14832;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" filled="f" strokecolor="#84a2c6" strokeweight=".5pt"/>
                    <v:oval id="Oval 74" o:spid="_x0000_s1032" style="position:absolute;left:1462;top:14835;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" fillcolor="#84a2c6" stroked="f"/>
                  </v:group>
                  <w10:wrap anchorx="margin" anchory="page"/>
                </v:group>
              </w:pict>
            </mc:Fallback>
          </mc:AlternateContent>
        </w:r>
      </w:sdtContent>
    </w:sdt>
    <w:sdt>
      <w:sdtPr>
        <w:id w:val="-1315096506"/>
        <w:docPartObj>
          <w:docPartGallery w:val="Watermarks"/>
          <w:docPartUnique/>
        </w:docPartObj>
      </w:sdtPr>
      <w:sdtEndPr/>
      <w:sdtContent>
        <w:r w:rsidR="00CD6479">
          <w:rPr>
            <w:noProof/>
          </w:rPr>
          <w:drawing>
            <wp:anchor distT="0" distB="0" distL="114935" distR="114935" simplePos="0" relativeHeight="251663360" behindDoc="1" locked="0" layoutInCell="1" allowOverlap="1" wp14:anchorId="43AFF8F1" wp14:editId="50EE09FF">
              <wp:simplePos x="0" y="0"/>
              <wp:positionH relativeFrom="column">
                <wp:posOffset>543836</wp:posOffset>
              </wp:positionH>
              <wp:positionV relativeFrom="paragraph">
                <wp:posOffset>1805830</wp:posOffset>
              </wp:positionV>
              <wp:extent cx="4577080" cy="4509135"/>
              <wp:effectExtent l="0" t="0" r="0" b="571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577080" cy="45091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sdtContent>
    </w:sdt>
    <w:r w:rsidR="00086263">
      <w:rPr>
        <w:noProof/>
      </w:rPr>
      <w:drawing>
        <wp:anchor distT="0" distB="0" distL="114935" distR="114935" simplePos="0" relativeHeight="251659264" behindDoc="1" locked="0" layoutInCell="1" allowOverlap="1" wp14:anchorId="73DE2BE0" wp14:editId="156EFE81">
          <wp:simplePos x="0" y="0"/>
          <wp:positionH relativeFrom="page">
            <wp:align>left</wp:align>
          </wp:positionH>
          <wp:positionV relativeFrom="paragraph">
            <wp:posOffset>-449580</wp:posOffset>
          </wp:positionV>
          <wp:extent cx="7553325" cy="86669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53325" cy="866692"/>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3FA53C6" w14:textId="77777777" w:rsidR="00086263" w:rsidRDefault="0008626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
    <w:lvl w:ilvl="0">
      <w:start w:val="1"/>
      <w:numFmt w:val="decimal"/>
      <w:lvlText w:val="%1"/>
      <w:lvlJc w:val="left"/>
      <w:pPr>
        <w:tabs>
          <w:tab w:val="num" w:pos="0"/>
        </w:tabs>
        <w:ind w:left="0" w:firstLine="0"/>
      </w:pPr>
      <w:rPr>
        <w:rFonts w:ascii="Helvetica" w:hAnsi="Helvetica" w:cs="Helvetica" w:hint="default"/>
        <w:b/>
        <w:i w:val="0"/>
        <w:color w:val="FF0000"/>
        <w:sz w:val="24"/>
      </w:rPr>
    </w:lvl>
  </w:abstractNum>
  <w:abstractNum w:abstractNumId="1" w15:restartNumberingAfterBreak="0">
    <w:nsid w:val="00000006"/>
    <w:multiLevelType w:val="singleLevel"/>
    <w:tmpl w:val="00000006"/>
    <w:name w:val="WW8Num6"/>
    <w:lvl w:ilvl="0">
      <w:start w:val="1"/>
      <w:numFmt w:val="decimal"/>
      <w:lvlText w:val="%1"/>
      <w:lvlJc w:val="left"/>
      <w:pPr>
        <w:tabs>
          <w:tab w:val="num" w:pos="0"/>
        </w:tabs>
        <w:ind w:left="0" w:firstLine="0"/>
      </w:pPr>
      <w:rPr>
        <w:rFonts w:ascii="Helvetica" w:hAnsi="Helvetica" w:cs="Helvetica" w:hint="default"/>
        <w:b/>
        <w:i w:val="0"/>
        <w:color w:val="FF0000"/>
        <w:sz w:val="24"/>
      </w:rPr>
    </w:lvl>
  </w:abstractNum>
  <w:abstractNum w:abstractNumId="2" w15:restartNumberingAfterBreak="0">
    <w:nsid w:val="00000007"/>
    <w:multiLevelType w:val="multilevel"/>
    <w:tmpl w:val="00000007"/>
    <w:name w:val="WW8Num7"/>
    <w:lvl w:ilvl="0">
      <w:start w:val="1"/>
      <w:numFmt w:val="decimal"/>
      <w:lvlText w:val="%1"/>
      <w:lvlJc w:val="left"/>
      <w:pPr>
        <w:tabs>
          <w:tab w:val="num" w:pos="0"/>
        </w:tabs>
        <w:ind w:left="1429" w:hanging="360"/>
      </w:pPr>
      <w:rPr>
        <w:rFonts w:ascii="Helvetica" w:hAnsi="Helvetica" w:cs="Helvetica"/>
        <w:b/>
        <w:i w:val="0"/>
        <w:color w:val="FF0000"/>
        <w:sz w:val="24"/>
      </w:r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00000008"/>
    <w:multiLevelType w:val="multilevel"/>
    <w:tmpl w:val="00000008"/>
    <w:name w:val="WW8Num8"/>
    <w:lvl w:ilvl="0">
      <w:start w:val="1"/>
      <w:numFmt w:val="decimal"/>
      <w:lvlText w:val="%1"/>
      <w:lvlJc w:val="left"/>
      <w:pPr>
        <w:tabs>
          <w:tab w:val="num" w:pos="0"/>
        </w:tabs>
        <w:ind w:left="1440" w:hanging="360"/>
      </w:pPr>
      <w:rPr>
        <w:rFonts w:ascii="Helvetica" w:hAnsi="Helvetica" w:cs="Helvetica"/>
        <w:b/>
        <w:i w:val="0"/>
        <w:color w:val="FF0000"/>
        <w:sz w:val="24"/>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 w15:restartNumberingAfterBreak="0">
    <w:nsid w:val="0000000C"/>
    <w:multiLevelType w:val="singleLevel"/>
    <w:tmpl w:val="0000000C"/>
    <w:name w:val="WW8Num12"/>
    <w:lvl w:ilvl="0">
      <w:start w:val="1"/>
      <w:numFmt w:val="decimal"/>
      <w:lvlText w:val="%1"/>
      <w:lvlJc w:val="left"/>
      <w:pPr>
        <w:tabs>
          <w:tab w:val="num" w:pos="0"/>
        </w:tabs>
        <w:ind w:left="0" w:firstLine="0"/>
      </w:pPr>
      <w:rPr>
        <w:rFonts w:ascii="Helvetica" w:hAnsi="Helvetica" w:cs="Helvetica" w:hint="default"/>
        <w:b/>
        <w:i w:val="0"/>
        <w:color w:val="FF0000"/>
        <w:sz w:val="24"/>
      </w:rPr>
    </w:lvl>
  </w:abstractNum>
  <w:abstractNum w:abstractNumId="5" w15:restartNumberingAfterBreak="0">
    <w:nsid w:val="00000010"/>
    <w:multiLevelType w:val="singleLevel"/>
    <w:tmpl w:val="00000010"/>
    <w:name w:val="WW8Num16"/>
    <w:lvl w:ilvl="0">
      <w:start w:val="1"/>
      <w:numFmt w:val="bullet"/>
      <w:lvlText w:val=""/>
      <w:lvlJc w:val="left"/>
      <w:pPr>
        <w:tabs>
          <w:tab w:val="num" w:pos="0"/>
        </w:tabs>
        <w:ind w:left="720" w:hanging="360"/>
      </w:pPr>
      <w:rPr>
        <w:rFonts w:ascii="OpenSymbol" w:hAnsi="OpenSymbol" w:cs="Helvetica" w:hint="default"/>
        <w:b/>
        <w:i w:val="0"/>
        <w:color w:val="FF0000"/>
        <w:sz w:val="24"/>
      </w:rPr>
    </w:lvl>
  </w:abstractNum>
  <w:abstractNum w:abstractNumId="6" w15:restartNumberingAfterBreak="0">
    <w:nsid w:val="00000012"/>
    <w:multiLevelType w:val="multilevel"/>
    <w:tmpl w:val="90AED462"/>
    <w:lvl w:ilvl="0">
      <w:start w:val="1"/>
      <w:numFmt w:val="bullet"/>
      <w:lvlText w:val=""/>
      <w:lvlJc w:val="left"/>
      <w:pPr>
        <w:tabs>
          <w:tab w:val="num" w:pos="720"/>
        </w:tabs>
        <w:ind w:left="720" w:hanging="360"/>
      </w:pPr>
      <w:rPr>
        <w:rFonts w:ascii="OpenSymbol" w:hAnsi="OpenSymbol" w:hint="default"/>
      </w:rPr>
    </w:lvl>
    <w:lvl w:ilvl="1">
      <w:start w:val="1"/>
      <w:numFmt w:val="bullet"/>
      <w:lvlText w:val="◦"/>
      <w:lvlJc w:val="left"/>
      <w:pPr>
        <w:tabs>
          <w:tab w:val="num" w:pos="1080"/>
        </w:tabs>
        <w:ind w:left="1080" w:hanging="360"/>
      </w:pPr>
      <w:rPr>
        <w:rFonts w:ascii="Cambria Math" w:hAnsi="Cambria Math" w:cs="Cambria Math"/>
      </w:rPr>
    </w:lvl>
    <w:lvl w:ilvl="2">
      <w:start w:val="1"/>
      <w:numFmt w:val="bullet"/>
      <w:lvlText w:val="▪"/>
      <w:lvlJc w:val="left"/>
      <w:pPr>
        <w:tabs>
          <w:tab w:val="num" w:pos="1440"/>
        </w:tabs>
        <w:ind w:left="1440" w:hanging="360"/>
      </w:pPr>
      <w:rPr>
        <w:rFonts w:ascii="Cambria Math" w:hAnsi="Cambria Math" w:cs="Cambria Math"/>
      </w:rPr>
    </w:lvl>
    <w:lvl w:ilvl="3">
      <w:start w:val="1"/>
      <w:numFmt w:val="bullet"/>
      <w:lvlText w:val=""/>
      <w:lvlJc w:val="left"/>
      <w:pPr>
        <w:tabs>
          <w:tab w:val="num" w:pos="1800"/>
        </w:tabs>
        <w:ind w:left="1800" w:hanging="360"/>
      </w:pPr>
      <w:rPr>
        <w:rFonts w:ascii="OpenSymbol" w:hAnsi="OpenSymbol" w:cs="Cambria Math"/>
      </w:rPr>
    </w:lvl>
    <w:lvl w:ilvl="4">
      <w:start w:val="1"/>
      <w:numFmt w:val="bullet"/>
      <w:lvlText w:val="◦"/>
      <w:lvlJc w:val="left"/>
      <w:pPr>
        <w:tabs>
          <w:tab w:val="num" w:pos="2160"/>
        </w:tabs>
        <w:ind w:left="2160" w:hanging="360"/>
      </w:pPr>
      <w:rPr>
        <w:rFonts w:ascii="Cambria Math" w:hAnsi="Cambria Math" w:cs="Cambria Math"/>
      </w:rPr>
    </w:lvl>
    <w:lvl w:ilvl="5">
      <w:start w:val="1"/>
      <w:numFmt w:val="bullet"/>
      <w:lvlText w:val="▪"/>
      <w:lvlJc w:val="left"/>
      <w:pPr>
        <w:tabs>
          <w:tab w:val="num" w:pos="2520"/>
        </w:tabs>
        <w:ind w:left="2520" w:hanging="360"/>
      </w:pPr>
      <w:rPr>
        <w:rFonts w:ascii="Cambria Math" w:hAnsi="Cambria Math" w:cs="Cambria Math"/>
      </w:rPr>
    </w:lvl>
    <w:lvl w:ilvl="6">
      <w:start w:val="1"/>
      <w:numFmt w:val="bullet"/>
      <w:lvlText w:val=""/>
      <w:lvlJc w:val="left"/>
      <w:pPr>
        <w:tabs>
          <w:tab w:val="num" w:pos="2880"/>
        </w:tabs>
        <w:ind w:left="2880" w:hanging="360"/>
      </w:pPr>
      <w:rPr>
        <w:rFonts w:ascii="OpenSymbol" w:hAnsi="OpenSymbol" w:cs="Cambria Math"/>
      </w:rPr>
    </w:lvl>
    <w:lvl w:ilvl="7">
      <w:start w:val="1"/>
      <w:numFmt w:val="bullet"/>
      <w:lvlText w:val="◦"/>
      <w:lvlJc w:val="left"/>
      <w:pPr>
        <w:tabs>
          <w:tab w:val="num" w:pos="3240"/>
        </w:tabs>
        <w:ind w:left="3240" w:hanging="360"/>
      </w:pPr>
      <w:rPr>
        <w:rFonts w:ascii="Cambria Math" w:hAnsi="Cambria Math" w:cs="Cambria Math"/>
      </w:rPr>
    </w:lvl>
    <w:lvl w:ilvl="8">
      <w:start w:val="1"/>
      <w:numFmt w:val="bullet"/>
      <w:lvlText w:val="▪"/>
      <w:lvlJc w:val="left"/>
      <w:pPr>
        <w:tabs>
          <w:tab w:val="num" w:pos="3600"/>
        </w:tabs>
        <w:ind w:left="3600" w:hanging="360"/>
      </w:pPr>
      <w:rPr>
        <w:rFonts w:ascii="Cambria Math" w:hAnsi="Cambria Math" w:cs="Cambria Math"/>
      </w:rPr>
    </w:lvl>
  </w:abstractNum>
  <w:abstractNum w:abstractNumId="7" w15:restartNumberingAfterBreak="0">
    <w:nsid w:val="003F0D63"/>
    <w:multiLevelType w:val="hybridMultilevel"/>
    <w:tmpl w:val="8A324B72"/>
    <w:lvl w:ilvl="0" w:tplc="CA56E11C">
      <w:start w:val="27"/>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13D350A"/>
    <w:multiLevelType w:val="hybridMultilevel"/>
    <w:tmpl w:val="239A0E4E"/>
    <w:lvl w:ilvl="0" w:tplc="FFFFFFFF">
      <w:start w:val="1"/>
      <w:numFmt w:val="decimal"/>
      <w:lvlText w:val="%1"/>
      <w:lvlJc w:val="left"/>
      <w:rPr>
        <w:rFonts w:ascii="Helvetica" w:hAnsi="Helvetica" w:cs="Helvetica" w:hint="default"/>
        <w:b/>
        <w:i w:val="0"/>
        <w:color w:val="FF0000"/>
        <w:sz w:val="24"/>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2FB51BC"/>
    <w:multiLevelType w:val="hybridMultilevel"/>
    <w:tmpl w:val="A7340F06"/>
    <w:lvl w:ilvl="0" w:tplc="2B469FB6">
      <w:start w:val="1"/>
      <w:numFmt w:val="bullet"/>
      <w:lvlText w:val="-"/>
      <w:lvlJc w:val="left"/>
      <w:pPr>
        <w:ind w:left="1069" w:hanging="360"/>
      </w:pPr>
      <w:rPr>
        <w:rFonts w:ascii="Times New Roman" w:eastAsia="Calibri" w:hAnsi="Times New Roman" w:cs="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0" w15:restartNumberingAfterBreak="0">
    <w:nsid w:val="18774E57"/>
    <w:multiLevelType w:val="hybridMultilevel"/>
    <w:tmpl w:val="FD0C4D7A"/>
    <w:lvl w:ilvl="0" w:tplc="FFFFFFFF">
      <w:start w:val="1"/>
      <w:numFmt w:val="decimal"/>
      <w:lvlText w:val="%1"/>
      <w:lvlJc w:val="left"/>
      <w:rPr>
        <w:rFonts w:ascii="Helvetica" w:hAnsi="Helvetica" w:cs="Helvetica" w:hint="default"/>
        <w:b/>
        <w:i w:val="0"/>
        <w:color w:val="FF0000"/>
        <w:sz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082A72"/>
    <w:multiLevelType w:val="hybridMultilevel"/>
    <w:tmpl w:val="41744AAE"/>
    <w:lvl w:ilvl="0" w:tplc="76C01870">
      <w:start w:val="1"/>
      <w:numFmt w:val="decimal"/>
      <w:lvlText w:val="%1"/>
      <w:lvlJc w:val="left"/>
      <w:rPr>
        <w:rFonts w:ascii="Helvetica" w:hAnsi="Helvetica" w:cs="Helvetica" w:hint="default"/>
        <w:b/>
        <w:i w:val="0"/>
        <w:color w:val="FF0000"/>
        <w:sz w:val="24"/>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272F6095"/>
    <w:multiLevelType w:val="hybridMultilevel"/>
    <w:tmpl w:val="001CAD58"/>
    <w:lvl w:ilvl="0" w:tplc="BD1A4592">
      <w:start w:val="1"/>
      <w:numFmt w:val="decimal"/>
      <w:lvlText w:val="4.%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2D984E63"/>
    <w:multiLevelType w:val="multilevel"/>
    <w:tmpl w:val="ECDAF0FE"/>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4" w15:restartNumberingAfterBreak="0">
    <w:nsid w:val="33CC5267"/>
    <w:multiLevelType w:val="hybridMultilevel"/>
    <w:tmpl w:val="E7DEDBFE"/>
    <w:lvl w:ilvl="0" w:tplc="7FAE9E96">
      <w:start w:val="1"/>
      <w:numFmt w:val="decimal"/>
      <w:lvlText w:val="3.%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5" w15:restartNumberingAfterBreak="0">
    <w:nsid w:val="3F210E6F"/>
    <w:multiLevelType w:val="multilevel"/>
    <w:tmpl w:val="EEEC8802"/>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3F765EA9"/>
    <w:multiLevelType w:val="hybridMultilevel"/>
    <w:tmpl w:val="FD0C4D7A"/>
    <w:lvl w:ilvl="0" w:tplc="FFFFFFFF">
      <w:start w:val="1"/>
      <w:numFmt w:val="decimal"/>
      <w:lvlText w:val="%1"/>
      <w:lvlJc w:val="left"/>
      <w:rPr>
        <w:rFonts w:ascii="Helvetica" w:hAnsi="Helvetica" w:cs="Helvetica" w:hint="default"/>
        <w:b/>
        <w:i w:val="0"/>
        <w:color w:val="FF0000"/>
        <w:sz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CCE4ABE"/>
    <w:multiLevelType w:val="hybridMultilevel"/>
    <w:tmpl w:val="239A0E4E"/>
    <w:lvl w:ilvl="0" w:tplc="76C01870">
      <w:start w:val="1"/>
      <w:numFmt w:val="decimal"/>
      <w:lvlText w:val="%1"/>
      <w:lvlJc w:val="left"/>
      <w:rPr>
        <w:rFonts w:ascii="Helvetica" w:hAnsi="Helvetica" w:cs="Helvetica" w:hint="default"/>
        <w:b/>
        <w:i w:val="0"/>
        <w:color w:val="FF0000"/>
        <w:sz w:val="24"/>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5C382556"/>
    <w:multiLevelType w:val="hybridMultilevel"/>
    <w:tmpl w:val="3BEE720A"/>
    <w:lvl w:ilvl="0" w:tplc="BD1A4592">
      <w:start w:val="1"/>
      <w:numFmt w:val="decimal"/>
      <w:lvlText w:val="4.%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9" w15:restartNumberingAfterBreak="0">
    <w:nsid w:val="62970D82"/>
    <w:multiLevelType w:val="hybridMultilevel"/>
    <w:tmpl w:val="D57C73DC"/>
    <w:lvl w:ilvl="0" w:tplc="7FAE9E96">
      <w:start w:val="1"/>
      <w:numFmt w:val="decimal"/>
      <w:lvlText w:val="3.%1."/>
      <w:lvlJc w:val="left"/>
      <w:pPr>
        <w:ind w:left="720" w:hanging="360"/>
      </w:pPr>
      <w:rPr>
        <w:rFonts w:hint="default"/>
      </w:rPr>
    </w:lvl>
    <w:lvl w:ilvl="1" w:tplc="7FAE9E96">
      <w:start w:val="1"/>
      <w:numFmt w:val="decimal"/>
      <w:lvlText w:val="3.%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4600CEC"/>
    <w:multiLevelType w:val="hybridMultilevel"/>
    <w:tmpl w:val="FD0C4D7A"/>
    <w:lvl w:ilvl="0" w:tplc="76C01870">
      <w:start w:val="1"/>
      <w:numFmt w:val="decimal"/>
      <w:lvlText w:val="%1"/>
      <w:lvlJc w:val="left"/>
      <w:rPr>
        <w:rFonts w:ascii="Helvetica" w:hAnsi="Helvetica" w:cs="Helvetica" w:hint="default"/>
        <w:b/>
        <w:i w:val="0"/>
        <w:color w:val="FF0000"/>
        <w:sz w:val="24"/>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E260812"/>
    <w:multiLevelType w:val="multilevel"/>
    <w:tmpl w:val="B02E8962"/>
    <w:lvl w:ilvl="0">
      <w:start w:val="1"/>
      <w:numFmt w:val="decimal"/>
      <w:lvlText w:val="%1"/>
      <w:lvlJc w:val="left"/>
      <w:rPr>
        <w:rFonts w:ascii="Helvetica" w:hAnsi="Helvetica" w:cs="Helvetica" w:hint="default"/>
        <w:b/>
        <w:i w:val="0"/>
        <w:color w:val="FF0000"/>
        <w:sz w:val="24"/>
      </w:rPr>
    </w:lvl>
    <w:lvl w:ilvl="1">
      <w:start w:val="1"/>
      <w:numFmt w:val="bullet"/>
      <w:lvlText w:val="◦"/>
      <w:lvlJc w:val="left"/>
      <w:pPr>
        <w:tabs>
          <w:tab w:val="num" w:pos="1080"/>
        </w:tabs>
        <w:ind w:left="1080" w:hanging="360"/>
      </w:pPr>
      <w:rPr>
        <w:rFonts w:ascii="Cambria Math" w:hAnsi="Cambria Math" w:cs="Cambria Math"/>
      </w:rPr>
    </w:lvl>
    <w:lvl w:ilvl="2">
      <w:start w:val="1"/>
      <w:numFmt w:val="bullet"/>
      <w:lvlText w:val="▪"/>
      <w:lvlJc w:val="left"/>
      <w:pPr>
        <w:tabs>
          <w:tab w:val="num" w:pos="1440"/>
        </w:tabs>
        <w:ind w:left="1440" w:hanging="360"/>
      </w:pPr>
      <w:rPr>
        <w:rFonts w:ascii="Cambria Math" w:hAnsi="Cambria Math" w:cs="Cambria Math"/>
      </w:rPr>
    </w:lvl>
    <w:lvl w:ilvl="3">
      <w:start w:val="1"/>
      <w:numFmt w:val="bullet"/>
      <w:lvlText w:val=""/>
      <w:lvlJc w:val="left"/>
      <w:pPr>
        <w:tabs>
          <w:tab w:val="num" w:pos="1800"/>
        </w:tabs>
        <w:ind w:left="1800" w:hanging="360"/>
      </w:pPr>
      <w:rPr>
        <w:rFonts w:ascii="OpenSymbol" w:hAnsi="OpenSymbol" w:cs="Cambria Math"/>
      </w:rPr>
    </w:lvl>
    <w:lvl w:ilvl="4">
      <w:start w:val="1"/>
      <w:numFmt w:val="bullet"/>
      <w:lvlText w:val="◦"/>
      <w:lvlJc w:val="left"/>
      <w:pPr>
        <w:tabs>
          <w:tab w:val="num" w:pos="2160"/>
        </w:tabs>
        <w:ind w:left="2160" w:hanging="360"/>
      </w:pPr>
      <w:rPr>
        <w:rFonts w:ascii="Cambria Math" w:hAnsi="Cambria Math" w:cs="Cambria Math"/>
      </w:rPr>
    </w:lvl>
    <w:lvl w:ilvl="5">
      <w:start w:val="1"/>
      <w:numFmt w:val="bullet"/>
      <w:lvlText w:val="▪"/>
      <w:lvlJc w:val="left"/>
      <w:pPr>
        <w:tabs>
          <w:tab w:val="num" w:pos="2520"/>
        </w:tabs>
        <w:ind w:left="2520" w:hanging="360"/>
      </w:pPr>
      <w:rPr>
        <w:rFonts w:ascii="Cambria Math" w:hAnsi="Cambria Math" w:cs="Cambria Math"/>
      </w:rPr>
    </w:lvl>
    <w:lvl w:ilvl="6">
      <w:start w:val="1"/>
      <w:numFmt w:val="bullet"/>
      <w:lvlText w:val=""/>
      <w:lvlJc w:val="left"/>
      <w:pPr>
        <w:tabs>
          <w:tab w:val="num" w:pos="2880"/>
        </w:tabs>
        <w:ind w:left="2880" w:hanging="360"/>
      </w:pPr>
      <w:rPr>
        <w:rFonts w:ascii="OpenSymbol" w:hAnsi="OpenSymbol" w:cs="Cambria Math"/>
      </w:rPr>
    </w:lvl>
    <w:lvl w:ilvl="7">
      <w:start w:val="1"/>
      <w:numFmt w:val="bullet"/>
      <w:lvlText w:val="◦"/>
      <w:lvlJc w:val="left"/>
      <w:pPr>
        <w:tabs>
          <w:tab w:val="num" w:pos="3240"/>
        </w:tabs>
        <w:ind w:left="3240" w:hanging="360"/>
      </w:pPr>
      <w:rPr>
        <w:rFonts w:ascii="Cambria Math" w:hAnsi="Cambria Math" w:cs="Cambria Math"/>
      </w:rPr>
    </w:lvl>
    <w:lvl w:ilvl="8">
      <w:start w:val="1"/>
      <w:numFmt w:val="bullet"/>
      <w:lvlText w:val="▪"/>
      <w:lvlJc w:val="left"/>
      <w:pPr>
        <w:tabs>
          <w:tab w:val="num" w:pos="3600"/>
        </w:tabs>
        <w:ind w:left="3600" w:hanging="360"/>
      </w:pPr>
      <w:rPr>
        <w:rFonts w:ascii="Cambria Math" w:hAnsi="Cambria Math" w:cs="Cambria Math"/>
      </w:rPr>
    </w:lvl>
  </w:abstractNum>
  <w:abstractNum w:abstractNumId="22" w15:restartNumberingAfterBreak="0">
    <w:nsid w:val="7EB945DC"/>
    <w:multiLevelType w:val="multilevel"/>
    <w:tmpl w:val="FE9AFB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2"/>
  </w:num>
  <w:num w:numId="2">
    <w:abstractNumId w:val="9"/>
  </w:num>
  <w:num w:numId="3">
    <w:abstractNumId w:val="6"/>
  </w:num>
  <w:num w:numId="4">
    <w:abstractNumId w:val="21"/>
  </w:num>
  <w:num w:numId="5">
    <w:abstractNumId w:val="2"/>
  </w:num>
  <w:num w:numId="6">
    <w:abstractNumId w:val="1"/>
  </w:num>
  <w:num w:numId="7">
    <w:abstractNumId w:val="0"/>
  </w:num>
  <w:num w:numId="8">
    <w:abstractNumId w:val="5"/>
  </w:num>
  <w:num w:numId="9">
    <w:abstractNumId w:val="4"/>
  </w:num>
  <w:num w:numId="10">
    <w:abstractNumId w:val="11"/>
  </w:num>
  <w:num w:numId="11">
    <w:abstractNumId w:val="20"/>
  </w:num>
  <w:num w:numId="12">
    <w:abstractNumId w:val="14"/>
  </w:num>
  <w:num w:numId="13">
    <w:abstractNumId w:val="13"/>
  </w:num>
  <w:num w:numId="14">
    <w:abstractNumId w:val="18"/>
  </w:num>
  <w:num w:numId="15">
    <w:abstractNumId w:val="10"/>
  </w:num>
  <w:num w:numId="16">
    <w:abstractNumId w:val="16"/>
  </w:num>
  <w:num w:numId="17">
    <w:abstractNumId w:val="17"/>
  </w:num>
  <w:num w:numId="18">
    <w:abstractNumId w:val="19"/>
  </w:num>
  <w:num w:numId="19">
    <w:abstractNumId w:val="15"/>
  </w:num>
  <w:num w:numId="20">
    <w:abstractNumId w:val="8"/>
  </w:num>
  <w:num w:numId="21">
    <w:abstractNumId w:val="12"/>
  </w:num>
  <w:num w:numId="22">
    <w:abstractNumId w:val="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B15"/>
    <w:rsid w:val="00086263"/>
    <w:rsid w:val="000A4F2C"/>
    <w:rsid w:val="000D778F"/>
    <w:rsid w:val="00101B3B"/>
    <w:rsid w:val="001D3A56"/>
    <w:rsid w:val="001D4569"/>
    <w:rsid w:val="001D7D3B"/>
    <w:rsid w:val="00220DA7"/>
    <w:rsid w:val="00245663"/>
    <w:rsid w:val="00251CE1"/>
    <w:rsid w:val="00277373"/>
    <w:rsid w:val="002E09B0"/>
    <w:rsid w:val="00361C68"/>
    <w:rsid w:val="00376862"/>
    <w:rsid w:val="003F0693"/>
    <w:rsid w:val="003F2F60"/>
    <w:rsid w:val="0041459A"/>
    <w:rsid w:val="00436316"/>
    <w:rsid w:val="00452C09"/>
    <w:rsid w:val="00480FB5"/>
    <w:rsid w:val="004B04A4"/>
    <w:rsid w:val="004C0D4C"/>
    <w:rsid w:val="004C3B00"/>
    <w:rsid w:val="004F10B6"/>
    <w:rsid w:val="005837B0"/>
    <w:rsid w:val="005932FE"/>
    <w:rsid w:val="005A67D2"/>
    <w:rsid w:val="005C0228"/>
    <w:rsid w:val="005C1153"/>
    <w:rsid w:val="005E4F9E"/>
    <w:rsid w:val="00614538"/>
    <w:rsid w:val="00646D5F"/>
    <w:rsid w:val="006A39DE"/>
    <w:rsid w:val="006F05B0"/>
    <w:rsid w:val="00785167"/>
    <w:rsid w:val="007E19A3"/>
    <w:rsid w:val="007F1FA8"/>
    <w:rsid w:val="007F6540"/>
    <w:rsid w:val="00831536"/>
    <w:rsid w:val="0085402F"/>
    <w:rsid w:val="008956A7"/>
    <w:rsid w:val="008D28E1"/>
    <w:rsid w:val="00901A50"/>
    <w:rsid w:val="00906D64"/>
    <w:rsid w:val="009373E8"/>
    <w:rsid w:val="00960BF7"/>
    <w:rsid w:val="00965538"/>
    <w:rsid w:val="00994EFD"/>
    <w:rsid w:val="009D40DD"/>
    <w:rsid w:val="00A022CA"/>
    <w:rsid w:val="00A226A4"/>
    <w:rsid w:val="00A41C53"/>
    <w:rsid w:val="00AB1D07"/>
    <w:rsid w:val="00B34712"/>
    <w:rsid w:val="00B47112"/>
    <w:rsid w:val="00B60B15"/>
    <w:rsid w:val="00BA4037"/>
    <w:rsid w:val="00BB3219"/>
    <w:rsid w:val="00BE1831"/>
    <w:rsid w:val="00C239CC"/>
    <w:rsid w:val="00C64756"/>
    <w:rsid w:val="00C741BF"/>
    <w:rsid w:val="00CB2CC2"/>
    <w:rsid w:val="00CD6479"/>
    <w:rsid w:val="00CE6F41"/>
    <w:rsid w:val="00D160B5"/>
    <w:rsid w:val="00D621C0"/>
    <w:rsid w:val="00E15E77"/>
    <w:rsid w:val="00E3468F"/>
    <w:rsid w:val="00E95C2F"/>
    <w:rsid w:val="00EC0708"/>
    <w:rsid w:val="00EF6C55"/>
    <w:rsid w:val="00F44E9B"/>
    <w:rsid w:val="00F460EC"/>
    <w:rsid w:val="00F6149B"/>
    <w:rsid w:val="00F76BB1"/>
    <w:rsid w:val="00F96F7E"/>
    <w:rsid w:val="00FF30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3ECDD"/>
  <w15:chartTrackingRefBased/>
  <w15:docId w15:val="{6364999D-8CBD-4606-AC46-608E2D3CC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2CA"/>
  </w:style>
  <w:style w:type="paragraph" w:styleId="Titre1">
    <w:name w:val="heading 1"/>
    <w:basedOn w:val="Normal"/>
    <w:next w:val="Normal"/>
    <w:link w:val="Titre1Car"/>
    <w:uiPriority w:val="9"/>
    <w:qFormat/>
    <w:rsid w:val="00FF30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614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95C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86263"/>
    <w:pPr>
      <w:tabs>
        <w:tab w:val="center" w:pos="4536"/>
        <w:tab w:val="right" w:pos="9072"/>
      </w:tabs>
      <w:spacing w:after="0" w:line="240" w:lineRule="auto"/>
    </w:pPr>
  </w:style>
  <w:style w:type="character" w:customStyle="1" w:styleId="En-tteCar">
    <w:name w:val="En-tête Car"/>
    <w:basedOn w:val="Policepardfaut"/>
    <w:link w:val="En-tte"/>
    <w:uiPriority w:val="99"/>
    <w:rsid w:val="00086263"/>
  </w:style>
  <w:style w:type="paragraph" w:styleId="Pieddepage">
    <w:name w:val="footer"/>
    <w:basedOn w:val="Normal"/>
    <w:link w:val="PieddepageCar"/>
    <w:uiPriority w:val="99"/>
    <w:unhideWhenUsed/>
    <w:rsid w:val="000862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6263"/>
  </w:style>
  <w:style w:type="character" w:styleId="Lienhypertexte">
    <w:name w:val="Hyperlink"/>
    <w:uiPriority w:val="99"/>
    <w:rsid w:val="00CD6479"/>
    <w:rPr>
      <w:color w:val="0563C1"/>
      <w:u w:val="single"/>
    </w:rPr>
  </w:style>
  <w:style w:type="character" w:styleId="Mentionnonrsolue">
    <w:name w:val="Unresolved Mention"/>
    <w:basedOn w:val="Policepardfaut"/>
    <w:uiPriority w:val="99"/>
    <w:semiHidden/>
    <w:unhideWhenUsed/>
    <w:rsid w:val="00F76BB1"/>
    <w:rPr>
      <w:color w:val="605E5C"/>
      <w:shd w:val="clear" w:color="auto" w:fill="E1DFDD"/>
    </w:rPr>
  </w:style>
  <w:style w:type="character" w:customStyle="1" w:styleId="Titre1Car">
    <w:name w:val="Titre 1 Car"/>
    <w:basedOn w:val="Policepardfaut"/>
    <w:link w:val="Titre1"/>
    <w:uiPriority w:val="9"/>
    <w:rsid w:val="00FF30B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F30B3"/>
    <w:pPr>
      <w:outlineLvl w:val="9"/>
    </w:pPr>
    <w:rPr>
      <w:lang w:eastAsia="fr-FR"/>
    </w:rPr>
  </w:style>
  <w:style w:type="paragraph" w:styleId="TM1">
    <w:name w:val="toc 1"/>
    <w:basedOn w:val="Normal"/>
    <w:next w:val="Normal"/>
    <w:autoRedefine/>
    <w:uiPriority w:val="39"/>
    <w:unhideWhenUsed/>
    <w:rsid w:val="00436316"/>
    <w:pPr>
      <w:spacing w:after="100"/>
    </w:pPr>
  </w:style>
  <w:style w:type="paragraph" w:customStyle="1" w:styleId="A-para">
    <w:name w:val="A-para"/>
    <w:basedOn w:val="Normal"/>
    <w:link w:val="A-paraCar"/>
    <w:qFormat/>
    <w:rsid w:val="004C3B00"/>
    <w:pPr>
      <w:suppressAutoHyphens/>
      <w:spacing w:after="0" w:line="360" w:lineRule="auto"/>
      <w:ind w:firstLine="709"/>
      <w:jc w:val="both"/>
      <w:textAlignment w:val="baseline"/>
    </w:pPr>
    <w:rPr>
      <w:rFonts w:ascii="Times New Roman" w:eastAsia="Calibri" w:hAnsi="Times New Roman" w:cs="Times New Roman"/>
      <w:sz w:val="24"/>
      <w:lang w:eastAsia="ar-SA"/>
    </w:rPr>
  </w:style>
  <w:style w:type="character" w:customStyle="1" w:styleId="A-paraCar">
    <w:name w:val="A-para Car"/>
    <w:basedOn w:val="Policepardfaut"/>
    <w:link w:val="A-para"/>
    <w:rsid w:val="004C3B00"/>
    <w:rPr>
      <w:rFonts w:ascii="Times New Roman" w:eastAsia="Calibri" w:hAnsi="Times New Roman" w:cs="Times New Roman"/>
      <w:sz w:val="24"/>
      <w:lang w:eastAsia="ar-SA"/>
    </w:rPr>
  </w:style>
  <w:style w:type="character" w:customStyle="1" w:styleId="Titre2Car">
    <w:name w:val="Titre 2 Car"/>
    <w:basedOn w:val="Policepardfaut"/>
    <w:link w:val="Titre2"/>
    <w:uiPriority w:val="9"/>
    <w:rsid w:val="00F6149B"/>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5C1153"/>
    <w:pPr>
      <w:spacing w:after="200" w:line="240" w:lineRule="auto"/>
    </w:pPr>
    <w:rPr>
      <w:i/>
      <w:iCs/>
      <w:color w:val="44546A" w:themeColor="text2"/>
      <w:sz w:val="18"/>
      <w:szCs w:val="18"/>
    </w:rPr>
  </w:style>
  <w:style w:type="paragraph" w:styleId="Paragraphedeliste">
    <w:name w:val="List Paragraph"/>
    <w:basedOn w:val="Normal"/>
    <w:uiPriority w:val="34"/>
    <w:qFormat/>
    <w:rsid w:val="005C1153"/>
    <w:pPr>
      <w:ind w:left="720"/>
      <w:contextualSpacing/>
    </w:pPr>
  </w:style>
  <w:style w:type="paragraph" w:customStyle="1" w:styleId="A-fig">
    <w:name w:val="A-fig"/>
    <w:basedOn w:val="Normal"/>
    <w:rsid w:val="00C64756"/>
    <w:pPr>
      <w:suppressAutoHyphens/>
      <w:spacing w:after="0" w:line="360" w:lineRule="auto"/>
      <w:jc w:val="center"/>
      <w:textAlignment w:val="baseline"/>
    </w:pPr>
    <w:rPr>
      <w:rFonts w:ascii="Times New Roman" w:eastAsia="Calibri" w:hAnsi="Times New Roman" w:cs="Times New Roman"/>
      <w:i/>
      <w:sz w:val="24"/>
      <w:lang w:eastAsia="ar-SA"/>
    </w:rPr>
  </w:style>
  <w:style w:type="paragraph" w:styleId="TM2">
    <w:name w:val="toc 2"/>
    <w:basedOn w:val="Normal"/>
    <w:next w:val="Normal"/>
    <w:autoRedefine/>
    <w:uiPriority w:val="39"/>
    <w:unhideWhenUsed/>
    <w:rsid w:val="00C64756"/>
    <w:pPr>
      <w:spacing w:after="100"/>
      <w:ind w:left="220"/>
    </w:pPr>
  </w:style>
  <w:style w:type="paragraph" w:customStyle="1" w:styleId="A-paragraphe12">
    <w:name w:val="A-paragraphe12"/>
    <w:basedOn w:val="Normal"/>
    <w:link w:val="A-paragraphe12Car2"/>
    <w:rsid w:val="00F44E9B"/>
    <w:pPr>
      <w:suppressAutoHyphens/>
      <w:spacing w:after="0" w:line="360" w:lineRule="auto"/>
      <w:ind w:firstLine="709"/>
      <w:jc w:val="both"/>
      <w:textAlignment w:val="baseline"/>
    </w:pPr>
    <w:rPr>
      <w:rFonts w:ascii="Helvetica" w:eastAsia="Courier New" w:hAnsi="Helvetica" w:cs="Helvetica"/>
      <w:sz w:val="24"/>
      <w:lang w:eastAsia="ar-SA"/>
    </w:rPr>
  </w:style>
  <w:style w:type="paragraph" w:customStyle="1" w:styleId="Contenudetableau">
    <w:name w:val="Contenu de tableau"/>
    <w:basedOn w:val="Normal"/>
    <w:rsid w:val="00F44E9B"/>
    <w:pPr>
      <w:suppressLineNumbers/>
      <w:suppressAutoHyphens/>
      <w:spacing w:line="252" w:lineRule="auto"/>
      <w:textAlignment w:val="baseline"/>
    </w:pPr>
    <w:rPr>
      <w:rFonts w:ascii="Courier New" w:eastAsia="Courier New" w:hAnsi="Courier New" w:cs="Helvetica"/>
      <w:lang w:eastAsia="ar-SA"/>
    </w:rPr>
  </w:style>
  <w:style w:type="character" w:customStyle="1" w:styleId="A-paragraphe12Car2">
    <w:name w:val="A-paragraphe12 Car2"/>
    <w:link w:val="A-paragraphe12"/>
    <w:rsid w:val="00F44E9B"/>
    <w:rPr>
      <w:rFonts w:ascii="Helvetica" w:eastAsia="Courier New" w:hAnsi="Helvetica" w:cs="Helvetica"/>
      <w:sz w:val="24"/>
      <w:lang w:eastAsia="ar-SA"/>
    </w:rPr>
  </w:style>
  <w:style w:type="paragraph" w:styleId="Tabledesillustrations">
    <w:name w:val="table of figures"/>
    <w:basedOn w:val="Normal"/>
    <w:next w:val="Normal"/>
    <w:uiPriority w:val="99"/>
    <w:unhideWhenUsed/>
    <w:rsid w:val="008D28E1"/>
    <w:pPr>
      <w:spacing w:after="0"/>
    </w:pPr>
  </w:style>
  <w:style w:type="character" w:customStyle="1" w:styleId="Titre3Car">
    <w:name w:val="Titre 3 Car"/>
    <w:basedOn w:val="Policepardfaut"/>
    <w:link w:val="Titre3"/>
    <w:uiPriority w:val="9"/>
    <w:rsid w:val="00E95C2F"/>
    <w:rPr>
      <w:rFonts w:asciiTheme="majorHAnsi" w:eastAsiaTheme="majorEastAsia" w:hAnsiTheme="majorHAnsi" w:cstheme="majorBidi"/>
      <w:color w:val="1F3763" w:themeColor="accent1" w:themeShade="7F"/>
      <w:sz w:val="24"/>
      <w:szCs w:val="24"/>
    </w:rPr>
  </w:style>
  <w:style w:type="paragraph" w:customStyle="1" w:styleId="A-tableau">
    <w:name w:val="A-tableau"/>
    <w:basedOn w:val="Lgende"/>
    <w:link w:val="A-tableauCar"/>
    <w:qFormat/>
    <w:rsid w:val="00AB1D07"/>
    <w:pPr>
      <w:suppressAutoHyphens/>
      <w:spacing w:after="160" w:line="252" w:lineRule="auto"/>
      <w:ind w:firstLine="709"/>
      <w:textAlignment w:val="baseline"/>
    </w:pPr>
    <w:rPr>
      <w:rFonts w:ascii="Helvetica" w:eastAsia="Courier New" w:hAnsi="Helvetica" w:cs="Helvetica"/>
      <w:bCs/>
      <w:i w:val="0"/>
      <w:iCs w:val="0"/>
      <w:color w:val="auto"/>
      <w:sz w:val="24"/>
      <w:szCs w:val="20"/>
      <w:lang w:eastAsia="ar-SA"/>
    </w:rPr>
  </w:style>
  <w:style w:type="character" w:customStyle="1" w:styleId="A-tableauCar">
    <w:name w:val="A-tableau Car"/>
    <w:link w:val="A-tableau"/>
    <w:rsid w:val="00AB1D07"/>
    <w:rPr>
      <w:rFonts w:ascii="Helvetica" w:eastAsia="Courier New" w:hAnsi="Helvetica" w:cs="Helvetica"/>
      <w:bCs/>
      <w:sz w:val="24"/>
      <w:szCs w:val="20"/>
      <w:lang w:eastAsia="ar-SA"/>
    </w:rPr>
  </w:style>
  <w:style w:type="paragraph" w:styleId="TM3">
    <w:name w:val="toc 3"/>
    <w:basedOn w:val="Normal"/>
    <w:next w:val="Normal"/>
    <w:autoRedefine/>
    <w:uiPriority w:val="39"/>
    <w:unhideWhenUsed/>
    <w:rsid w:val="0041459A"/>
    <w:pPr>
      <w:spacing w:after="100"/>
      <w:ind w:left="440"/>
    </w:pPr>
  </w:style>
  <w:style w:type="character" w:styleId="Numrodepage">
    <w:name w:val="page number"/>
    <w:basedOn w:val="Policepardfaut"/>
    <w:uiPriority w:val="99"/>
    <w:unhideWhenUsed/>
    <w:rsid w:val="004145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magnirike.com/"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mailto:herinomena@magnirike.com"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7" Type="http://schemas.openxmlformats.org/officeDocument/2006/relationships/endnotes" Target="endnotes.xml"/><Relationship Id="rId12" Type="http://schemas.openxmlformats.org/officeDocument/2006/relationships/hyperlink" Target="mailto:mendrika.misaina861@gmail.com" TargetMode="External"/><Relationship Id="rId17" Type="http://schemas.openxmlformats.org/officeDocument/2006/relationships/hyperlink" Target="http://corecrabe.ird.fr/" TargetMode="External"/><Relationship Id="rId25" Type="http://schemas.openxmlformats.org/officeDocument/2006/relationships/hyperlink" Target="mailto:mendrika.misaina861@gmail.com" TargetMode="External"/><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contact@corecrabe.net" TargetMode="External"/><Relationship Id="rId29" Type="http://schemas.openxmlformats.org/officeDocument/2006/relationships/image" Target="media/image10.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erinomena@magnirike.com" TargetMode="External"/><Relationship Id="rId24" Type="http://schemas.openxmlformats.org/officeDocument/2006/relationships/hyperlink" Target="mailto:deutz@magnirike.com" TargetMode="External"/><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s://applis.ocea.re/corecrabe/" TargetMode="External"/><Relationship Id="rId23" Type="http://schemas.openxmlformats.org/officeDocument/2006/relationships/hyperlink" Target="mailto:direction@magnirike.com"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ontact@corecrabe.net" TargetMode="External"/><Relationship Id="rId14" Type="http://schemas.openxmlformats.org/officeDocument/2006/relationships/footer" Target="footer1.xml"/><Relationship Id="rId22" Type="http://schemas.openxmlformats.org/officeDocument/2006/relationships/hyperlink" Target="mailto:brusco@magnirike.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hyperlink" Target="mailto:contact@corecrabe.net" TargetMode="Externa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3CCB7-3D63-4ED3-8DD1-FB66E9EE5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4786</Words>
  <Characters>26326</Characters>
  <Application>Microsoft Office Word</Application>
  <DocSecurity>0</DocSecurity>
  <Lines>219</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Mendrika</dc:creator>
  <cp:keywords/>
  <dc:description/>
  <cp:lastModifiedBy>Mendrika</cp:lastModifiedBy>
  <cp:revision>23</cp:revision>
  <cp:lastPrinted>2021-11-17T11:02:00Z</cp:lastPrinted>
  <dcterms:created xsi:type="dcterms:W3CDTF">2021-11-16T18:32:00Z</dcterms:created>
  <dcterms:modified xsi:type="dcterms:W3CDTF">2021-11-17T11:03:00Z</dcterms:modified>
</cp:coreProperties>
</file>